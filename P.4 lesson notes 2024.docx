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421" w:rsidRPr="00175A6E" w:rsidRDefault="00622421" w:rsidP="00175A6E">
      <w:pPr>
        <w:spacing w:before="4" w:line="120" w:lineRule="exact"/>
        <w:rPr>
          <w:sz w:val="12"/>
          <w:szCs w:val="12"/>
        </w:rPr>
      </w:pPr>
      <w:bookmarkStart w:id="0" w:name="_GoBack"/>
      <w:bookmarkEnd w:id="0"/>
    </w:p>
    <w:p w:rsidR="00622421" w:rsidRDefault="00622421">
      <w:pPr>
        <w:spacing w:before="10" w:line="100" w:lineRule="exact"/>
        <w:rPr>
          <w:sz w:val="10"/>
          <w:szCs w:val="10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 w:rsidP="00825C83">
      <w:pPr>
        <w:spacing w:before="27"/>
        <w:ind w:right="118"/>
        <w:rPr>
          <w:rFonts w:ascii="Gill Sans MT" w:eastAsia="Gill Sans MT" w:hAnsi="Gill Sans MT" w:cs="Gill Sans MT"/>
          <w:sz w:val="24"/>
          <w:szCs w:val="24"/>
        </w:rPr>
        <w:sectPr w:rsidR="00622421">
          <w:pgSz w:w="12240" w:h="15840"/>
          <w:pgMar w:top="1480" w:right="700" w:bottom="280" w:left="1720" w:header="720" w:footer="720" w:gutter="0"/>
          <w:cols w:space="720"/>
        </w:sectPr>
      </w:pPr>
    </w:p>
    <w:p w:rsidR="00622421" w:rsidRDefault="00622421">
      <w:pPr>
        <w:spacing w:before="42"/>
        <w:ind w:left="2445" w:right="2366"/>
        <w:jc w:val="center"/>
        <w:rPr>
          <w:rFonts w:ascii="Gill Sans MT" w:eastAsia="Gill Sans MT" w:hAnsi="Gill Sans MT" w:cs="Gill Sans MT"/>
          <w:sz w:val="36"/>
          <w:szCs w:val="36"/>
        </w:rPr>
      </w:pPr>
    </w:p>
    <w:p w:rsidR="00622421" w:rsidRDefault="00327388">
      <w:pPr>
        <w:spacing w:before="68" w:line="300" w:lineRule="exact"/>
        <w:ind w:left="2704" w:right="2649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position w:val="-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2"/>
          <w:position w:val="-1"/>
          <w:sz w:val="28"/>
          <w:szCs w:val="28"/>
          <w:u w:val="single" w:color="000000"/>
        </w:rPr>
        <w:t>.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4</w:t>
      </w:r>
      <w:r>
        <w:rPr>
          <w:rFonts w:ascii="Gill Sans MT" w:eastAsia="Gill Sans MT" w:hAnsi="Gill Sans MT" w:cs="Gill Sans MT"/>
          <w:spacing w:val="56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7"/>
          <w:w w:val="129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91"/>
          <w:position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3"/>
          <w:w w:val="108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8"/>
          <w:w w:val="113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9"/>
          <w:w w:val="91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91"/>
          <w:position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3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80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6"/>
          <w:w w:val="109"/>
          <w:position w:val="-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8"/>
          <w:w w:val="113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7"/>
          <w:w w:val="129"/>
          <w:position w:val="-1"/>
          <w:sz w:val="28"/>
          <w:szCs w:val="28"/>
          <w:u w:val="single" w:color="000000"/>
        </w:rPr>
        <w:t>SS</w:t>
      </w:r>
      <w:r>
        <w:rPr>
          <w:rFonts w:ascii="Gill Sans MT" w:eastAsia="Gill Sans MT" w:hAnsi="Gill Sans MT" w:cs="Gill Sans MT"/>
          <w:spacing w:val="6"/>
          <w:w w:val="8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1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82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91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6"/>
          <w:w w:val="8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8"/>
          <w:w w:val="113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29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5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5"/>
          <w:w w:val="97"/>
          <w:position w:val="-1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6"/>
          <w:w w:val="97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7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13"/>
          <w:w w:val="97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"/>
          <w:w w:val="112"/>
          <w:position w:val="-1"/>
          <w:sz w:val="28"/>
          <w:szCs w:val="28"/>
          <w:u w:val="single" w:color="000000"/>
        </w:rPr>
        <w:t>202</w:t>
      </w:r>
      <w:r w:rsidR="00825C83">
        <w:rPr>
          <w:rFonts w:ascii="Gill Sans MT" w:eastAsia="Gill Sans MT" w:hAnsi="Gill Sans MT" w:cs="Gill Sans MT"/>
          <w:w w:val="112"/>
          <w:position w:val="-1"/>
          <w:sz w:val="28"/>
          <w:szCs w:val="28"/>
          <w:u w:val="single" w:color="000000"/>
        </w:rPr>
        <w:t>4</w:t>
      </w:r>
    </w:p>
    <w:p w:rsidR="00622421" w:rsidRDefault="00622421">
      <w:pPr>
        <w:spacing w:line="200" w:lineRule="exact"/>
      </w:pPr>
    </w:p>
    <w:p w:rsidR="00622421" w:rsidRDefault="00622421">
      <w:pPr>
        <w:spacing w:before="9" w:line="200" w:lineRule="exact"/>
        <w:sectPr w:rsidR="00622421">
          <w:footerReference w:type="default" r:id="rId8"/>
          <w:pgSz w:w="12240" w:h="15840"/>
          <w:pgMar w:top="240" w:right="700" w:bottom="280" w:left="1160" w:header="0" w:footer="627" w:gutter="0"/>
          <w:pgNumType w:start="2"/>
          <w:cols w:space="720"/>
        </w:sectPr>
      </w:pPr>
    </w:p>
    <w:p w:rsidR="00622421" w:rsidRDefault="00327388">
      <w:pPr>
        <w:spacing w:before="27"/>
        <w:ind w:left="116" w:right="-56"/>
        <w:rPr>
          <w:rFonts w:ascii="Gill Sans MT" w:eastAsia="Gill Sans MT" w:hAnsi="Gill Sans MT" w:cs="Gill Sans MT"/>
          <w:sz w:val="24"/>
          <w:szCs w:val="24"/>
        </w:rPr>
      </w:pPr>
      <w:r>
        <w:rPr>
          <w:rFonts w:ascii="Gill Sans MT" w:eastAsia="Gill Sans MT" w:hAnsi="Gill Sans MT" w:cs="Gill Sans MT"/>
          <w:w w:val="91"/>
          <w:sz w:val="24"/>
          <w:szCs w:val="24"/>
          <w:u w:val="single" w:color="000000"/>
        </w:rPr>
        <w:lastRenderedPageBreak/>
        <w:t>C</w:t>
      </w:r>
      <w:r>
        <w:rPr>
          <w:rFonts w:ascii="Gill Sans MT" w:eastAsia="Gill Sans MT" w:hAnsi="Gill Sans MT" w:cs="Gill Sans MT"/>
          <w:spacing w:val="-14"/>
          <w:w w:val="109"/>
          <w:sz w:val="24"/>
          <w:szCs w:val="24"/>
          <w:u w:val="single" w:color="000000"/>
        </w:rPr>
        <w:t>L</w:t>
      </w:r>
      <w:r>
        <w:rPr>
          <w:rFonts w:ascii="Gill Sans MT" w:eastAsia="Gill Sans MT" w:hAnsi="Gill Sans MT" w:cs="Gill Sans MT"/>
          <w:spacing w:val="-10"/>
          <w:w w:val="97"/>
          <w:sz w:val="24"/>
          <w:szCs w:val="24"/>
          <w:u w:val="single" w:color="000000"/>
        </w:rPr>
        <w:t>A</w:t>
      </w:r>
      <w:r>
        <w:rPr>
          <w:rFonts w:ascii="Gill Sans MT" w:eastAsia="Gill Sans MT" w:hAnsi="Gill Sans MT" w:cs="Gill Sans MT"/>
          <w:spacing w:val="6"/>
          <w:w w:val="129"/>
          <w:sz w:val="24"/>
          <w:szCs w:val="24"/>
          <w:u w:val="single" w:color="000000"/>
        </w:rPr>
        <w:t>SS</w:t>
      </w:r>
      <w:r>
        <w:rPr>
          <w:rFonts w:ascii="Gill Sans MT" w:eastAsia="Gill Sans MT" w:hAnsi="Gill Sans MT" w:cs="Gill Sans MT"/>
          <w:spacing w:val="-3"/>
          <w:w w:val="108"/>
          <w:sz w:val="24"/>
          <w:szCs w:val="24"/>
          <w:u w:val="single" w:color="000000"/>
        </w:rPr>
        <w:t>I</w:t>
      </w:r>
      <w:r>
        <w:rPr>
          <w:rFonts w:ascii="Gill Sans MT" w:eastAsia="Gill Sans MT" w:hAnsi="Gill Sans MT" w:cs="Gill Sans MT"/>
          <w:spacing w:val="-13"/>
          <w:w w:val="117"/>
          <w:sz w:val="24"/>
          <w:szCs w:val="24"/>
          <w:u w:val="single" w:color="000000"/>
        </w:rPr>
        <w:t>F</w:t>
      </w:r>
      <w:r>
        <w:rPr>
          <w:rFonts w:ascii="Gill Sans MT" w:eastAsia="Gill Sans MT" w:hAnsi="Gill Sans MT" w:cs="Gill Sans MT"/>
          <w:spacing w:val="-3"/>
          <w:w w:val="108"/>
          <w:sz w:val="24"/>
          <w:szCs w:val="24"/>
          <w:u w:val="single" w:color="000000"/>
        </w:rPr>
        <w:t>I</w:t>
      </w:r>
      <w:r>
        <w:rPr>
          <w:rFonts w:ascii="Gill Sans MT" w:eastAsia="Gill Sans MT" w:hAnsi="Gill Sans MT" w:cs="Gill Sans MT"/>
          <w:w w:val="91"/>
          <w:sz w:val="24"/>
          <w:szCs w:val="24"/>
          <w:u w:val="single" w:color="000000"/>
        </w:rPr>
        <w:t>C</w:t>
      </w:r>
      <w:r>
        <w:rPr>
          <w:rFonts w:ascii="Gill Sans MT" w:eastAsia="Gill Sans MT" w:hAnsi="Gill Sans MT" w:cs="Gill Sans MT"/>
          <w:spacing w:val="-10"/>
          <w:w w:val="97"/>
          <w:sz w:val="24"/>
          <w:szCs w:val="24"/>
          <w:u w:val="single" w:color="000000"/>
        </w:rPr>
        <w:t>A</w:t>
      </w:r>
      <w:r>
        <w:rPr>
          <w:rFonts w:ascii="Gill Sans MT" w:eastAsia="Gill Sans MT" w:hAnsi="Gill Sans MT" w:cs="Gill Sans MT"/>
          <w:spacing w:val="-16"/>
          <w:w w:val="98"/>
          <w:sz w:val="24"/>
          <w:szCs w:val="24"/>
          <w:u w:val="single" w:color="000000"/>
        </w:rPr>
        <w:t>T</w:t>
      </w:r>
      <w:r>
        <w:rPr>
          <w:rFonts w:ascii="Gill Sans MT" w:eastAsia="Gill Sans MT" w:hAnsi="Gill Sans MT" w:cs="Gill Sans MT"/>
          <w:spacing w:val="-3"/>
          <w:w w:val="108"/>
          <w:sz w:val="24"/>
          <w:szCs w:val="24"/>
          <w:u w:val="single" w:color="000000"/>
        </w:rPr>
        <w:t>I</w:t>
      </w:r>
      <w:r>
        <w:rPr>
          <w:rFonts w:ascii="Gill Sans MT" w:eastAsia="Gill Sans MT" w:hAnsi="Gill Sans MT" w:cs="Gill Sans MT"/>
          <w:spacing w:val="5"/>
          <w:w w:val="83"/>
          <w:sz w:val="24"/>
          <w:szCs w:val="24"/>
          <w:u w:val="single" w:color="000000"/>
        </w:rPr>
        <w:t>O</w:t>
      </w:r>
      <w:r>
        <w:rPr>
          <w:rFonts w:ascii="Gill Sans MT" w:eastAsia="Gill Sans MT" w:hAnsi="Gill Sans MT" w:cs="Gill Sans MT"/>
          <w:w w:val="91"/>
          <w:sz w:val="24"/>
          <w:szCs w:val="24"/>
          <w:u w:val="single" w:color="000000"/>
        </w:rPr>
        <w:t>N</w:t>
      </w:r>
      <w:r>
        <w:rPr>
          <w:rFonts w:ascii="Gill Sans MT" w:eastAsia="Gill Sans MT" w:hAnsi="Gill Sans MT" w:cs="Gill Sans MT"/>
          <w:spacing w:val="-70"/>
          <w:w w:val="183"/>
          <w:sz w:val="24"/>
          <w:szCs w:val="24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w w:val="95"/>
          <w:sz w:val="24"/>
          <w:szCs w:val="24"/>
          <w:u w:val="single" w:color="000000"/>
        </w:rPr>
        <w:t>O</w:t>
      </w:r>
      <w:r>
        <w:rPr>
          <w:rFonts w:ascii="Gill Sans MT" w:eastAsia="Gill Sans MT" w:hAnsi="Gill Sans MT" w:cs="Gill Sans MT"/>
          <w:w w:val="95"/>
          <w:sz w:val="24"/>
          <w:szCs w:val="24"/>
          <w:u w:val="single" w:color="000000"/>
        </w:rPr>
        <w:t>F</w:t>
      </w:r>
      <w:r>
        <w:rPr>
          <w:rFonts w:ascii="Gill Sans MT" w:eastAsia="Gill Sans MT" w:hAnsi="Gill Sans MT" w:cs="Gill Sans MT"/>
          <w:spacing w:val="-15"/>
          <w:w w:val="95"/>
          <w:sz w:val="24"/>
          <w:szCs w:val="24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2"/>
          <w:w w:val="123"/>
          <w:sz w:val="24"/>
          <w:szCs w:val="24"/>
          <w:u w:val="single" w:color="000000"/>
        </w:rPr>
        <w:t>P</w:t>
      </w:r>
      <w:r>
        <w:rPr>
          <w:rFonts w:ascii="Gill Sans MT" w:eastAsia="Gill Sans MT" w:hAnsi="Gill Sans MT" w:cs="Gill Sans MT"/>
          <w:spacing w:val="-14"/>
          <w:w w:val="109"/>
          <w:sz w:val="24"/>
          <w:szCs w:val="24"/>
          <w:u w:val="single" w:color="000000"/>
        </w:rPr>
        <w:t>L</w:t>
      </w:r>
      <w:r>
        <w:rPr>
          <w:rFonts w:ascii="Gill Sans MT" w:eastAsia="Gill Sans MT" w:hAnsi="Gill Sans MT" w:cs="Gill Sans MT"/>
          <w:spacing w:val="-10"/>
          <w:w w:val="97"/>
          <w:sz w:val="24"/>
          <w:szCs w:val="24"/>
          <w:u w:val="single" w:color="000000"/>
        </w:rPr>
        <w:t>A</w:t>
      </w:r>
      <w:r>
        <w:rPr>
          <w:rFonts w:ascii="Gill Sans MT" w:eastAsia="Gill Sans MT" w:hAnsi="Gill Sans MT" w:cs="Gill Sans MT"/>
          <w:spacing w:val="-8"/>
          <w:w w:val="91"/>
          <w:sz w:val="24"/>
          <w:szCs w:val="24"/>
          <w:u w:val="single" w:color="000000"/>
        </w:rPr>
        <w:t>N</w:t>
      </w:r>
      <w:r>
        <w:rPr>
          <w:rFonts w:ascii="Gill Sans MT" w:eastAsia="Gill Sans MT" w:hAnsi="Gill Sans MT" w:cs="Gill Sans MT"/>
          <w:spacing w:val="-16"/>
          <w:w w:val="98"/>
          <w:sz w:val="24"/>
          <w:szCs w:val="24"/>
          <w:u w:val="single" w:color="000000"/>
        </w:rPr>
        <w:t>T</w:t>
      </w:r>
      <w:r>
        <w:rPr>
          <w:rFonts w:ascii="Gill Sans MT" w:eastAsia="Gill Sans MT" w:hAnsi="Gill Sans MT" w:cs="Gill Sans MT"/>
          <w:w w:val="129"/>
          <w:sz w:val="24"/>
          <w:szCs w:val="24"/>
          <w:u w:val="single" w:color="000000"/>
        </w:rPr>
        <w:t>S</w:t>
      </w:r>
    </w:p>
    <w:p w:rsidR="00622421" w:rsidRDefault="00327388">
      <w:pPr>
        <w:spacing w:line="140" w:lineRule="exact"/>
        <w:rPr>
          <w:sz w:val="15"/>
          <w:szCs w:val="15"/>
        </w:rPr>
      </w:pPr>
      <w:r>
        <w:br w:type="column"/>
      </w:r>
    </w:p>
    <w:p w:rsidR="00622421" w:rsidRDefault="00622421">
      <w:pPr>
        <w:spacing w:line="200" w:lineRule="exact"/>
      </w:pPr>
    </w:p>
    <w:p w:rsidR="00622421" w:rsidRDefault="00011619">
      <w:pPr>
        <w:spacing w:line="300" w:lineRule="exact"/>
        <w:rPr>
          <w:rFonts w:ascii="Gill Sans MT" w:eastAsia="Gill Sans MT" w:hAnsi="Gill Sans MT" w:cs="Gill Sans MT"/>
          <w:sz w:val="28"/>
          <w:szCs w:val="28"/>
        </w:rPr>
        <w:sectPr w:rsidR="00622421">
          <w:type w:val="continuous"/>
          <w:pgSz w:w="12240" w:h="15840"/>
          <w:pgMar w:top="1480" w:right="700" w:bottom="280" w:left="1160" w:header="720" w:footer="720" w:gutter="0"/>
          <w:cols w:num="2" w:space="720" w:equalWidth="0">
            <w:col w:w="3146" w:space="570"/>
            <w:col w:w="6664"/>
          </w:cols>
        </w:sectPr>
      </w:pPr>
      <w:r>
        <w:pict>
          <v:group id="_x0000_s1139" style="position:absolute;margin-left:156.45pt;margin-top:15.75pt;width:226.5pt;height:113.05pt;z-index:-3514;mso-position-horizontal-relative:page" coordorigin="3129,315" coordsize="4530,2261">
            <v:shape id="_x0000_s1143" style="position:absolute;left:5401;top:337;width:0;height:1215" coordorigin="5401,337" coordsize="0,1215" path="m5401,337r,1215e" filled="f" strokeweight="2.25pt">
              <v:path arrowok="t"/>
            </v:shape>
            <v:shape id="_x0000_s1142" style="position:absolute;left:3151;top:1338;width:4470;height:0" coordorigin="3151,1338" coordsize="4470,0" path="m3151,1338r4470,e" filled="f" strokeweight="2.25pt">
              <v:path arrowok="t"/>
            </v:shape>
            <v:shape id="_x0000_s1141" style="position:absolute;left:3166;top:1338;width:0;height:1215" coordorigin="3166,1338" coordsize="0,1215" path="m3166,1338r,1215e" filled="f" strokeweight="2.25pt">
              <v:path arrowok="t"/>
            </v:shape>
            <v:shape id="_x0000_s1140" style="position:absolute;left:7636;top:1323;width:0;height:1215" coordorigin="7636,1323" coordsize="0,1215" path="m7636,1323r,1215e" filled="f" strokeweight="2.25pt">
              <v:path arrowok="t"/>
            </v:shape>
            <w10:wrap anchorx="page"/>
          </v:group>
        </w:pict>
      </w:r>
      <w:r w:rsidR="00327388">
        <w:rPr>
          <w:rFonts w:ascii="Gill Sans MT" w:eastAsia="Gill Sans MT" w:hAnsi="Gill Sans MT" w:cs="Gill Sans MT"/>
          <w:spacing w:val="-14"/>
          <w:w w:val="123"/>
          <w:position w:val="-1"/>
          <w:sz w:val="28"/>
          <w:szCs w:val="28"/>
        </w:rPr>
        <w:t>P</w:t>
      </w:r>
      <w:r w:rsidR="00327388">
        <w:rPr>
          <w:rFonts w:ascii="Gill Sans MT" w:eastAsia="Gill Sans MT" w:hAnsi="Gill Sans MT" w:cs="Gill Sans MT"/>
          <w:spacing w:val="-16"/>
          <w:w w:val="109"/>
          <w:position w:val="-1"/>
          <w:sz w:val="28"/>
          <w:szCs w:val="28"/>
        </w:rPr>
        <w:t>L</w:t>
      </w:r>
      <w:r w:rsidR="00327388">
        <w:rPr>
          <w:rFonts w:ascii="Gill Sans MT" w:eastAsia="Gill Sans MT" w:hAnsi="Gill Sans MT" w:cs="Gill Sans MT"/>
          <w:spacing w:val="-12"/>
          <w:w w:val="97"/>
          <w:position w:val="-1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9"/>
          <w:w w:val="91"/>
          <w:position w:val="-1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19"/>
          <w:w w:val="98"/>
          <w:position w:val="-1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w w:val="129"/>
          <w:position w:val="-1"/>
          <w:sz w:val="28"/>
          <w:szCs w:val="28"/>
        </w:rPr>
        <w:t>S</w:t>
      </w:r>
    </w:p>
    <w:p w:rsidR="00622421" w:rsidRDefault="00622421">
      <w:pPr>
        <w:spacing w:before="4" w:line="120" w:lineRule="exact"/>
        <w:rPr>
          <w:sz w:val="12"/>
          <w:szCs w:val="12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011619">
      <w:pPr>
        <w:spacing w:before="21" w:line="300" w:lineRule="exact"/>
        <w:ind w:left="836"/>
        <w:rPr>
          <w:rFonts w:ascii="Gill Sans MT" w:eastAsia="Gill Sans MT" w:hAnsi="Gill Sans MT" w:cs="Gill Sans MT"/>
          <w:sz w:val="28"/>
          <w:szCs w:val="28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38" type="#_x0000_t202" style="position:absolute;left:0;text-align:left;margin-left:322.95pt;margin-top:16.8pt;width:160.15pt;height:74.65pt;z-index:-3512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530"/>
                    <w:gridCol w:w="1590"/>
                  </w:tblGrid>
                  <w:tr w:rsidR="00327388">
                    <w:trPr>
                      <w:trHeight w:hRule="exact" w:val="728"/>
                    </w:trPr>
                    <w:tc>
                      <w:tcPr>
                        <w:tcW w:w="1530" w:type="dxa"/>
                        <w:tcBorders>
                          <w:top w:val="nil"/>
                          <w:left w:val="nil"/>
                          <w:bottom w:val="single" w:sz="18" w:space="0" w:color="000000"/>
                          <w:right w:val="single" w:sz="18" w:space="0" w:color="000000"/>
                        </w:tcBorders>
                      </w:tcPr>
                      <w:p w:rsidR="00327388" w:rsidRDefault="00327388"/>
                    </w:tc>
                    <w:tc>
                      <w:tcPr>
                        <w:tcW w:w="1590" w:type="dxa"/>
                        <w:tcBorders>
                          <w:top w:val="nil"/>
                          <w:left w:val="single" w:sz="18" w:space="0" w:color="000000"/>
                          <w:bottom w:val="single" w:sz="18" w:space="0" w:color="000000"/>
                          <w:right w:val="nil"/>
                        </w:tcBorders>
                      </w:tcPr>
                      <w:p w:rsidR="00327388" w:rsidRDefault="00327388"/>
                    </w:tc>
                  </w:tr>
                  <w:tr w:rsidR="00327388">
                    <w:trPr>
                      <w:trHeight w:hRule="exact" w:val="142"/>
                    </w:trPr>
                    <w:tc>
                      <w:tcPr>
                        <w:tcW w:w="1530" w:type="dxa"/>
                        <w:tcBorders>
                          <w:top w:val="single" w:sz="18" w:space="0" w:color="000000"/>
                          <w:left w:val="single" w:sz="18" w:space="0" w:color="000000"/>
                          <w:bottom w:val="nil"/>
                          <w:right w:val="single" w:sz="18" w:space="0" w:color="000000"/>
                        </w:tcBorders>
                      </w:tcPr>
                      <w:p w:rsidR="00327388" w:rsidRDefault="00327388"/>
                    </w:tc>
                    <w:tc>
                      <w:tcPr>
                        <w:tcW w:w="1590" w:type="dxa"/>
                        <w:tcBorders>
                          <w:top w:val="single" w:sz="18" w:space="0" w:color="000000"/>
                          <w:left w:val="single" w:sz="18" w:space="0" w:color="000000"/>
                          <w:bottom w:val="nil"/>
                          <w:right w:val="single" w:sz="18" w:space="0" w:color="000000"/>
                        </w:tcBorders>
                      </w:tcPr>
                      <w:p w:rsidR="00327388" w:rsidRDefault="00327388"/>
                    </w:tc>
                  </w:tr>
                  <w:tr w:rsidR="00327388">
                    <w:trPr>
                      <w:trHeight w:hRule="exact" w:val="623"/>
                    </w:trPr>
                    <w:tc>
                      <w:tcPr>
                        <w:tcW w:w="3120" w:type="dxa"/>
                        <w:gridSpan w:val="2"/>
                        <w:tcBorders>
                          <w:top w:val="nil"/>
                          <w:left w:val="single" w:sz="18" w:space="0" w:color="000000"/>
                          <w:bottom w:val="nil"/>
                          <w:right w:val="single" w:sz="18" w:space="0" w:color="000000"/>
                        </w:tcBorders>
                      </w:tcPr>
                      <w:p w:rsidR="00327388" w:rsidRDefault="00327388">
                        <w:pPr>
                          <w:spacing w:before="4" w:line="120" w:lineRule="exact"/>
                          <w:rPr>
                            <w:sz w:val="12"/>
                            <w:szCs w:val="12"/>
                          </w:rPr>
                        </w:pPr>
                      </w:p>
                      <w:p w:rsidR="00327388" w:rsidRDefault="00327388">
                        <w:pPr>
                          <w:spacing w:line="200" w:lineRule="exact"/>
                        </w:pPr>
                      </w:p>
                      <w:p w:rsidR="00327388" w:rsidRDefault="00327388">
                        <w:pPr>
                          <w:ind w:left="-72" w:right="-27"/>
                          <w:rPr>
                            <w:rFonts w:ascii="Gill Sans MT" w:eastAsia="Gill Sans MT" w:hAnsi="Gill Sans MT" w:cs="Gill Sans M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Gill Sans MT" w:eastAsia="Gill Sans MT" w:hAnsi="Gill Sans MT" w:cs="Gill Sans MT"/>
                            <w:spacing w:val="20"/>
                            <w:w w:val="85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5"/>
                            <w:w w:val="103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23"/>
                            <w:w w:val="11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ascii="Gill Sans MT" w:eastAsia="Gill Sans MT" w:hAnsi="Gill Sans MT" w:cs="Gill Sans MT"/>
                            <w:w w:val="11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1"/>
                            <w:w w:val="119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4"/>
                            <w:w w:val="11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3"/>
                            <w:w w:val="11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ascii="Gill Sans MT" w:eastAsia="Gill Sans MT" w:hAnsi="Gill Sans MT" w:cs="Gill Sans MT"/>
                            <w:w w:val="131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ascii="Gill Sans MT" w:eastAsia="Gill Sans MT" w:hAnsi="Gill Sans MT" w:cs="Gill Sans MT"/>
                            <w:sz w:val="24"/>
                            <w:szCs w:val="24"/>
                          </w:rPr>
                          <w:t xml:space="preserve">                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1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Gill Sans MT" w:eastAsia="Gill Sans MT" w:hAnsi="Gill Sans MT" w:cs="Gill Sans MT"/>
                            <w:w w:val="91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5"/>
                            <w:w w:val="103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3"/>
                            <w:w w:val="11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4"/>
                            <w:w w:val="11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20"/>
                            <w:w w:val="138"/>
                            <w:sz w:val="24"/>
                            <w:szCs w:val="24"/>
                          </w:rPr>
                          <w:t>f</w:t>
                        </w:r>
                        <w:r>
                          <w:rPr>
                            <w:rFonts w:ascii="Gill Sans MT" w:eastAsia="Gill Sans MT" w:hAnsi="Gill Sans MT" w:cs="Gill Sans MT"/>
                            <w:w w:val="11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20"/>
                            <w:w w:val="85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ascii="Gill Sans MT" w:eastAsia="Gill Sans MT" w:hAnsi="Gill Sans MT" w:cs="Gill Sans MT"/>
                            <w:w w:val="134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1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Gill Sans MT" w:eastAsia="Gill Sans MT" w:hAnsi="Gill Sans MT" w:cs="Gill Sans MT"/>
                            <w:w w:val="105"/>
                            <w:sz w:val="24"/>
                            <w:szCs w:val="24"/>
                          </w:rPr>
                          <w:t>(</w:t>
                        </w:r>
                      </w:p>
                    </w:tc>
                  </w:tr>
                </w:tbl>
                <w:p w:rsidR="00327388" w:rsidRDefault="00327388"/>
              </w:txbxContent>
            </v:textbox>
            <w10:wrap anchorx="page"/>
          </v:shape>
        </w:pict>
      </w:r>
      <w:r w:rsidR="00327388">
        <w:rPr>
          <w:rFonts w:ascii="Gill Sans MT" w:eastAsia="Gill Sans MT" w:hAnsi="Gill Sans MT" w:cs="Gill Sans MT"/>
          <w:spacing w:val="-15"/>
          <w:w w:val="117"/>
          <w:position w:val="-1"/>
          <w:sz w:val="28"/>
          <w:szCs w:val="28"/>
        </w:rPr>
        <w:t>F</w:t>
      </w:r>
      <w:r w:rsidR="00327388"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</w:rPr>
        <w:t>l</w:t>
      </w:r>
      <w:r w:rsidR="00327388">
        <w:rPr>
          <w:rFonts w:ascii="Gill Sans MT" w:eastAsia="Gill Sans MT" w:hAnsi="Gill Sans MT" w:cs="Gill Sans MT"/>
          <w:spacing w:val="-6"/>
          <w:w w:val="103"/>
          <w:position w:val="-1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9"/>
          <w:w w:val="104"/>
          <w:position w:val="-1"/>
          <w:sz w:val="28"/>
          <w:szCs w:val="28"/>
        </w:rPr>
        <w:t>w</w:t>
      </w:r>
      <w:r w:rsidR="00327388">
        <w:rPr>
          <w:rFonts w:ascii="Gill Sans MT" w:eastAsia="Gill Sans MT" w:hAnsi="Gill Sans MT" w:cs="Gill Sans MT"/>
          <w:w w:val="110"/>
          <w:position w:val="-1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w w:val="131"/>
          <w:position w:val="-1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spacing w:val="-19"/>
          <w:position w:val="-1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4"/>
          <w:w w:val="123"/>
          <w:position w:val="-1"/>
          <w:sz w:val="28"/>
          <w:szCs w:val="28"/>
        </w:rPr>
        <w:t>P</w:t>
      </w:r>
      <w:r w:rsidR="00327388"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</w:rPr>
        <w:t>l</w:t>
      </w:r>
      <w:r w:rsidR="00327388"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w w:val="134"/>
          <w:position w:val="-1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position w:val="-1"/>
          <w:sz w:val="28"/>
          <w:szCs w:val="28"/>
        </w:rPr>
        <w:t xml:space="preserve">                            </w:t>
      </w:r>
      <w:r w:rsidR="00327388">
        <w:rPr>
          <w:rFonts w:ascii="Gill Sans MT" w:eastAsia="Gill Sans MT" w:hAnsi="Gill Sans MT" w:cs="Gill Sans MT"/>
          <w:spacing w:val="17"/>
          <w:position w:val="-1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9"/>
          <w:w w:val="91"/>
          <w:position w:val="-1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6"/>
          <w:w w:val="103"/>
          <w:position w:val="-1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4"/>
          <w:w w:val="85"/>
          <w:position w:val="-1"/>
          <w:sz w:val="28"/>
          <w:szCs w:val="28"/>
        </w:rPr>
        <w:t>-</w:t>
      </w:r>
      <w:r w:rsidR="00327388">
        <w:rPr>
          <w:rFonts w:ascii="Gill Sans MT" w:eastAsia="Gill Sans MT" w:hAnsi="Gill Sans MT" w:cs="Gill Sans MT"/>
          <w:spacing w:val="-15"/>
          <w:w w:val="117"/>
          <w:position w:val="-1"/>
          <w:sz w:val="28"/>
          <w:szCs w:val="28"/>
        </w:rPr>
        <w:t>F</w:t>
      </w:r>
      <w:r w:rsidR="00327388"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</w:rPr>
        <w:t>l</w:t>
      </w:r>
      <w:r w:rsidR="00327388">
        <w:rPr>
          <w:rFonts w:ascii="Gill Sans MT" w:eastAsia="Gill Sans MT" w:hAnsi="Gill Sans MT" w:cs="Gill Sans MT"/>
          <w:spacing w:val="-6"/>
          <w:w w:val="103"/>
          <w:position w:val="-1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9"/>
          <w:w w:val="104"/>
          <w:position w:val="-1"/>
          <w:sz w:val="28"/>
          <w:szCs w:val="28"/>
        </w:rPr>
        <w:t>w</w:t>
      </w:r>
      <w:r w:rsidR="00327388">
        <w:rPr>
          <w:rFonts w:ascii="Gill Sans MT" w:eastAsia="Gill Sans MT" w:hAnsi="Gill Sans MT" w:cs="Gill Sans MT"/>
          <w:w w:val="110"/>
          <w:position w:val="-1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w w:val="131"/>
          <w:position w:val="-1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spacing w:val="-19"/>
          <w:position w:val="-1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4"/>
          <w:w w:val="123"/>
          <w:position w:val="-1"/>
          <w:sz w:val="28"/>
          <w:szCs w:val="28"/>
        </w:rPr>
        <w:t>P</w:t>
      </w:r>
      <w:r w:rsidR="00327388"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</w:rPr>
        <w:t>l</w:t>
      </w:r>
      <w:r w:rsidR="00327388"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w w:val="134"/>
          <w:position w:val="-1"/>
          <w:sz w:val="28"/>
          <w:szCs w:val="28"/>
        </w:rPr>
        <w:t>s</w:t>
      </w:r>
    </w:p>
    <w:p w:rsidR="00622421" w:rsidRDefault="00622421">
      <w:pPr>
        <w:spacing w:before="4" w:line="160" w:lineRule="exact"/>
        <w:rPr>
          <w:sz w:val="16"/>
          <w:szCs w:val="16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  <w:sectPr w:rsidR="00622421">
          <w:type w:val="continuous"/>
          <w:pgSz w:w="12240" w:h="15840"/>
          <w:pgMar w:top="1480" w:right="700" w:bottom="280" w:left="1160" w:header="720" w:footer="720" w:gutter="0"/>
          <w:cols w:space="720"/>
        </w:sectPr>
      </w:pPr>
    </w:p>
    <w:p w:rsidR="00622421" w:rsidRDefault="00011619">
      <w:pPr>
        <w:spacing w:before="27" w:line="260" w:lineRule="exact"/>
        <w:ind w:left="116" w:right="-56"/>
        <w:rPr>
          <w:rFonts w:ascii="Gill Sans MT" w:eastAsia="Gill Sans MT" w:hAnsi="Gill Sans MT" w:cs="Gill Sans MT"/>
          <w:sz w:val="24"/>
          <w:szCs w:val="24"/>
        </w:rPr>
      </w:pPr>
      <w:r>
        <w:lastRenderedPageBreak/>
        <w:pict>
          <v:group id="_x0000_s1133" style="position:absolute;left:0;text-align:left;margin-left:92.7pt;margin-top:-55.6pt;width:121.5pt;height:72.2pt;z-index:-3513;mso-position-horizontal-relative:page" coordorigin="1854,-1112" coordsize="2430,1444">
            <v:shape id="_x0000_s1137" style="position:absolute;left:3151;top:-1089;width:0;height:750" coordorigin="3151,-1089" coordsize="0,750" path="m3151,-1089r,750e" filled="f" strokeweight="2.25pt">
              <v:path arrowok="t"/>
            </v:shape>
            <v:shape id="_x0000_s1136" style="position:absolute;left:1876;top:-425;width:2385;height:0" coordorigin="1876,-425" coordsize="2385,0" path="m1876,-425r2385,e" filled="f" strokeweight="2.25pt">
              <v:path arrowok="t"/>
            </v:shape>
            <v:shape id="_x0000_s1135" style="position:absolute;left:1891;top:-440;width:0;height:750" coordorigin="1891,-440" coordsize="0,750" path="m1891,-440r,750e" filled="f" strokeweight="2.25pt">
              <v:path arrowok="t"/>
            </v:shape>
            <v:shape id="_x0000_s1134" style="position:absolute;left:4261;top:-440;width:0;height:750" coordorigin="4261,-440" coordsize="0,750" path="m4261,-440r,750e" filled="f" strokeweight="2.25pt">
              <v:path arrowok="t"/>
            </v:shape>
            <w10:wrap anchorx="page"/>
          </v:group>
        </w:pict>
      </w:r>
      <w:r w:rsidR="00327388">
        <w:rPr>
          <w:rFonts w:ascii="Gill Sans MT" w:eastAsia="Gill Sans MT" w:hAnsi="Gill Sans MT" w:cs="Gill Sans MT"/>
          <w:spacing w:val="-67"/>
          <w:w w:val="110"/>
          <w:sz w:val="24"/>
          <w:szCs w:val="24"/>
        </w:rPr>
        <w:t>M</w:t>
      </w:r>
      <w:r w:rsidR="00327388">
        <w:rPr>
          <w:rFonts w:ascii="Gill Sans MT" w:eastAsia="Gill Sans MT" w:hAnsi="Gill Sans MT" w:cs="Gill Sans MT"/>
          <w:spacing w:val="-5"/>
          <w:w w:val="110"/>
          <w:sz w:val="24"/>
          <w:szCs w:val="24"/>
        </w:rPr>
        <w:t>o</w:t>
      </w:r>
      <w:r w:rsidR="00327388">
        <w:rPr>
          <w:rFonts w:ascii="Gill Sans MT" w:eastAsia="Gill Sans MT" w:hAnsi="Gill Sans MT" w:cs="Gill Sans MT"/>
          <w:spacing w:val="-3"/>
          <w:w w:val="110"/>
          <w:sz w:val="24"/>
          <w:szCs w:val="24"/>
        </w:rPr>
        <w:t>n</w:t>
      </w:r>
      <w:r w:rsidR="00327388">
        <w:rPr>
          <w:rFonts w:ascii="Gill Sans MT" w:eastAsia="Gill Sans MT" w:hAnsi="Gill Sans MT" w:cs="Gill Sans MT"/>
          <w:spacing w:val="-5"/>
          <w:w w:val="110"/>
          <w:sz w:val="24"/>
          <w:szCs w:val="24"/>
        </w:rPr>
        <w:t>o</w:t>
      </w:r>
      <w:r w:rsidR="00327388">
        <w:rPr>
          <w:rFonts w:ascii="Gill Sans MT" w:eastAsia="Gill Sans MT" w:hAnsi="Gill Sans MT" w:cs="Gill Sans MT"/>
          <w:spacing w:val="-1"/>
          <w:w w:val="110"/>
          <w:sz w:val="24"/>
          <w:szCs w:val="24"/>
        </w:rPr>
        <w:t>c</w:t>
      </w:r>
      <w:r w:rsidR="00327388">
        <w:rPr>
          <w:rFonts w:ascii="Gill Sans MT" w:eastAsia="Gill Sans MT" w:hAnsi="Gill Sans MT" w:cs="Gill Sans MT"/>
          <w:spacing w:val="-5"/>
          <w:w w:val="110"/>
          <w:sz w:val="24"/>
          <w:szCs w:val="24"/>
        </w:rPr>
        <w:t>o</w:t>
      </w:r>
      <w:r w:rsidR="00327388">
        <w:rPr>
          <w:rFonts w:ascii="Gill Sans MT" w:eastAsia="Gill Sans MT" w:hAnsi="Gill Sans MT" w:cs="Gill Sans MT"/>
          <w:spacing w:val="9"/>
          <w:w w:val="110"/>
          <w:sz w:val="24"/>
          <w:szCs w:val="24"/>
        </w:rPr>
        <w:t>t</w:t>
      </w:r>
      <w:r w:rsidR="00327388">
        <w:rPr>
          <w:rFonts w:ascii="Gill Sans MT" w:eastAsia="Gill Sans MT" w:hAnsi="Gill Sans MT" w:cs="Gill Sans MT"/>
          <w:w w:val="110"/>
          <w:sz w:val="24"/>
          <w:szCs w:val="24"/>
        </w:rPr>
        <w:t xml:space="preserve">s                  </w:t>
      </w:r>
      <w:r w:rsidR="00327388">
        <w:rPr>
          <w:rFonts w:ascii="Gill Sans MT" w:eastAsia="Gill Sans MT" w:hAnsi="Gill Sans MT" w:cs="Gill Sans MT"/>
          <w:spacing w:val="5"/>
          <w:w w:val="110"/>
          <w:sz w:val="24"/>
          <w:szCs w:val="24"/>
        </w:rPr>
        <w:t xml:space="preserve"> </w:t>
      </w:r>
      <w:r w:rsidR="00327388">
        <w:rPr>
          <w:rFonts w:ascii="Gill Sans MT" w:eastAsia="Gill Sans MT" w:hAnsi="Gill Sans MT" w:cs="Gill Sans MT"/>
          <w:spacing w:val="-4"/>
          <w:w w:val="87"/>
          <w:sz w:val="24"/>
          <w:szCs w:val="24"/>
        </w:rPr>
        <w:t>D</w:t>
      </w:r>
      <w:r w:rsidR="00327388">
        <w:rPr>
          <w:rFonts w:ascii="Gill Sans MT" w:eastAsia="Gill Sans MT" w:hAnsi="Gill Sans MT" w:cs="Gill Sans MT"/>
          <w:spacing w:val="4"/>
          <w:w w:val="110"/>
          <w:sz w:val="24"/>
          <w:szCs w:val="24"/>
        </w:rPr>
        <w:t>i</w:t>
      </w:r>
      <w:r w:rsidR="00327388">
        <w:rPr>
          <w:rFonts w:ascii="Gill Sans MT" w:eastAsia="Gill Sans MT" w:hAnsi="Gill Sans MT" w:cs="Gill Sans MT"/>
          <w:spacing w:val="-1"/>
          <w:w w:val="119"/>
          <w:sz w:val="24"/>
          <w:szCs w:val="24"/>
        </w:rPr>
        <w:t>c</w:t>
      </w:r>
      <w:r w:rsidR="00327388">
        <w:rPr>
          <w:rFonts w:ascii="Gill Sans MT" w:eastAsia="Gill Sans MT" w:hAnsi="Gill Sans MT" w:cs="Gill Sans MT"/>
          <w:spacing w:val="-5"/>
          <w:w w:val="103"/>
          <w:sz w:val="24"/>
          <w:szCs w:val="24"/>
        </w:rPr>
        <w:t>o</w:t>
      </w:r>
      <w:r w:rsidR="00327388">
        <w:rPr>
          <w:rFonts w:ascii="Gill Sans MT" w:eastAsia="Gill Sans MT" w:hAnsi="Gill Sans MT" w:cs="Gill Sans MT"/>
          <w:spacing w:val="8"/>
          <w:w w:val="98"/>
          <w:sz w:val="24"/>
          <w:szCs w:val="24"/>
        </w:rPr>
        <w:t>t</w:t>
      </w:r>
      <w:r w:rsidR="00327388">
        <w:rPr>
          <w:rFonts w:ascii="Gill Sans MT" w:eastAsia="Gill Sans MT" w:hAnsi="Gill Sans MT" w:cs="Gill Sans MT"/>
          <w:w w:val="134"/>
          <w:sz w:val="24"/>
          <w:szCs w:val="24"/>
        </w:rPr>
        <w:t>s</w:t>
      </w:r>
      <w:r w:rsidR="00327388">
        <w:rPr>
          <w:rFonts w:ascii="Gill Sans MT" w:eastAsia="Gill Sans MT" w:hAnsi="Gill Sans MT" w:cs="Gill Sans MT"/>
          <w:sz w:val="24"/>
          <w:szCs w:val="24"/>
        </w:rPr>
        <w:t xml:space="preserve">                  </w:t>
      </w:r>
      <w:r w:rsidR="00327388">
        <w:rPr>
          <w:rFonts w:ascii="Gill Sans MT" w:eastAsia="Gill Sans MT" w:hAnsi="Gill Sans MT" w:cs="Gill Sans MT"/>
          <w:spacing w:val="-26"/>
          <w:sz w:val="24"/>
          <w:szCs w:val="24"/>
        </w:rPr>
        <w:t xml:space="preserve"> </w:t>
      </w:r>
      <w:r w:rsidR="00327388">
        <w:rPr>
          <w:rFonts w:ascii="Gill Sans MT" w:eastAsia="Gill Sans MT" w:hAnsi="Gill Sans MT" w:cs="Gill Sans MT"/>
          <w:spacing w:val="6"/>
          <w:w w:val="129"/>
          <w:sz w:val="24"/>
          <w:szCs w:val="24"/>
        </w:rPr>
        <w:t>S</w:t>
      </w:r>
      <w:r w:rsidR="00327388">
        <w:rPr>
          <w:rFonts w:ascii="Gill Sans MT" w:eastAsia="Gill Sans MT" w:hAnsi="Gill Sans MT" w:cs="Gill Sans MT"/>
          <w:spacing w:val="-7"/>
          <w:w w:val="112"/>
          <w:sz w:val="24"/>
          <w:szCs w:val="24"/>
        </w:rPr>
        <w:t>p</w:t>
      </w:r>
      <w:r w:rsidR="00327388">
        <w:rPr>
          <w:rFonts w:ascii="Gill Sans MT" w:eastAsia="Gill Sans MT" w:hAnsi="Gill Sans MT" w:cs="Gill Sans MT"/>
          <w:spacing w:val="-5"/>
          <w:w w:val="103"/>
          <w:sz w:val="24"/>
          <w:szCs w:val="24"/>
        </w:rPr>
        <w:t>o</w:t>
      </w:r>
      <w:r w:rsidR="00327388">
        <w:rPr>
          <w:rFonts w:ascii="Gill Sans MT" w:eastAsia="Gill Sans MT" w:hAnsi="Gill Sans MT" w:cs="Gill Sans MT"/>
          <w:spacing w:val="20"/>
          <w:w w:val="85"/>
          <w:sz w:val="24"/>
          <w:szCs w:val="24"/>
        </w:rPr>
        <w:t>r</w:t>
      </w:r>
      <w:r w:rsidR="00327388">
        <w:rPr>
          <w:rFonts w:ascii="Gill Sans MT" w:eastAsia="Gill Sans MT" w:hAnsi="Gill Sans MT" w:cs="Gill Sans MT"/>
          <w:w w:val="110"/>
          <w:sz w:val="24"/>
          <w:szCs w:val="24"/>
        </w:rPr>
        <w:t>e</w:t>
      </w:r>
      <w:r w:rsidR="00327388">
        <w:rPr>
          <w:rFonts w:ascii="Gill Sans MT" w:eastAsia="Gill Sans MT" w:hAnsi="Gill Sans MT" w:cs="Gill Sans MT"/>
          <w:spacing w:val="-6"/>
          <w:sz w:val="24"/>
          <w:szCs w:val="24"/>
        </w:rPr>
        <w:t xml:space="preserve"> </w:t>
      </w:r>
      <w:r w:rsidR="00327388">
        <w:rPr>
          <w:rFonts w:ascii="Gill Sans MT" w:eastAsia="Gill Sans MT" w:hAnsi="Gill Sans MT" w:cs="Gill Sans MT"/>
          <w:w w:val="123"/>
          <w:sz w:val="24"/>
          <w:szCs w:val="24"/>
        </w:rPr>
        <w:t>P</w:t>
      </w:r>
    </w:p>
    <w:p w:rsidR="00622421" w:rsidRDefault="00327388">
      <w:pPr>
        <w:spacing w:before="27" w:line="260" w:lineRule="exact"/>
        <w:rPr>
          <w:rFonts w:ascii="Gill Sans MT" w:eastAsia="Gill Sans MT" w:hAnsi="Gill Sans MT" w:cs="Gill Sans MT"/>
          <w:sz w:val="24"/>
          <w:szCs w:val="24"/>
        </w:rPr>
        <w:sectPr w:rsidR="00622421">
          <w:type w:val="continuous"/>
          <w:pgSz w:w="12240" w:h="15840"/>
          <w:pgMar w:top="1480" w:right="700" w:bottom="280" w:left="1160" w:header="720" w:footer="720" w:gutter="0"/>
          <w:cols w:num="2" w:space="720" w:equalWidth="0">
            <w:col w:w="5284" w:space="3105"/>
            <w:col w:w="1991"/>
          </w:cols>
        </w:sectPr>
      </w:pPr>
      <w:r>
        <w:br w:type="column"/>
      </w:r>
      <w:r>
        <w:rPr>
          <w:rFonts w:ascii="Gill Sans MT" w:eastAsia="Gill Sans MT" w:hAnsi="Gill Sans MT" w:cs="Gill Sans MT"/>
          <w:spacing w:val="6"/>
          <w:w w:val="129"/>
          <w:sz w:val="24"/>
          <w:szCs w:val="24"/>
        </w:rPr>
        <w:lastRenderedPageBreak/>
        <w:t>S</w:t>
      </w:r>
      <w:r>
        <w:rPr>
          <w:rFonts w:ascii="Gill Sans MT" w:eastAsia="Gill Sans MT" w:hAnsi="Gill Sans MT" w:cs="Gill Sans MT"/>
          <w:w w:val="110"/>
          <w:sz w:val="24"/>
          <w:szCs w:val="24"/>
        </w:rPr>
        <w:t>eed</w:t>
      </w:r>
      <w:r>
        <w:rPr>
          <w:rFonts w:ascii="Gill Sans MT" w:eastAsia="Gill Sans MT" w:hAnsi="Gill Sans MT" w:cs="Gill Sans MT"/>
          <w:spacing w:val="-29"/>
          <w:sz w:val="24"/>
          <w:szCs w:val="24"/>
        </w:rPr>
        <w:t xml:space="preserve"> </w:t>
      </w:r>
      <w:r>
        <w:rPr>
          <w:rFonts w:ascii="Gill Sans MT" w:eastAsia="Gill Sans MT" w:hAnsi="Gill Sans MT" w:cs="Gill Sans MT"/>
          <w:spacing w:val="-12"/>
          <w:w w:val="123"/>
          <w:sz w:val="24"/>
          <w:szCs w:val="24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4"/>
          <w:szCs w:val="24"/>
        </w:rPr>
        <w:t>r</w:t>
      </w:r>
      <w:r>
        <w:rPr>
          <w:rFonts w:ascii="Gill Sans MT" w:eastAsia="Gill Sans MT" w:hAnsi="Gill Sans MT" w:cs="Gill Sans MT"/>
          <w:spacing w:val="-5"/>
          <w:w w:val="103"/>
          <w:sz w:val="24"/>
          <w:szCs w:val="24"/>
        </w:rPr>
        <w:t>o</w:t>
      </w:r>
      <w:r>
        <w:rPr>
          <w:rFonts w:ascii="Gill Sans MT" w:eastAsia="Gill Sans MT" w:hAnsi="Gill Sans MT" w:cs="Gill Sans MT"/>
          <w:spacing w:val="-23"/>
          <w:w w:val="110"/>
          <w:sz w:val="24"/>
          <w:szCs w:val="24"/>
        </w:rPr>
        <w:t>d</w:t>
      </w:r>
      <w:r>
        <w:rPr>
          <w:rFonts w:ascii="Gill Sans MT" w:eastAsia="Gill Sans MT" w:hAnsi="Gill Sans MT" w:cs="Gill Sans MT"/>
          <w:w w:val="110"/>
          <w:sz w:val="24"/>
          <w:szCs w:val="24"/>
        </w:rPr>
        <w:t>u</w:t>
      </w:r>
      <w:r>
        <w:rPr>
          <w:rFonts w:ascii="Gill Sans MT" w:eastAsia="Gill Sans MT" w:hAnsi="Gill Sans MT" w:cs="Gill Sans MT"/>
          <w:spacing w:val="-1"/>
          <w:w w:val="119"/>
          <w:sz w:val="24"/>
          <w:szCs w:val="24"/>
        </w:rPr>
        <w:t>c</w:t>
      </w:r>
      <w:r>
        <w:rPr>
          <w:rFonts w:ascii="Gill Sans MT" w:eastAsia="Gill Sans MT" w:hAnsi="Gill Sans MT" w:cs="Gill Sans MT"/>
          <w:spacing w:val="4"/>
          <w:w w:val="110"/>
          <w:sz w:val="24"/>
          <w:szCs w:val="24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4"/>
          <w:szCs w:val="24"/>
        </w:rPr>
        <w:t>n</w:t>
      </w:r>
      <w:r>
        <w:rPr>
          <w:rFonts w:ascii="Gill Sans MT" w:eastAsia="Gill Sans MT" w:hAnsi="Gill Sans MT" w:cs="Gill Sans MT"/>
          <w:spacing w:val="-10"/>
          <w:w w:val="131"/>
          <w:sz w:val="24"/>
          <w:szCs w:val="24"/>
        </w:rPr>
        <w:t>g</w:t>
      </w:r>
      <w:r>
        <w:rPr>
          <w:rFonts w:ascii="Gill Sans MT" w:eastAsia="Gill Sans MT" w:hAnsi="Gill Sans MT" w:cs="Gill Sans MT"/>
          <w:w w:val="107"/>
          <w:sz w:val="24"/>
          <w:szCs w:val="24"/>
        </w:rPr>
        <w:t>)</w:t>
      </w:r>
    </w:p>
    <w:p w:rsidR="00622421" w:rsidRDefault="00622421">
      <w:pPr>
        <w:spacing w:line="200" w:lineRule="exact"/>
      </w:pPr>
    </w:p>
    <w:p w:rsidR="00622421" w:rsidRDefault="00622421">
      <w:pPr>
        <w:spacing w:before="6" w:line="200" w:lineRule="exact"/>
      </w:pPr>
    </w:p>
    <w:p w:rsidR="00622421" w:rsidRDefault="00327388">
      <w:pPr>
        <w:spacing w:before="21"/>
        <w:ind w:left="1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84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2" w:line="300" w:lineRule="exact"/>
        <w:ind w:left="1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4"/>
          <w:position w:val="-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16"/>
          <w:position w:val="-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12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9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10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6"/>
          <w:w w:val="109"/>
          <w:position w:val="-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3"/>
          <w:w w:val="108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5"/>
          <w:w w:val="117"/>
          <w:position w:val="-1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w w:val="113"/>
          <w:position w:val="-1"/>
          <w:sz w:val="28"/>
          <w:szCs w:val="28"/>
          <w:u w:val="single" w:color="000000"/>
        </w:rPr>
        <w:t>E</w:t>
      </w:r>
    </w:p>
    <w:p w:rsidR="00622421" w:rsidRDefault="00622421">
      <w:pPr>
        <w:spacing w:line="200" w:lineRule="exact"/>
      </w:pPr>
    </w:p>
    <w:p w:rsidR="00622421" w:rsidRDefault="00622421">
      <w:pPr>
        <w:spacing w:before="15" w:line="200" w:lineRule="exact"/>
      </w:pPr>
    </w:p>
    <w:p w:rsidR="00622421" w:rsidRDefault="00327388">
      <w:pPr>
        <w:spacing w:before="21"/>
        <w:ind w:left="47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2"/>
          <w:sz w:val="28"/>
          <w:szCs w:val="28"/>
        </w:rPr>
        <w:t>1</w:t>
      </w:r>
      <w:r>
        <w:rPr>
          <w:rFonts w:ascii="Gill Sans MT" w:eastAsia="Gill Sans MT" w:hAnsi="Gill Sans MT" w:cs="Gill Sans MT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0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4"/>
          <w:w w:val="85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19" w:line="380" w:lineRule="atLeast"/>
        <w:ind w:left="116" w:right="2651" w:firstLine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1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11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327388">
      <w:pPr>
        <w:spacing w:before="58"/>
        <w:ind w:left="11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327388">
      <w:pPr>
        <w:spacing w:before="58"/>
        <w:ind w:left="11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1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 w:line="278" w:lineRule="auto"/>
        <w:ind w:left="116" w:right="8190" w:firstLine="10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2"/>
        <w:ind w:left="11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1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1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1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10" w:line="200" w:lineRule="exact"/>
      </w:pPr>
    </w:p>
    <w:p w:rsidR="00622421" w:rsidRDefault="00327388">
      <w:pPr>
        <w:ind w:left="795" w:right="6993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96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5"/>
          <w:w w:val="9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6"/>
          <w:w w:val="9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w w:val="96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w w:val="9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96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9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9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3"/>
          <w:w w:val="9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9"/>
          <w:sz w:val="28"/>
          <w:szCs w:val="28"/>
        </w:rPr>
        <w:t>S</w:t>
      </w:r>
    </w:p>
    <w:p w:rsidR="00622421" w:rsidRDefault="00327388">
      <w:pPr>
        <w:spacing w:before="52"/>
        <w:ind w:left="83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1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116"/>
        <w:rPr>
          <w:rFonts w:ascii="Gill Sans MT" w:eastAsia="Gill Sans MT" w:hAnsi="Gill Sans MT" w:cs="Gill Sans MT"/>
          <w:sz w:val="28"/>
          <w:szCs w:val="28"/>
        </w:rPr>
        <w:sectPr w:rsidR="00622421">
          <w:type w:val="continuous"/>
          <w:pgSz w:w="12240" w:h="15840"/>
          <w:pgMar w:top="1480" w:right="700" w:bottom="280" w:left="1160" w:header="720" w:footer="720" w:gutter="0"/>
          <w:cols w:space="720"/>
        </w:sectPr>
      </w:pP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"/>
          <w:w w:val="88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9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7"/>
          <w:w w:val="9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9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5"/>
          <w:w w:val="9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6"/>
          <w:w w:val="9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8"/>
          <w:w w:val="9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w w:val="9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9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9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9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19"/>
          <w:w w:val="9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9"/>
          <w:sz w:val="28"/>
          <w:szCs w:val="28"/>
        </w:rPr>
        <w:t>S</w:t>
      </w:r>
    </w:p>
    <w:p w:rsidR="00622421" w:rsidRDefault="00327388">
      <w:pPr>
        <w:spacing w:before="45"/>
        <w:ind w:left="11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 w:rsidR="00660C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660C63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660C63"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p</w:t>
      </w:r>
      <w:r w:rsidR="00660C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l</w:t>
      </w:r>
      <w:r w:rsidR="00660C63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a</w:t>
      </w:r>
      <w:r w:rsidR="00660C63">
        <w:rPr>
          <w:rFonts w:ascii="Gill Sans MT" w:eastAsia="Gill Sans MT" w:hAnsi="Gill Sans MT" w:cs="Gill Sans MT"/>
          <w:w w:val="98"/>
          <w:sz w:val="28"/>
          <w:szCs w:val="28"/>
        </w:rPr>
        <w:t>nt</w:t>
      </w:r>
    </w:p>
    <w:p w:rsidR="00622421" w:rsidRDefault="00327388">
      <w:pPr>
        <w:spacing w:before="58"/>
        <w:ind w:left="11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12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4"/>
          <w:w w:val="12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9"/>
          <w:w w:val="124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3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11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7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2"/>
          <w:w w:val="117"/>
          <w:sz w:val="28"/>
          <w:szCs w:val="28"/>
        </w:rPr>
        <w:t>z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1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11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9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11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ill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11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660C63">
        <w:rPr>
          <w:rFonts w:ascii="Gill Sans MT" w:eastAsia="Gill Sans MT" w:hAnsi="Gill Sans MT" w:cs="Gill Sans MT"/>
          <w:w w:val="119"/>
          <w:sz w:val="28"/>
          <w:szCs w:val="28"/>
        </w:rPr>
        <w:t>c.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20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3"/>
          <w:w w:val="12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9"/>
          <w:w w:val="12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84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011619">
      <w:pPr>
        <w:spacing w:before="61"/>
        <w:ind w:left="123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.75pt;height:202.5pt">
            <v:imagedata r:id="rId9" o:title=""/>
          </v:shape>
        </w:pict>
      </w:r>
    </w:p>
    <w:p w:rsidR="00622421" w:rsidRDefault="00622421">
      <w:pPr>
        <w:spacing w:before="1" w:line="100" w:lineRule="exact"/>
        <w:rPr>
          <w:sz w:val="10"/>
          <w:szCs w:val="10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327388">
      <w:pPr>
        <w:ind w:left="1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2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1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9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7"/>
          <w:w w:val="9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96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5"/>
          <w:w w:val="9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6"/>
          <w:w w:val="9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w w:val="96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w w:val="9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96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9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9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3"/>
          <w:w w:val="9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2"/>
        <w:ind w:left="1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2. </w:t>
      </w:r>
      <w:r>
        <w:rPr>
          <w:rFonts w:ascii="Gill Sans MT" w:eastAsia="Gill Sans MT" w:hAnsi="Gill Sans MT" w:cs="Gill Sans MT"/>
          <w:spacing w:val="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7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52" w:line="278" w:lineRule="auto"/>
        <w:ind w:left="606" w:right="7654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)</w:t>
      </w:r>
      <w:r>
        <w:rPr>
          <w:rFonts w:ascii="Gill Sans MT" w:eastAsia="Gill Sans MT" w:hAnsi="Gill Sans MT" w:cs="Gill Sans MT"/>
          <w:spacing w:val="60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8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 xml:space="preserve">m </w:t>
      </w:r>
      <w:r w:rsidR="00660C63"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 w:rsidR="00660C63">
        <w:rPr>
          <w:rFonts w:ascii="Gill Sans MT" w:eastAsia="Gill Sans MT" w:hAnsi="Gill Sans MT" w:cs="Gill Sans MT"/>
          <w:sz w:val="28"/>
          <w:szCs w:val="28"/>
        </w:rPr>
        <w:t xml:space="preserve">) </w:t>
      </w:r>
      <w:r w:rsidR="00660C63">
        <w:rPr>
          <w:rFonts w:ascii="Gill Sans MT" w:eastAsia="Gill Sans MT" w:hAnsi="Gill Sans MT" w:cs="Gill Sans MT"/>
          <w:spacing w:val="3"/>
          <w:sz w:val="28"/>
          <w:szCs w:val="28"/>
        </w:rPr>
        <w:t>Root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m</w:t>
      </w:r>
    </w:p>
    <w:p w:rsidR="00622421" w:rsidRDefault="00327388">
      <w:pPr>
        <w:ind w:left="1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1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.</w:t>
      </w:r>
    </w:p>
    <w:p w:rsidR="00622421" w:rsidRDefault="00327388">
      <w:pPr>
        <w:spacing w:before="52"/>
        <w:ind w:left="46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0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1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before="5" w:line="180" w:lineRule="exact"/>
        <w:rPr>
          <w:sz w:val="18"/>
          <w:szCs w:val="18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327388">
      <w:pPr>
        <w:ind w:left="1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m</w:t>
      </w:r>
    </w:p>
    <w:p w:rsidR="00622421" w:rsidRDefault="00327388">
      <w:pPr>
        <w:spacing w:before="55"/>
        <w:ind w:left="47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2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</w:p>
    <w:p w:rsidR="00622421" w:rsidRDefault="00327388">
      <w:pPr>
        <w:spacing w:before="58"/>
        <w:ind w:left="47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p</w:t>
      </w:r>
    </w:p>
    <w:p w:rsidR="00622421" w:rsidRDefault="00327388">
      <w:pPr>
        <w:spacing w:before="58"/>
        <w:ind w:left="47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327388">
      <w:pPr>
        <w:spacing w:before="58"/>
        <w:ind w:left="47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327388">
      <w:pPr>
        <w:spacing w:before="52"/>
        <w:ind w:left="486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240" w:right="700" w:bottom="280" w:left="1160" w:header="0" w:footer="627" w:gutter="0"/>
          <w:cols w:space="720"/>
        </w:sectPr>
      </w:pPr>
      <w:r>
        <w:rPr>
          <w:rFonts w:ascii="Gill Sans MT" w:eastAsia="Gill Sans MT" w:hAnsi="Gill Sans MT" w:cs="Gill Sans MT"/>
          <w:w w:val="114"/>
          <w:sz w:val="28"/>
          <w:szCs w:val="28"/>
        </w:rPr>
        <w:t>1</w:t>
      </w:r>
      <w:r>
        <w:rPr>
          <w:rFonts w:ascii="Gill Sans MT" w:eastAsia="Gill Sans MT" w:hAnsi="Gill Sans MT" w:cs="Gill Sans MT"/>
          <w:spacing w:val="-1"/>
          <w:w w:val="114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24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7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7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5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63" w:line="278" w:lineRule="auto"/>
        <w:ind w:left="116" w:right="2429" w:firstLine="37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lastRenderedPageBreak/>
        <w:t>2.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s</w:t>
      </w:r>
      <w:r w:rsidR="00660C63"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y</w:t>
      </w:r>
      <w:r w:rsidR="00660C63"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s</w:t>
      </w:r>
      <w:r w:rsidR="00660C63"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 w:rsidR="00660C63"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spacing w:val="10"/>
          <w:w w:val="113"/>
          <w:sz w:val="28"/>
          <w:szCs w:val="28"/>
        </w:rPr>
        <w:t>m</w:t>
      </w:r>
      <w:r w:rsidR="00660C63">
        <w:rPr>
          <w:rFonts w:ascii="Gill Sans MT" w:eastAsia="Gill Sans MT" w:hAnsi="Gill Sans MT" w:cs="Gill Sans MT"/>
          <w:spacing w:val="-33"/>
          <w:w w:val="113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d</w:t>
      </w:r>
      <w:r w:rsidR="00660C63"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v</w:t>
      </w:r>
      <w:r w:rsidR="00660C63"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l</w:t>
      </w:r>
      <w:r w:rsidR="00660C63">
        <w:rPr>
          <w:rFonts w:ascii="Gill Sans MT" w:eastAsia="Gill Sans MT" w:hAnsi="Gill Sans MT" w:cs="Gill Sans MT"/>
          <w:spacing w:val="-12"/>
          <w:w w:val="113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w w:val="113"/>
          <w:sz w:val="28"/>
          <w:szCs w:val="28"/>
        </w:rPr>
        <w:t>ps</w:t>
      </w:r>
      <w:r>
        <w:rPr>
          <w:rFonts w:ascii="Gill Sans MT" w:eastAsia="Gill Sans MT" w:hAnsi="Gill Sans MT" w:cs="Gill Sans MT"/>
          <w:spacing w:val="-10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2"/>
        <w:ind w:left="47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               </w:t>
      </w:r>
      <w:r>
        <w:rPr>
          <w:rFonts w:ascii="Segoe MDL2 Assets" w:eastAsia="Segoe MDL2 Assets" w:hAnsi="Segoe MDL2 Assets" w:cs="Segoe MDL2 Assets"/>
          <w:spacing w:val="9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           </w:t>
      </w:r>
      <w:r>
        <w:rPr>
          <w:rFonts w:ascii="Segoe MDL2 Assets" w:eastAsia="Segoe MDL2 Assets" w:hAnsi="Segoe MDL2 Assets" w:cs="Segoe MDL2 Assets"/>
          <w:spacing w:val="7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w w:val="110"/>
          <w:sz w:val="28"/>
          <w:szCs w:val="28"/>
        </w:rPr>
        <w:t>the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s</w:t>
      </w:r>
      <w:r w:rsidR="00660C63">
        <w:rPr>
          <w:rFonts w:ascii="Gill Sans MT" w:eastAsia="Gill Sans MT" w:hAnsi="Gill Sans MT" w:cs="Gill Sans MT"/>
          <w:spacing w:val="-10"/>
          <w:w w:val="120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i</w:t>
      </w:r>
      <w:r w:rsidR="00660C63">
        <w:rPr>
          <w:rFonts w:ascii="Gill Sans MT" w:eastAsia="Gill Sans MT" w:hAnsi="Gill Sans MT" w:cs="Gill Sans MT"/>
          <w:w w:val="120"/>
          <w:sz w:val="28"/>
          <w:szCs w:val="28"/>
        </w:rPr>
        <w:t>l</w:t>
      </w:r>
      <w:r w:rsidR="00660C63">
        <w:rPr>
          <w:rFonts w:ascii="Gill Sans MT" w:eastAsia="Gill Sans MT" w:hAnsi="Gill Sans MT" w:cs="Gill Sans MT"/>
          <w:spacing w:val="-42"/>
          <w:w w:val="120"/>
          <w:sz w:val="28"/>
          <w:szCs w:val="28"/>
        </w:rPr>
        <w:t>.</w:t>
      </w:r>
    </w:p>
    <w:p w:rsidR="00622421" w:rsidRDefault="00327388">
      <w:pPr>
        <w:tabs>
          <w:tab w:val="left" w:pos="1180"/>
        </w:tabs>
        <w:spacing w:before="58" w:line="278" w:lineRule="auto"/>
        <w:ind w:left="1196" w:right="81" w:hanging="7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36"/>
          <w:w w:val="115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33"/>
          <w:sz w:val="28"/>
          <w:szCs w:val="28"/>
        </w:rPr>
        <w:t>food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7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2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24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17"/>
          <w:w w:val="124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2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2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24"/>
          <w:sz w:val="28"/>
          <w:szCs w:val="28"/>
        </w:rPr>
        <w:t>assa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38"/>
          <w:w w:val="124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660C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 w:rsidR="00660C63"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 w:rsidR="00660C63">
        <w:rPr>
          <w:rFonts w:ascii="Gill Sans MT" w:eastAsia="Gill Sans MT" w:hAnsi="Gill Sans MT" w:cs="Gill Sans MT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29"/>
          <w:sz w:val="28"/>
          <w:szCs w:val="28"/>
        </w:rPr>
        <w:t>sweet</w:t>
      </w:r>
      <w:r>
        <w:rPr>
          <w:rFonts w:ascii="Gill Sans MT" w:eastAsia="Gill Sans MT" w:hAnsi="Gill Sans MT" w:cs="Gill Sans MT"/>
          <w:spacing w:val="51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3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1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spacing w:before="52"/>
        <w:ind w:left="836" w:right="60"/>
        <w:jc w:val="both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)</w:t>
      </w:r>
      <w:r>
        <w:rPr>
          <w:rFonts w:ascii="Gill Sans MT" w:eastAsia="Gill Sans MT" w:hAnsi="Gill Sans MT" w:cs="Gill Sans MT"/>
          <w:spacing w:val="62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50"/>
          <w:w w:val="116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660C63"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 w:rsidR="00660C63">
        <w:rPr>
          <w:rFonts w:ascii="Gill Sans MT" w:eastAsia="Gill Sans MT" w:hAnsi="Gill Sans MT" w:cs="Gill Sans MT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12"/>
          <w:sz w:val="28"/>
          <w:szCs w:val="28"/>
        </w:rPr>
        <w:t>provide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4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2"/>
          <w:w w:val="118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4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 xml:space="preserve">h 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1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4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15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82"/>
          <w:w w:val="115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 w:rsidR="00660C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660C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ss</w:t>
      </w:r>
      <w:r w:rsidR="00660C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660C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 w:rsidR="00660C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660C63"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 w:rsidR="00660C63">
        <w:rPr>
          <w:rFonts w:ascii="Gill Sans MT" w:eastAsia="Gill Sans MT" w:hAnsi="Gill Sans MT" w:cs="Gill Sans MT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3"/>
          <w:sz w:val="28"/>
          <w:szCs w:val="28"/>
        </w:rPr>
        <w:t>Sweet</w:t>
      </w:r>
      <w:r>
        <w:rPr>
          <w:rFonts w:ascii="Gill Sans MT" w:eastAsia="Gill Sans MT" w:hAnsi="Gill Sans MT" w:cs="Gill Sans MT"/>
          <w:spacing w:val="74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0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65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spacing w:before="52"/>
        <w:ind w:left="836" w:right="8568"/>
        <w:jc w:val="both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 w:line="278" w:lineRule="auto"/>
        <w:ind w:left="756" w:right="4330" w:firstLine="80"/>
        <w:jc w:val="both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)</w:t>
      </w:r>
      <w:r>
        <w:rPr>
          <w:rFonts w:ascii="Gill Sans MT" w:eastAsia="Gill Sans MT" w:hAnsi="Gill Sans MT" w:cs="Gill Sans MT"/>
          <w:spacing w:val="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3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8"/>
          <w:w w:val="1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)</w:t>
      </w:r>
      <w:r>
        <w:rPr>
          <w:rFonts w:ascii="Gill Sans MT" w:eastAsia="Gill Sans MT" w:hAnsi="Gill Sans MT" w:cs="Gill Sans MT"/>
          <w:spacing w:val="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)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3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8"/>
          <w:w w:val="1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</w:p>
    <w:p w:rsidR="00622421" w:rsidRDefault="00327388">
      <w:pPr>
        <w:spacing w:line="300" w:lineRule="exact"/>
        <w:ind w:left="836" w:right="5206"/>
        <w:jc w:val="both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position w:val="-1"/>
          <w:sz w:val="28"/>
          <w:szCs w:val="28"/>
        </w:rPr>
        <w:t>e</w:t>
      </w:r>
      <w:r>
        <w:rPr>
          <w:rFonts w:ascii="Gill Sans MT" w:eastAsia="Gill Sans MT" w:hAnsi="Gill Sans MT" w:cs="Gill Sans MT"/>
          <w:position w:val="-1"/>
          <w:sz w:val="28"/>
          <w:szCs w:val="28"/>
        </w:rPr>
        <w:t>)</w:t>
      </w:r>
      <w:r>
        <w:rPr>
          <w:rFonts w:ascii="Gill Sans MT" w:eastAsia="Gill Sans MT" w:hAnsi="Gill Sans MT" w:cs="Gill Sans MT"/>
          <w:spacing w:val="59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position w:val="-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position w:val="-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4"/>
          <w:position w:val="-1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4"/>
          <w:position w:val="-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7"/>
          <w:w w:val="114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position w:val="-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position w:val="-1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position w:val="-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position w:val="-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position w:val="-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position w:val="-1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position w:val="-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position w:val="-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position w:val="-1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position w:val="-1"/>
          <w:sz w:val="28"/>
          <w:szCs w:val="28"/>
        </w:rPr>
        <w:t>t</w:t>
      </w:r>
      <w:r>
        <w:rPr>
          <w:rFonts w:ascii="Gill Sans MT" w:eastAsia="Gill Sans MT" w:hAnsi="Gill Sans MT" w:cs="Gill Sans MT"/>
          <w:position w:val="-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4"/>
          <w:position w:val="-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4"/>
          <w:position w:val="-1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position w:val="-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4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position w:val="-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position w:val="-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position w:val="-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08"/>
          <w:position w:val="-1"/>
          <w:sz w:val="28"/>
          <w:szCs w:val="28"/>
        </w:rPr>
        <w:t>y</w:t>
      </w:r>
    </w:p>
    <w:p w:rsidR="00622421" w:rsidRDefault="00327388">
      <w:pPr>
        <w:spacing w:before="59"/>
        <w:ind w:left="1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e:</w:t>
      </w:r>
    </w:p>
    <w:p w:rsidR="00622421" w:rsidRDefault="00327388">
      <w:pPr>
        <w:spacing w:before="52" w:line="278" w:lineRule="auto"/>
        <w:ind w:left="116" w:right="4358" w:firstLine="5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21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10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27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1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660C63">
      <w:pPr>
        <w:ind w:left="11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>primary</w:t>
      </w:r>
      <w:r w:rsidR="00327388"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 w:rsidR="00327388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60C63">
      <w:pPr>
        <w:spacing w:before="52"/>
        <w:ind w:left="11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>secondary</w:t>
      </w:r>
      <w:r w:rsidR="00327388"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 w:rsidR="00327388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/>
        <w:ind w:left="1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7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7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2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7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5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327388">
      <w:pPr>
        <w:spacing w:before="52"/>
        <w:ind w:left="1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0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/>
        <w:ind w:left="67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62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w w:val="110"/>
          <w:sz w:val="28"/>
          <w:szCs w:val="28"/>
        </w:rPr>
        <w:t>the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before="5" w:line="180" w:lineRule="exact"/>
        <w:rPr>
          <w:sz w:val="18"/>
          <w:szCs w:val="18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327388">
      <w:pPr>
        <w:ind w:left="1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"/>
          <w:w w:val="88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9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7"/>
          <w:w w:val="9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9"/>
          <w:sz w:val="28"/>
          <w:szCs w:val="28"/>
        </w:rPr>
        <w:t>S</w:t>
      </w:r>
    </w:p>
    <w:p w:rsidR="00622421" w:rsidRDefault="00327388">
      <w:pPr>
        <w:spacing w:before="55"/>
        <w:ind w:left="47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2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</w:p>
    <w:p w:rsidR="00622421" w:rsidRDefault="00327388">
      <w:pPr>
        <w:spacing w:before="58"/>
        <w:ind w:left="47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w w:val="98"/>
          <w:sz w:val="28"/>
          <w:szCs w:val="28"/>
          <w:u w:val="single" w:color="000000"/>
        </w:rPr>
        <w:t>T</w:t>
      </w:r>
    </w:p>
    <w:p w:rsidR="00622421" w:rsidRDefault="00327388">
      <w:pPr>
        <w:spacing w:before="52"/>
        <w:ind w:left="67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60C63"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w w:val="110"/>
          <w:sz w:val="28"/>
          <w:szCs w:val="28"/>
        </w:rPr>
        <w:t>w</w:t>
      </w:r>
      <w:r w:rsidR="00660C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h</w:t>
      </w:r>
      <w:r w:rsidR="00660C63"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i</w:t>
      </w:r>
      <w:r w:rsidR="00660C63">
        <w:rPr>
          <w:rFonts w:ascii="Gill Sans MT" w:eastAsia="Gill Sans MT" w:hAnsi="Gill Sans MT" w:cs="Gill Sans MT"/>
          <w:w w:val="110"/>
          <w:sz w:val="28"/>
          <w:szCs w:val="28"/>
        </w:rPr>
        <w:t>ch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p</w:t>
      </w:r>
    </w:p>
    <w:p w:rsidR="00622421" w:rsidRDefault="00327388">
      <w:pPr>
        <w:spacing w:before="52"/>
        <w:ind w:left="18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7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4"/>
          <w:w w:val="11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11"/>
          <w:w w:val="117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7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43"/>
          <w:w w:val="11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t</w:t>
      </w:r>
    </w:p>
    <w:p w:rsidR="00622421" w:rsidRDefault="00011619">
      <w:pPr>
        <w:spacing w:before="54"/>
        <w:ind w:left="116"/>
        <w:sectPr w:rsidR="00622421">
          <w:pgSz w:w="12240" w:h="15840"/>
          <w:pgMar w:top="220" w:right="620" w:bottom="280" w:left="1160" w:header="0" w:footer="627" w:gutter="0"/>
          <w:cols w:space="720"/>
        </w:sectPr>
      </w:pPr>
      <w:r>
        <w:pict>
          <v:shape id="_x0000_i1026" type="#_x0000_t75" style="width:153pt;height:126pt">
            <v:imagedata r:id="rId10" o:title=""/>
          </v:shape>
        </w:pict>
      </w:r>
    </w:p>
    <w:p w:rsidR="00622421" w:rsidRDefault="00327388">
      <w:pPr>
        <w:spacing w:before="63" w:line="278" w:lineRule="auto"/>
        <w:ind w:left="116" w:right="620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114"/>
          <w:sz w:val="28"/>
          <w:szCs w:val="28"/>
          <w:u w:val="single" w:color="000000"/>
        </w:rPr>
        <w:lastRenderedPageBreak/>
        <w:t>E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4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2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2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10"/>
          <w:w w:val="113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26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 w:rsidR="00660C63">
        <w:rPr>
          <w:rFonts w:ascii="Gill Sans MT" w:eastAsia="Gill Sans MT" w:hAnsi="Gill Sans MT" w:cs="Gill Sans MT"/>
          <w:w w:val="116"/>
          <w:sz w:val="28"/>
          <w:szCs w:val="28"/>
        </w:rPr>
        <w:t xml:space="preserve">)  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4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7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ind w:left="116" w:right="8993"/>
        <w:jc w:val="both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 xml:space="preserve">)     </w:t>
      </w:r>
      <w:r>
        <w:rPr>
          <w:rFonts w:ascii="Gill Sans MT" w:eastAsia="Gill Sans MT" w:hAnsi="Gill Sans MT" w:cs="Gill Sans MT"/>
          <w:spacing w:val="2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</w:p>
    <w:p w:rsidR="00622421" w:rsidRDefault="00327388">
      <w:pPr>
        <w:spacing w:before="52" w:line="278" w:lineRule="auto"/>
        <w:ind w:left="116" w:right="8096"/>
        <w:jc w:val="both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 xml:space="preserve">)     </w:t>
      </w:r>
      <w:r>
        <w:rPr>
          <w:rFonts w:ascii="Gill Sans MT" w:eastAsia="Gill Sans MT" w:hAnsi="Gill Sans MT" w:cs="Gill Sans MT"/>
          <w:spacing w:val="4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 xml:space="preserve">)     </w:t>
      </w:r>
      <w:r>
        <w:rPr>
          <w:rFonts w:ascii="Gill Sans MT" w:eastAsia="Gill Sans MT" w:hAnsi="Gill Sans MT" w:cs="Gill Sans MT"/>
          <w:spacing w:val="4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7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7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8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 w:rsidR="00660C63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sz w:val="28"/>
          <w:szCs w:val="28"/>
        </w:rPr>
        <w:t xml:space="preserve">)  </w:t>
      </w:r>
      <w:r>
        <w:rPr>
          <w:rFonts w:ascii="Gill Sans MT" w:eastAsia="Gill Sans MT" w:hAnsi="Gill Sans MT" w:cs="Gill Sans MT"/>
          <w:sz w:val="28"/>
          <w:szCs w:val="28"/>
        </w:rPr>
        <w:t xml:space="preserve">  </w:t>
      </w:r>
      <w:r>
        <w:rPr>
          <w:rFonts w:ascii="Gill Sans MT" w:eastAsia="Gill Sans MT" w:hAnsi="Gill Sans MT" w:cs="Gill Sans MT"/>
          <w:spacing w:val="3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ind w:left="116" w:right="8252"/>
        <w:jc w:val="both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24"/>
          <w:w w:val="11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 xml:space="preserve">)    </w:t>
      </w:r>
      <w:r>
        <w:rPr>
          <w:rFonts w:ascii="Gill Sans MT" w:eastAsia="Gill Sans MT" w:hAnsi="Gill Sans MT" w:cs="Gill Sans MT"/>
          <w:spacing w:val="48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8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2" w:line="278" w:lineRule="auto"/>
        <w:ind w:left="476" w:right="6951" w:hanging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7"/>
          <w:w w:val="113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3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10"/>
          <w:w w:val="113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30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2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45"/>
          <w:w w:val="125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660C63">
        <w:rPr>
          <w:rFonts w:ascii="Gill Sans MT" w:eastAsia="Gill Sans MT" w:hAnsi="Gill Sans MT" w:cs="Gill Sans MT"/>
          <w:w w:val="110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h</w:t>
      </w:r>
      <w:r w:rsidR="00660C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a</w:t>
      </w:r>
      <w:r w:rsidR="00660C63">
        <w:rPr>
          <w:rFonts w:ascii="Gill Sans MT" w:eastAsia="Gill Sans MT" w:hAnsi="Gill Sans MT" w:cs="Gill Sans MT"/>
          <w:w w:val="85"/>
          <w:sz w:val="28"/>
          <w:szCs w:val="28"/>
        </w:rPr>
        <w:t>ir</w:t>
      </w:r>
    </w:p>
    <w:p w:rsidR="00622421" w:rsidRDefault="00327388">
      <w:pPr>
        <w:spacing w:line="278" w:lineRule="auto"/>
        <w:ind w:left="476" w:right="5427" w:firstLine="43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p</w:t>
      </w:r>
    </w:p>
    <w:p w:rsidR="00622421" w:rsidRDefault="00327388">
      <w:pPr>
        <w:spacing w:line="278" w:lineRule="auto"/>
        <w:ind w:left="116" w:right="5946" w:firstLine="79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)</w:t>
      </w:r>
      <w:r>
        <w:rPr>
          <w:rFonts w:ascii="Gill Sans MT" w:eastAsia="Gill Sans MT" w:hAnsi="Gill Sans MT" w:cs="Gill Sans MT"/>
          <w:spacing w:val="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</w:p>
    <w:p w:rsidR="00622421" w:rsidRDefault="00327388">
      <w:pPr>
        <w:spacing w:line="300" w:lineRule="exact"/>
        <w:ind w:left="90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2"/>
          <w:w w:val="109"/>
          <w:position w:val="-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09"/>
          <w:position w:val="-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09"/>
          <w:position w:val="-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2"/>
          <w:w w:val="109"/>
          <w:position w:val="-1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09"/>
          <w:position w:val="-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1"/>
          <w:w w:val="109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position w:val="-1"/>
          <w:sz w:val="28"/>
          <w:szCs w:val="28"/>
        </w:rPr>
        <w:t>t</w:t>
      </w:r>
      <w:r>
        <w:rPr>
          <w:rFonts w:ascii="Gill Sans MT" w:eastAsia="Gill Sans MT" w:hAnsi="Gill Sans MT" w:cs="Gill Sans MT"/>
          <w:position w:val="-1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position w:val="-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position w:val="-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position w:val="-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position w:val="-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position w:val="-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2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position w:val="-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position w:val="-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position w:val="-1"/>
          <w:sz w:val="28"/>
          <w:szCs w:val="28"/>
        </w:rPr>
        <w:t>t</w:t>
      </w:r>
      <w:r>
        <w:rPr>
          <w:rFonts w:ascii="Gill Sans MT" w:eastAsia="Gill Sans MT" w:hAnsi="Gill Sans MT" w:cs="Gill Sans MT"/>
          <w:position w:val="-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position w:val="-1"/>
          <w:sz w:val="28"/>
          <w:szCs w:val="28"/>
        </w:rPr>
        <w:t xml:space="preserve"> t</w:t>
      </w:r>
      <w:r>
        <w:rPr>
          <w:rFonts w:ascii="Gill Sans MT" w:eastAsia="Gill Sans MT" w:hAnsi="Gill Sans MT" w:cs="Gill Sans MT"/>
          <w:position w:val="-1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position w:val="-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position w:val="-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position w:val="-1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</w:rPr>
        <w:t>l</w:t>
      </w:r>
    </w:p>
    <w:p w:rsidR="00622421" w:rsidRDefault="00327388">
      <w:pPr>
        <w:spacing w:before="59"/>
        <w:ind w:left="1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</w:t>
      </w:r>
    </w:p>
    <w:p w:rsidR="00622421" w:rsidRDefault="00327388">
      <w:pPr>
        <w:spacing w:before="52"/>
        <w:ind w:left="47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ivi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4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t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83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m</w:t>
      </w:r>
    </w:p>
    <w:p w:rsidR="00622421" w:rsidRDefault="00327388">
      <w:pPr>
        <w:spacing w:before="58"/>
        <w:ind w:left="83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m</w:t>
      </w:r>
    </w:p>
    <w:p w:rsidR="00622421" w:rsidRDefault="00327388">
      <w:pPr>
        <w:spacing w:before="55"/>
        <w:ind w:left="47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5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ivi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spacing w:before="52"/>
        <w:ind w:left="54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2"/>
        <w:ind w:left="75" w:right="8650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5"/>
          <w:w w:val="117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2"/>
        <w:ind w:left="23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         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4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 w:rsidR="00660C63"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 w:rsidR="00660C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660C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60C63"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w w:val="110"/>
          <w:sz w:val="28"/>
          <w:szCs w:val="28"/>
        </w:rPr>
        <w:t>w</w:t>
      </w:r>
      <w:r w:rsidR="00660C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h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w w:val="110"/>
          <w:sz w:val="28"/>
          <w:szCs w:val="28"/>
        </w:rPr>
        <w:t>re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8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5"/>
        <w:ind w:left="47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</w:t>
      </w:r>
      <w:r w:rsidR="00660C63"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 </w:t>
      </w:r>
      <w:r w:rsidR="00660C63"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>. There</w:t>
      </w:r>
      <w:r>
        <w:rPr>
          <w:rFonts w:ascii="Gill Sans MT" w:eastAsia="Gill Sans MT" w:hAnsi="Gill Sans MT" w:cs="Gill Sans MT"/>
          <w:spacing w:val="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7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60C63">
      <w:pPr>
        <w:spacing w:before="55" w:line="278" w:lineRule="auto"/>
        <w:ind w:left="116" w:right="573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>They</w:t>
      </w:r>
      <w:r w:rsidR="00327388"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z w:val="28"/>
          <w:szCs w:val="28"/>
        </w:rPr>
        <w:t>’t</w:t>
      </w:r>
      <w:r w:rsidR="00327388">
        <w:rPr>
          <w:rFonts w:ascii="Gill Sans MT" w:eastAsia="Gill Sans MT" w:hAnsi="Gill Sans MT" w:cs="Gill Sans MT"/>
          <w:spacing w:val="24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6"/>
          <w:w w:val="116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w w:val="116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28"/>
          <w:w w:val="116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spacing w:val="-3"/>
          <w:sz w:val="28"/>
          <w:szCs w:val="28"/>
        </w:rPr>
        <w:t>ee</w:t>
      </w:r>
      <w:r w:rsidR="00327388">
        <w:rPr>
          <w:rFonts w:ascii="Gill Sans MT" w:eastAsia="Gill Sans MT" w:hAnsi="Gill Sans MT" w:cs="Gill Sans MT"/>
          <w:sz w:val="28"/>
          <w:szCs w:val="28"/>
        </w:rPr>
        <w:t>p</w:t>
      </w:r>
      <w:r w:rsidR="00327388"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 xml:space="preserve"> t</w:t>
      </w:r>
      <w:r w:rsidR="00327388">
        <w:rPr>
          <w:rFonts w:ascii="Gill Sans MT" w:eastAsia="Gill Sans MT" w:hAnsi="Gill Sans MT" w:cs="Gill Sans MT"/>
          <w:sz w:val="28"/>
          <w:szCs w:val="28"/>
        </w:rPr>
        <w:t>he</w:t>
      </w:r>
      <w:r w:rsidR="00327388"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 w:rsidR="00327388"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 w:rsidR="00327388"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 w:rsidR="00327388"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 w:rsidR="00327388"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 w:rsidR="00327388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 w:rsidR="00327388"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 w:rsidR="00327388"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 w:rsidR="00327388"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 w:rsidR="00327388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 w:rsidR="00327388"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 w:rsidR="00327388"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 w:rsidR="00327388"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 w:rsidR="00327388"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oo</w:t>
      </w:r>
      <w:r w:rsidR="00327388"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011619">
      <w:pPr>
        <w:spacing w:before="1"/>
        <w:ind w:left="116"/>
      </w:pPr>
      <w:r>
        <w:pict>
          <v:shape id="_x0000_i1027" type="#_x0000_t75" style="width:189pt;height:123.75pt">
            <v:imagedata r:id="rId11" o:title=""/>
          </v:shape>
        </w:pict>
      </w:r>
    </w:p>
    <w:p w:rsidR="00622421" w:rsidRDefault="00622421">
      <w:pPr>
        <w:spacing w:before="6" w:line="120" w:lineRule="exact"/>
        <w:rPr>
          <w:sz w:val="12"/>
          <w:szCs w:val="12"/>
        </w:rPr>
      </w:pPr>
    </w:p>
    <w:p w:rsidR="00622421" w:rsidRDefault="00327388">
      <w:pPr>
        <w:ind w:left="1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4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2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2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5"/>
        <w:ind w:left="47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47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m</w:t>
      </w:r>
    </w:p>
    <w:p w:rsidR="00622421" w:rsidRDefault="00327388">
      <w:pPr>
        <w:spacing w:before="58"/>
        <w:ind w:left="47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47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476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220" w:right="600" w:bottom="280" w:left="1160" w:header="0" w:footer="627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45"/>
        <w:ind w:left="5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5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5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/>
        <w:ind w:left="15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62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w w:val="110"/>
          <w:sz w:val="28"/>
          <w:szCs w:val="28"/>
        </w:rPr>
        <w:t>the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3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9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2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9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2"/>
        <w:ind w:left="15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29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4"/>
          <w:w w:val="11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ed</w:t>
      </w:r>
      <w:r>
        <w:rPr>
          <w:rFonts w:ascii="Gill Sans MT" w:eastAsia="Gill Sans MT" w:hAnsi="Gill Sans MT" w:cs="Gill Sans MT"/>
          <w:spacing w:val="-33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55"/>
        <w:ind w:left="5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0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1"/>
          <w:w w:val="108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0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8"/>
          <w:w w:val="10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0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1"/>
          <w:w w:val="108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660C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5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15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A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9"/>
          <w:sz w:val="28"/>
          <w:szCs w:val="28"/>
        </w:rPr>
        <w:t>S</w:t>
      </w:r>
    </w:p>
    <w:p w:rsidR="00622421" w:rsidRDefault="00327388">
      <w:pPr>
        <w:spacing w:before="52"/>
        <w:ind w:left="15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8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w w:val="131"/>
          <w:sz w:val="28"/>
          <w:szCs w:val="28"/>
        </w:rPr>
        <w:t>.g.</w:t>
      </w:r>
    </w:p>
    <w:p w:rsidR="00622421" w:rsidRDefault="00327388">
      <w:pPr>
        <w:spacing w:before="55"/>
        <w:ind w:left="5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5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5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5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5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15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8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327388">
      <w:pPr>
        <w:spacing w:before="52"/>
        <w:ind w:left="10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1.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62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60C63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n</w:t>
      </w:r>
      <w:r w:rsidR="00660C63"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d</w:t>
      </w:r>
      <w:r w:rsidR="00660C63">
        <w:rPr>
          <w:rFonts w:ascii="Gill Sans MT" w:eastAsia="Gill Sans MT" w:hAnsi="Gill Sans MT" w:cs="Gill Sans MT"/>
          <w:w w:val="134"/>
          <w:sz w:val="28"/>
          <w:szCs w:val="28"/>
        </w:rPr>
        <w:t>es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38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7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 w:line="278" w:lineRule="auto"/>
        <w:ind w:left="156" w:right="3802" w:firstLine="21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5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iv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2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3"/>
          <w:w w:val="99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4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2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2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23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:</w:t>
      </w:r>
    </w:p>
    <w:p w:rsidR="00622421" w:rsidRDefault="00327388">
      <w:pPr>
        <w:spacing w:before="2"/>
        <w:ind w:left="5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5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m</w:t>
      </w:r>
    </w:p>
    <w:p w:rsidR="00622421" w:rsidRDefault="00327388">
      <w:pPr>
        <w:spacing w:before="58"/>
        <w:ind w:left="5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5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5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5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 w:line="541" w:lineRule="auto"/>
        <w:ind w:left="156" w:right="7165" w:firstLine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2"/>
          <w:w w:val="111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23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011619">
      <w:pPr>
        <w:spacing w:before="23"/>
        <w:ind w:left="156"/>
        <w:sectPr w:rsidR="00622421">
          <w:pgSz w:w="12240" w:h="15840"/>
          <w:pgMar w:top="240" w:right="700" w:bottom="280" w:left="1120" w:header="0" w:footer="627" w:gutter="0"/>
          <w:cols w:space="720"/>
        </w:sectPr>
      </w:pPr>
      <w:r>
        <w:pict>
          <v:shape id="_x0000_i1028" type="#_x0000_t75" style="width:129pt;height:135pt">
            <v:imagedata r:id="rId12" o:title=""/>
          </v:shape>
        </w:pict>
      </w:r>
    </w:p>
    <w:p w:rsidR="00622421" w:rsidRDefault="00327388">
      <w:pPr>
        <w:spacing w:before="63"/>
        <w:ind w:left="3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lastRenderedPageBreak/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47"/>
          <w:sz w:val="28"/>
          <w:szCs w:val="28"/>
          <w:u w:val="single" w:color="000000"/>
        </w:rPr>
        <w:t>/</w:t>
      </w:r>
      <w:r>
        <w:rPr>
          <w:rFonts w:ascii="Gill Sans MT" w:eastAsia="Gill Sans MT" w:hAnsi="Gill Sans MT" w:cs="Gill Sans MT"/>
          <w:spacing w:val="-70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1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43" w:line="276" w:lineRule="auto"/>
        <w:ind w:left="396" w:right="35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0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2"/>
          <w:sz w:val="29"/>
          <w:szCs w:val="29"/>
        </w:rPr>
        <w:t>r</w:t>
      </w:r>
      <w:r>
        <w:rPr>
          <w:rFonts w:ascii="Gill Sans MT" w:eastAsia="Gill Sans MT" w:hAnsi="Gill Sans MT" w:cs="Gill Sans MT"/>
          <w:spacing w:val="-8"/>
          <w:w w:val="99"/>
          <w:sz w:val="29"/>
          <w:szCs w:val="29"/>
        </w:rPr>
        <w:t>oo</w:t>
      </w:r>
      <w:r>
        <w:rPr>
          <w:rFonts w:ascii="Gill Sans MT" w:eastAsia="Gill Sans MT" w:hAnsi="Gill Sans MT" w:cs="Gill Sans MT"/>
          <w:spacing w:val="7"/>
          <w:w w:val="94"/>
          <w:sz w:val="29"/>
          <w:szCs w:val="29"/>
        </w:rPr>
        <w:t>t</w:t>
      </w:r>
      <w:r>
        <w:rPr>
          <w:rFonts w:ascii="Gill Sans MT" w:eastAsia="Gill Sans MT" w:hAnsi="Gill Sans MT" w:cs="Gill Sans MT"/>
          <w:w w:val="129"/>
          <w:sz w:val="29"/>
          <w:szCs w:val="29"/>
        </w:rPr>
        <w:t>s</w:t>
      </w:r>
      <w:r>
        <w:rPr>
          <w:rFonts w:ascii="Gill Sans MT" w:eastAsia="Gill Sans MT" w:hAnsi="Gill Sans MT" w:cs="Gill Sans MT"/>
          <w:spacing w:val="-18"/>
          <w:sz w:val="29"/>
          <w:szCs w:val="29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6"/>
        <w:ind w:left="75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</w:p>
    <w:p w:rsidR="00622421" w:rsidRDefault="00327388">
      <w:pPr>
        <w:spacing w:before="58"/>
        <w:ind w:left="75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0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75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75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ee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4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</w:p>
    <w:p w:rsidR="00622421" w:rsidRDefault="00327388">
      <w:pPr>
        <w:spacing w:before="58"/>
        <w:ind w:left="75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p</w:t>
      </w:r>
    </w:p>
    <w:p w:rsidR="00622421" w:rsidRDefault="00327388">
      <w:pPr>
        <w:spacing w:before="58"/>
        <w:ind w:left="75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75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75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75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75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</w:p>
    <w:p w:rsidR="00622421" w:rsidRDefault="00327388">
      <w:pPr>
        <w:spacing w:before="55"/>
        <w:ind w:left="3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011619">
      <w:pPr>
        <w:spacing w:before="54"/>
        <w:ind w:left="396"/>
      </w:pPr>
      <w:r>
        <w:pict>
          <v:shape id="_x0000_i1029" type="#_x0000_t75" style="width:497.25pt;height:120pt">
            <v:imagedata r:id="rId13" o:title=""/>
          </v:shape>
        </w:pict>
      </w:r>
    </w:p>
    <w:p w:rsidR="00622421" w:rsidRDefault="00622421">
      <w:pPr>
        <w:spacing w:before="1" w:line="120" w:lineRule="exact"/>
        <w:rPr>
          <w:sz w:val="13"/>
          <w:szCs w:val="13"/>
        </w:rPr>
      </w:pPr>
    </w:p>
    <w:p w:rsidR="00622421" w:rsidRDefault="00327388">
      <w:pPr>
        <w:ind w:left="3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8"/>
          <w:w w:val="108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3"/>
          <w:w w:val="108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w w:val="108"/>
          <w:sz w:val="28"/>
          <w:szCs w:val="28"/>
          <w:u w:val="single" w:color="000000"/>
        </w:rPr>
        <w:t xml:space="preserve">t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m</w:t>
      </w:r>
    </w:p>
    <w:p w:rsidR="00622421" w:rsidRDefault="00327388">
      <w:pPr>
        <w:spacing w:before="52"/>
        <w:ind w:left="3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112"/>
          <w:sz w:val="28"/>
          <w:szCs w:val="28"/>
        </w:rPr>
        <w:t>1</w:t>
      </w:r>
      <w:r>
        <w:rPr>
          <w:rFonts w:ascii="Gill Sans MT" w:eastAsia="Gill Sans MT" w:hAnsi="Gill Sans MT" w:cs="Gill Sans MT"/>
          <w:spacing w:val="-1"/>
          <w:w w:val="120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0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1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8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spacing w:line="300" w:lineRule="exact"/>
        <w:ind w:left="3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123"/>
          <w:position w:val="-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position w:val="-1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6"/>
          <w:w w:val="10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99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7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position w:val="-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8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09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3"/>
          <w:w w:val="109"/>
          <w:position w:val="-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7"/>
          <w:w w:val="109"/>
          <w:position w:val="-1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w w:val="109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5"/>
          <w:w w:val="109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5"/>
          <w:w w:val="108"/>
          <w:position w:val="-1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4"/>
          <w:w w:val="134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8"/>
          <w:w w:val="113"/>
          <w:position w:val="-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20"/>
          <w:position w:val="-1"/>
          <w:sz w:val="28"/>
          <w:szCs w:val="28"/>
        </w:rPr>
        <w:t>.</w:t>
      </w:r>
    </w:p>
    <w:p w:rsidR="00622421" w:rsidRDefault="00622421">
      <w:pPr>
        <w:spacing w:before="1" w:line="0" w:lineRule="atLeast"/>
        <w:rPr>
          <w:sz w:val="1"/>
          <w:szCs w:val="1"/>
        </w:rPr>
      </w:pPr>
    </w:p>
    <w:tbl>
      <w:tblPr>
        <w:tblW w:w="0" w:type="auto"/>
        <w:tblInd w:w="7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"/>
        <w:gridCol w:w="3378"/>
        <w:gridCol w:w="1926"/>
        <w:gridCol w:w="1451"/>
      </w:tblGrid>
      <w:tr w:rsidR="00622421">
        <w:trPr>
          <w:trHeight w:hRule="exact" w:val="445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49"/>
              <w:ind w:left="40"/>
              <w:rPr>
                <w:rFonts w:ascii="Segoe MDL2 Assets" w:eastAsia="Segoe MDL2 Assets" w:hAnsi="Segoe MDL2 Assets" w:cs="Segoe MDL2 Assets"/>
                <w:sz w:val="28"/>
                <w:szCs w:val="28"/>
              </w:rPr>
            </w:pPr>
            <w:r>
              <w:rPr>
                <w:rFonts w:ascii="Segoe MDL2 Assets" w:eastAsia="Segoe MDL2 Assets" w:hAnsi="Segoe MDL2 Assets" w:cs="Segoe MDL2 Assets"/>
                <w:w w:val="45"/>
                <w:sz w:val="28"/>
                <w:szCs w:val="28"/>
              </w:rPr>
              <w:t></w:t>
            </w:r>
          </w:p>
        </w:tc>
        <w:tc>
          <w:tcPr>
            <w:tcW w:w="3378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69"/>
              <w:ind w:left="116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5"/>
                <w:w w:val="129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61"/>
                <w:w w:val="113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w w:val="89"/>
                <w:sz w:val="28"/>
                <w:szCs w:val="28"/>
              </w:rPr>
              <w:t>,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49"/>
              <w:ind w:right="116"/>
              <w:jc w:val="right"/>
              <w:rPr>
                <w:rFonts w:ascii="Segoe MDL2 Assets" w:eastAsia="Segoe MDL2 Assets" w:hAnsi="Segoe MDL2 Assets" w:cs="Segoe MDL2 Assets"/>
                <w:sz w:val="28"/>
                <w:szCs w:val="28"/>
              </w:rPr>
            </w:pPr>
            <w:r>
              <w:rPr>
                <w:rFonts w:ascii="Segoe MDL2 Assets" w:eastAsia="Segoe MDL2 Assets" w:hAnsi="Segoe MDL2 Assets" w:cs="Segoe MDL2 Assets"/>
                <w:w w:val="45"/>
                <w:sz w:val="28"/>
                <w:szCs w:val="28"/>
              </w:rPr>
              <w:t></w:t>
            </w:r>
          </w:p>
        </w:tc>
        <w:tc>
          <w:tcPr>
            <w:tcW w:w="1451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69"/>
              <w:ind w:left="116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8"/>
                <w:w w:val="117"/>
                <w:sz w:val="28"/>
                <w:szCs w:val="28"/>
              </w:rPr>
              <w:t>F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89"/>
                <w:sz w:val="28"/>
                <w:szCs w:val="28"/>
              </w:rPr>
              <w:t>,</w:t>
            </w:r>
          </w:p>
        </w:tc>
      </w:tr>
      <w:tr w:rsidR="00622421">
        <w:trPr>
          <w:trHeight w:hRule="exact" w:val="402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7"/>
              <w:ind w:left="40"/>
              <w:rPr>
                <w:rFonts w:ascii="Segoe MDL2 Assets" w:eastAsia="Segoe MDL2 Assets" w:hAnsi="Segoe MDL2 Assets" w:cs="Segoe MDL2 Assets"/>
                <w:sz w:val="28"/>
                <w:szCs w:val="28"/>
              </w:rPr>
            </w:pPr>
            <w:r>
              <w:rPr>
                <w:rFonts w:ascii="Segoe MDL2 Assets" w:eastAsia="Segoe MDL2 Assets" w:hAnsi="Segoe MDL2 Assets" w:cs="Segoe MDL2 Assets"/>
                <w:w w:val="45"/>
                <w:sz w:val="28"/>
                <w:szCs w:val="28"/>
              </w:rPr>
              <w:t></w:t>
            </w:r>
          </w:p>
        </w:tc>
        <w:tc>
          <w:tcPr>
            <w:tcW w:w="3378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26"/>
              <w:ind w:left="116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9"/>
                <w:w w:val="109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w w:val="89"/>
                <w:sz w:val="28"/>
                <w:szCs w:val="28"/>
              </w:rPr>
              <w:t>,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7"/>
              <w:ind w:right="116"/>
              <w:jc w:val="right"/>
              <w:rPr>
                <w:rFonts w:ascii="Segoe MDL2 Assets" w:eastAsia="Segoe MDL2 Assets" w:hAnsi="Segoe MDL2 Assets" w:cs="Segoe MDL2 Assets"/>
                <w:sz w:val="28"/>
                <w:szCs w:val="28"/>
              </w:rPr>
            </w:pPr>
            <w:r>
              <w:rPr>
                <w:rFonts w:ascii="Segoe MDL2 Assets" w:eastAsia="Segoe MDL2 Assets" w:hAnsi="Segoe MDL2 Assets" w:cs="Segoe MDL2 Assets"/>
                <w:w w:val="45"/>
                <w:sz w:val="28"/>
                <w:szCs w:val="28"/>
              </w:rPr>
              <w:t></w:t>
            </w:r>
          </w:p>
        </w:tc>
        <w:tc>
          <w:tcPr>
            <w:tcW w:w="1451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26"/>
              <w:ind w:left="116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8"/>
                <w:w w:val="117"/>
                <w:sz w:val="28"/>
                <w:szCs w:val="28"/>
              </w:rPr>
              <w:t>F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12"/>
                <w:w w:val="104"/>
                <w:sz w:val="28"/>
                <w:szCs w:val="28"/>
              </w:rPr>
              <w:t>w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w w:val="89"/>
                <w:sz w:val="28"/>
                <w:szCs w:val="28"/>
              </w:rPr>
              <w:t>,</w:t>
            </w:r>
          </w:p>
        </w:tc>
      </w:tr>
      <w:tr w:rsidR="00622421">
        <w:trPr>
          <w:trHeight w:hRule="exact" w:val="402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7"/>
              <w:ind w:left="40"/>
              <w:rPr>
                <w:rFonts w:ascii="Segoe MDL2 Assets" w:eastAsia="Segoe MDL2 Assets" w:hAnsi="Segoe MDL2 Assets" w:cs="Segoe MDL2 Assets"/>
                <w:sz w:val="28"/>
                <w:szCs w:val="28"/>
              </w:rPr>
            </w:pPr>
            <w:r>
              <w:rPr>
                <w:rFonts w:ascii="Segoe MDL2 Assets" w:eastAsia="Segoe MDL2 Assets" w:hAnsi="Segoe MDL2 Assets" w:cs="Segoe MDL2 Assets"/>
                <w:w w:val="45"/>
                <w:sz w:val="28"/>
                <w:szCs w:val="28"/>
              </w:rPr>
              <w:t></w:t>
            </w:r>
          </w:p>
        </w:tc>
        <w:tc>
          <w:tcPr>
            <w:tcW w:w="3378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26"/>
              <w:ind w:left="116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9"/>
                <w:w w:val="109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6"/>
                <w:w w:val="112"/>
                <w:sz w:val="28"/>
                <w:szCs w:val="28"/>
              </w:rPr>
              <w:t>b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w w:val="89"/>
                <w:sz w:val="28"/>
                <w:szCs w:val="28"/>
              </w:rPr>
              <w:t>,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7"/>
              <w:ind w:right="116"/>
              <w:jc w:val="right"/>
              <w:rPr>
                <w:rFonts w:ascii="Segoe MDL2 Assets" w:eastAsia="Segoe MDL2 Assets" w:hAnsi="Segoe MDL2 Assets" w:cs="Segoe MDL2 Assets"/>
                <w:sz w:val="28"/>
                <w:szCs w:val="28"/>
              </w:rPr>
            </w:pPr>
            <w:r>
              <w:rPr>
                <w:rFonts w:ascii="Segoe MDL2 Assets" w:eastAsia="Segoe MDL2 Assets" w:hAnsi="Segoe MDL2 Assets" w:cs="Segoe MDL2 Assets"/>
                <w:w w:val="45"/>
                <w:sz w:val="28"/>
                <w:szCs w:val="28"/>
              </w:rPr>
              <w:t></w:t>
            </w:r>
          </w:p>
        </w:tc>
        <w:tc>
          <w:tcPr>
            <w:tcW w:w="1451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26"/>
              <w:ind w:left="116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2"/>
                <w:w w:val="91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20"/>
                <w:sz w:val="28"/>
                <w:szCs w:val="28"/>
              </w:rPr>
              <w:t>.</w:t>
            </w:r>
          </w:p>
        </w:tc>
      </w:tr>
      <w:tr w:rsidR="00622421">
        <w:trPr>
          <w:trHeight w:hRule="exact" w:val="445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7"/>
              <w:ind w:left="40"/>
              <w:rPr>
                <w:rFonts w:ascii="Segoe MDL2 Assets" w:eastAsia="Segoe MDL2 Assets" w:hAnsi="Segoe MDL2 Assets" w:cs="Segoe MDL2 Assets"/>
                <w:sz w:val="28"/>
                <w:szCs w:val="28"/>
              </w:rPr>
            </w:pPr>
            <w:r>
              <w:rPr>
                <w:rFonts w:ascii="Segoe MDL2 Assets" w:eastAsia="Segoe MDL2 Assets" w:hAnsi="Segoe MDL2 Assets" w:cs="Segoe MDL2 Assets"/>
                <w:w w:val="45"/>
                <w:sz w:val="28"/>
                <w:szCs w:val="28"/>
              </w:rPr>
              <w:t></w:t>
            </w:r>
          </w:p>
        </w:tc>
        <w:tc>
          <w:tcPr>
            <w:tcW w:w="3378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26"/>
              <w:ind w:left="116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21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61"/>
                <w:w w:val="113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6"/>
                <w:w w:val="112"/>
                <w:sz w:val="28"/>
                <w:szCs w:val="28"/>
              </w:rPr>
              <w:t>b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w w:val="89"/>
                <w:sz w:val="28"/>
                <w:szCs w:val="28"/>
              </w:rPr>
              <w:t>,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7"/>
              <w:ind w:right="116"/>
              <w:jc w:val="right"/>
              <w:rPr>
                <w:rFonts w:ascii="Segoe MDL2 Assets" w:eastAsia="Segoe MDL2 Assets" w:hAnsi="Segoe MDL2 Assets" w:cs="Segoe MDL2 Assets"/>
                <w:sz w:val="28"/>
                <w:szCs w:val="28"/>
              </w:rPr>
            </w:pPr>
            <w:r>
              <w:rPr>
                <w:rFonts w:ascii="Segoe MDL2 Assets" w:eastAsia="Segoe MDL2 Assets" w:hAnsi="Segoe MDL2 Assets" w:cs="Segoe MDL2 Assets"/>
                <w:w w:val="45"/>
                <w:sz w:val="28"/>
                <w:szCs w:val="28"/>
              </w:rPr>
              <w:t></w:t>
            </w:r>
          </w:p>
        </w:tc>
        <w:tc>
          <w:tcPr>
            <w:tcW w:w="1451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26"/>
              <w:ind w:left="116" w:right="-2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6"/>
                <w:w w:val="108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</w:tbl>
    <w:p w:rsidR="00622421" w:rsidRDefault="00622421">
      <w:pPr>
        <w:spacing w:before="8" w:line="100" w:lineRule="exact"/>
        <w:rPr>
          <w:sz w:val="11"/>
          <w:szCs w:val="11"/>
        </w:rPr>
      </w:pPr>
    </w:p>
    <w:p w:rsidR="00622421" w:rsidRDefault="00622421">
      <w:pPr>
        <w:spacing w:line="200" w:lineRule="exact"/>
      </w:pPr>
    </w:p>
    <w:p w:rsidR="00622421" w:rsidRDefault="00011619">
      <w:pPr>
        <w:spacing w:before="21" w:line="278" w:lineRule="auto"/>
        <w:ind w:left="113" w:right="7458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220" w:right="700" w:bottom="280" w:left="880" w:header="0" w:footer="627" w:gutter="0"/>
          <w:cols w:space="720"/>
        </w:sectPr>
      </w:pPr>
      <w:r>
        <w:pict>
          <v:shape id="_x0000_s1128" type="#_x0000_t75" style="position:absolute;left:0;text-align:left;margin-left:61.5pt;margin-top:650.65pt;width:267pt;height:158.6pt;z-index:-3511;mso-position-horizontal-relative:page;mso-position-vertical-relative:page">
            <v:imagedata r:id="rId14" o:title=""/>
            <w10:wrap anchorx="page" anchory="page"/>
          </v:shape>
        </w:pict>
      </w:r>
      <w:r w:rsidR="00327388">
        <w:rPr>
          <w:rFonts w:ascii="Gill Sans MT" w:eastAsia="Gill Sans MT" w:hAnsi="Gill Sans MT" w:cs="Gill Sans MT"/>
          <w:spacing w:val="-19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spacing w:val="-26"/>
          <w:sz w:val="28"/>
          <w:szCs w:val="28"/>
          <w:u w:val="single" w:color="000000"/>
        </w:rPr>
        <w:t>H</w:t>
      </w:r>
      <w:r w:rsidR="00327388"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-7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18"/>
          <w:w w:val="110"/>
          <w:sz w:val="28"/>
          <w:szCs w:val="28"/>
          <w:u w:val="single" w:color="000000"/>
        </w:rPr>
        <w:t>L</w:t>
      </w:r>
      <w:r w:rsidR="00327388">
        <w:rPr>
          <w:rFonts w:ascii="Gill Sans MT" w:eastAsia="Gill Sans MT" w:hAnsi="Gill Sans MT" w:cs="Gill Sans MT"/>
          <w:spacing w:val="-9"/>
          <w:w w:val="110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-13"/>
          <w:w w:val="110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-8"/>
          <w:w w:val="110"/>
          <w:sz w:val="28"/>
          <w:szCs w:val="28"/>
          <w:u w:val="single" w:color="000000"/>
        </w:rPr>
        <w:t>V</w:t>
      </w:r>
      <w:r w:rsidR="00327388">
        <w:rPr>
          <w:rFonts w:ascii="Gill Sans MT" w:eastAsia="Gill Sans MT" w:hAnsi="Gill Sans MT" w:cs="Gill Sans MT"/>
          <w:spacing w:val="-9"/>
          <w:w w:val="110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S</w:t>
      </w:r>
      <w:r w:rsidR="00327388">
        <w:rPr>
          <w:rFonts w:ascii="Gill Sans MT" w:eastAsia="Gill Sans MT" w:hAnsi="Gill Sans MT" w:cs="Gill Sans MT"/>
          <w:spacing w:val="-5"/>
          <w:w w:val="110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6"/>
          <w:w w:val="95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w w:val="95"/>
          <w:sz w:val="28"/>
          <w:szCs w:val="28"/>
          <w:u w:val="single" w:color="000000"/>
        </w:rPr>
        <w:t>F</w:t>
      </w:r>
      <w:r w:rsidR="00327388">
        <w:rPr>
          <w:rFonts w:ascii="Gill Sans MT" w:eastAsia="Gill Sans MT" w:hAnsi="Gill Sans MT" w:cs="Gill Sans MT"/>
          <w:spacing w:val="-17"/>
          <w:w w:val="95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-25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 w:rsidR="00327388">
        <w:rPr>
          <w:rFonts w:ascii="Gill Sans MT" w:eastAsia="Gill Sans MT" w:hAnsi="Gill Sans MT" w:cs="Gill Sans MT"/>
          <w:spacing w:val="-16"/>
          <w:w w:val="109"/>
          <w:sz w:val="28"/>
          <w:szCs w:val="28"/>
          <w:u w:val="single" w:color="000000"/>
        </w:rPr>
        <w:t>L</w:t>
      </w:r>
      <w:r w:rsidR="00327388">
        <w:rPr>
          <w:rFonts w:ascii="Gill Sans MT" w:eastAsia="Gill Sans MT" w:hAnsi="Gill Sans MT" w:cs="Gill Sans MT"/>
          <w:spacing w:val="-12"/>
          <w:w w:val="97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 w:rsidR="00327388">
        <w:rPr>
          <w:rFonts w:ascii="Gill Sans MT" w:eastAsia="Gill Sans MT" w:hAnsi="Gill Sans MT" w:cs="Gill Sans MT"/>
          <w:w w:val="98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w w:val="98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 w:rsidR="00327388"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 w:rsidR="00327388"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 w:rsidR="00327388"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7"/>
          <w:w w:val="120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f</w:t>
      </w:r>
      <w:r w:rsidR="00327388">
        <w:rPr>
          <w:rFonts w:ascii="Gill Sans MT" w:eastAsia="Gill Sans MT" w:hAnsi="Gill Sans MT" w:cs="Gill Sans MT"/>
          <w:spacing w:val="-13"/>
          <w:w w:val="120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-19"/>
          <w:w w:val="120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w w:val="138"/>
          <w:sz w:val="28"/>
          <w:szCs w:val="28"/>
          <w:u w:val="single" w:color="000000"/>
        </w:rPr>
        <w:t>f</w:t>
      </w:r>
    </w:p>
    <w:p w:rsidR="00622421" w:rsidRDefault="00622421">
      <w:pPr>
        <w:spacing w:before="4" w:line="100" w:lineRule="exact"/>
        <w:rPr>
          <w:sz w:val="10"/>
          <w:szCs w:val="10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327388">
      <w:pPr>
        <w:spacing w:before="21"/>
        <w:ind w:left="2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7"/>
          <w:w w:val="113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3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10"/>
          <w:w w:val="113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30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66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6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20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3"/>
          <w:w w:val="12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9"/>
          <w:w w:val="12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38"/>
          <w:sz w:val="28"/>
          <w:szCs w:val="28"/>
          <w:u w:val="single" w:color="000000"/>
        </w:rPr>
        <w:t>f</w:t>
      </w:r>
    </w:p>
    <w:p w:rsidR="00622421" w:rsidRDefault="00327388">
      <w:pPr>
        <w:spacing w:before="52"/>
        <w:ind w:left="2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1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spacing w:before="55"/>
        <w:ind w:left="54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           </w:t>
      </w:r>
      <w:r>
        <w:rPr>
          <w:rFonts w:ascii="Segoe MDL2 Assets" w:eastAsia="Segoe MDL2 Assets" w:hAnsi="Segoe MDL2 Assets" w:cs="Segoe MDL2 Assets"/>
          <w:spacing w:val="7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w w:val="110"/>
          <w:sz w:val="28"/>
          <w:szCs w:val="28"/>
        </w:rPr>
        <w:t>the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19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4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54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           </w:t>
      </w:r>
      <w:r>
        <w:rPr>
          <w:rFonts w:ascii="Segoe MDL2 Assets" w:eastAsia="Segoe MDL2 Assets" w:hAnsi="Segoe MDL2 Assets" w:cs="Segoe MDL2 Assets"/>
          <w:spacing w:val="7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w w:val="110"/>
          <w:sz w:val="28"/>
          <w:szCs w:val="28"/>
        </w:rPr>
        <w:t>the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2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"/>
          <w:w w:val="105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5"/>
        <w:ind w:left="72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38"/>
          <w:sz w:val="28"/>
          <w:szCs w:val="28"/>
        </w:rPr>
        <w:t>f</w:t>
      </w:r>
    </w:p>
    <w:p w:rsidR="00622421" w:rsidRDefault="00327388">
      <w:pPr>
        <w:spacing w:before="55"/>
        <w:ind w:left="2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9"/>
          <w:w w:val="119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9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"/>
          <w:w w:val="119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9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"/>
          <w:w w:val="119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05"/>
          <w:sz w:val="28"/>
          <w:szCs w:val="28"/>
          <w:u w:val="single" w:color="000000"/>
        </w:rPr>
        <w:t>k</w:t>
      </w:r>
    </w:p>
    <w:p w:rsidR="00622421" w:rsidRDefault="00327388">
      <w:pPr>
        <w:spacing w:before="52"/>
        <w:ind w:left="32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5"/>
        <w:ind w:left="6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7"/>
        <w:ind w:left="6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m</w:t>
      </w:r>
    </w:p>
    <w:p w:rsidR="00622421" w:rsidRDefault="00327388">
      <w:pPr>
        <w:spacing w:before="55"/>
        <w:ind w:left="62" w:right="9938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27"/>
          <w:sz w:val="28"/>
          <w:szCs w:val="28"/>
          <w:u w:val="single" w:color="000000"/>
        </w:rPr>
        <w:t>a</w:t>
      </w:r>
    </w:p>
    <w:p w:rsidR="00622421" w:rsidRDefault="00327388">
      <w:pPr>
        <w:spacing w:before="55"/>
        <w:ind w:left="6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6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5" w:line="278" w:lineRule="auto"/>
        <w:ind w:left="273" w:right="940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9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5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2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7"/>
          <w:sz w:val="28"/>
          <w:szCs w:val="28"/>
        </w:rPr>
        <w:t xml:space="preserve">A </w:t>
      </w:r>
      <w:r>
        <w:rPr>
          <w:rFonts w:ascii="Gill Sans MT" w:eastAsia="Gill Sans MT" w:hAnsi="Gill Sans MT" w:cs="Gill Sans MT"/>
          <w:spacing w:val="-87"/>
          <w:w w:val="118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8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ind w:left="2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5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15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3"/>
          <w:w w:val="12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  <w:u w:val="single" w:color="000000"/>
        </w:rPr>
        <w:t>t</w:t>
      </w:r>
    </w:p>
    <w:p w:rsidR="00622421" w:rsidRDefault="00327388">
      <w:pPr>
        <w:spacing w:before="55"/>
        <w:ind w:left="6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</w:p>
    <w:p w:rsidR="00622421" w:rsidRDefault="00327388">
      <w:pPr>
        <w:spacing w:before="55"/>
        <w:ind w:left="33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    </w:t>
      </w:r>
      <w:r>
        <w:rPr>
          <w:rFonts w:ascii="Gill Sans MT" w:eastAsia="Gill Sans MT" w:hAnsi="Gill Sans MT" w:cs="Gill Sans MT"/>
          <w:spacing w:val="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l</w:t>
      </w:r>
      <w:r w:rsidR="00660C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a</w:t>
      </w:r>
      <w:r w:rsidR="00660C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v</w:t>
      </w:r>
      <w:r w:rsidR="00660C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s</w:t>
      </w:r>
    </w:p>
    <w:p w:rsidR="00622421" w:rsidRDefault="00327388">
      <w:pPr>
        <w:spacing w:before="55"/>
        <w:ind w:left="6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3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he</w:t>
      </w:r>
    </w:p>
    <w:p w:rsidR="00622421" w:rsidRDefault="00327388">
      <w:pPr>
        <w:spacing w:before="58"/>
        <w:ind w:left="6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3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6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spacing w:val="-1"/>
          <w:w w:val="120"/>
          <w:sz w:val="28"/>
          <w:szCs w:val="28"/>
        </w:rPr>
        <w:t>.</w:t>
      </w:r>
      <w:r w:rsidR="00660C63">
        <w:rPr>
          <w:rFonts w:ascii="Gill Sans MT" w:eastAsia="Gill Sans MT" w:hAnsi="Gill Sans MT" w:cs="Gill Sans MT"/>
          <w:w w:val="120"/>
          <w:sz w:val="28"/>
          <w:szCs w:val="28"/>
        </w:rPr>
        <w:t>g.</w:t>
      </w:r>
      <w:r>
        <w:rPr>
          <w:rFonts w:ascii="Gill Sans MT" w:eastAsia="Gill Sans MT" w:hAnsi="Gill Sans MT" w:cs="Gill Sans MT"/>
          <w:spacing w:val="-37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60C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2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e:</w:t>
      </w:r>
    </w:p>
    <w:p w:rsidR="00622421" w:rsidRDefault="00327388">
      <w:pPr>
        <w:spacing w:before="52"/>
        <w:ind w:left="34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7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20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5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7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2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5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15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spacing w:before="55"/>
        <w:ind w:left="6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3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8"/>
          <w:w w:val="1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6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3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8"/>
          <w:w w:val="1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3"/>
          <w:w w:val="113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0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6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15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633"/>
        <w:rPr>
          <w:rFonts w:ascii="Gill Sans MT" w:eastAsia="Gill Sans MT" w:hAnsi="Gill Sans MT" w:cs="Gill Sans MT"/>
          <w:sz w:val="28"/>
          <w:szCs w:val="28"/>
        </w:rPr>
        <w:sectPr w:rsidR="00622421">
          <w:footerReference w:type="default" r:id="rId15"/>
          <w:pgSz w:w="12240" w:h="15840"/>
          <w:pgMar w:top="1480" w:right="420" w:bottom="280" w:left="720" w:header="0" w:footer="750" w:gutter="0"/>
          <w:pgNumType w:start="8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7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41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1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3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8"/>
          <w:w w:val="1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1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7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0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 w:line="278" w:lineRule="auto"/>
        <w:ind w:left="113" w:right="998" w:firstLine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1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3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7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3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3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4"/>
          <w:w w:val="118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5"/>
          <w:w w:val="118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2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10"/>
          <w:w w:val="10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09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3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2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2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25"/>
          <w:sz w:val="28"/>
          <w:szCs w:val="28"/>
        </w:rPr>
        <w:t>sa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25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9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c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15"/>
          <w:w w:val="97"/>
          <w:sz w:val="28"/>
          <w:szCs w:val="28"/>
        </w:rPr>
        <w:t>A</w:t>
      </w:r>
      <w:r w:rsidR="00660C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V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w w:val="127"/>
          <w:sz w:val="28"/>
          <w:szCs w:val="28"/>
        </w:rPr>
        <w:t>ra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w w:val="9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5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2"/>
          <w:w w:val="9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6"/>
          <w:sz w:val="28"/>
          <w:szCs w:val="28"/>
        </w:rPr>
        <w:t>K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A</w:t>
      </w:r>
      <w:r>
        <w:rPr>
          <w:rFonts w:ascii="Gill Sans MT" w:eastAsia="Gill Sans MT" w:hAnsi="Gill Sans MT" w:cs="Gill Sans MT"/>
          <w:sz w:val="28"/>
          <w:szCs w:val="28"/>
        </w:rPr>
        <w:t>CE</w:t>
      </w:r>
      <w:r>
        <w:rPr>
          <w:rFonts w:ascii="Gill Sans MT" w:eastAsia="Gill Sans MT" w:hAnsi="Gill Sans MT" w:cs="Gill Sans MT"/>
          <w:spacing w:val="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05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9"/>
          <w:sz w:val="28"/>
          <w:szCs w:val="28"/>
        </w:rPr>
        <w:t>S</w:t>
      </w:r>
    </w:p>
    <w:p w:rsidR="00622421" w:rsidRDefault="00327388">
      <w:pPr>
        <w:spacing w:before="55"/>
        <w:ind w:left="278" w:right="8637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8"/>
        <w:ind w:left="276" w:right="8392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N</w:t>
      </w:r>
    </w:p>
    <w:p w:rsidR="00622421" w:rsidRDefault="00327388">
      <w:pPr>
        <w:spacing w:before="52" w:line="278" w:lineRule="auto"/>
        <w:ind w:left="113" w:right="63" w:firstLine="4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4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 w:rsidR="00660C63">
        <w:rPr>
          <w:rFonts w:ascii="Gill Sans MT" w:eastAsia="Gill Sans MT" w:hAnsi="Gill Sans MT" w:cs="Gill Sans MT"/>
          <w:sz w:val="28"/>
          <w:szCs w:val="28"/>
        </w:rPr>
        <w:t>h</w:t>
      </w:r>
      <w:r w:rsidR="00660C63"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 w:rsidR="00660C63"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 w:rsidR="00660C63">
        <w:rPr>
          <w:rFonts w:ascii="Gill Sans MT" w:eastAsia="Gill Sans MT" w:hAnsi="Gill Sans MT" w:cs="Gill Sans MT"/>
          <w:sz w:val="28"/>
          <w:szCs w:val="28"/>
        </w:rPr>
        <w:t xml:space="preserve">h </w:t>
      </w:r>
      <w:r w:rsidR="00660C63">
        <w:rPr>
          <w:rFonts w:ascii="Gill Sans MT" w:eastAsia="Gill Sans MT" w:hAnsi="Gill Sans MT" w:cs="Gill Sans MT"/>
          <w:spacing w:val="12"/>
          <w:sz w:val="28"/>
          <w:szCs w:val="28"/>
        </w:rPr>
        <w:t>plants</w:t>
      </w:r>
      <w:r>
        <w:rPr>
          <w:rFonts w:ascii="Gill Sans MT" w:eastAsia="Gill Sans MT" w:hAnsi="Gill Sans MT" w:cs="Gill Sans MT"/>
          <w:spacing w:val="1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0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 xml:space="preserve"> 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3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5"/>
          <w:w w:val="114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z w:val="28"/>
          <w:szCs w:val="28"/>
        </w:rPr>
        <w:t>v</w:t>
      </w:r>
      <w:r w:rsidR="00660C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660C63"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33"/>
          <w:sz w:val="28"/>
          <w:szCs w:val="28"/>
        </w:rPr>
        <w:t>to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 xml:space="preserve">he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2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 xml:space="preserve"> </w:t>
      </w:r>
      <w:r w:rsidR="00660C63"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 w:rsidR="00660C63">
        <w:rPr>
          <w:rFonts w:ascii="Gill Sans MT" w:eastAsia="Gill Sans MT" w:hAnsi="Gill Sans MT" w:cs="Gill Sans MT"/>
          <w:spacing w:val="-10"/>
          <w:sz w:val="28"/>
          <w:szCs w:val="28"/>
          <w:u w:val="single" w:color="000000"/>
        </w:rPr>
        <w:t>x</w:t>
      </w:r>
      <w:r w:rsidR="00660C63"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p</w:t>
      </w:r>
      <w:r w:rsidR="00660C63"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 w:rsidR="00660C63">
        <w:rPr>
          <w:rFonts w:ascii="Gill Sans MT" w:eastAsia="Gill Sans MT" w:hAnsi="Gill Sans MT" w:cs="Gill Sans MT"/>
          <w:spacing w:val="23"/>
          <w:sz w:val="28"/>
          <w:szCs w:val="28"/>
          <w:u w:val="single" w:color="000000"/>
        </w:rPr>
        <w:t>r</w:t>
      </w:r>
      <w:r w:rsidR="00660C63"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 w:rsidR="00660C63">
        <w:rPr>
          <w:rFonts w:ascii="Gill Sans MT" w:eastAsia="Gill Sans MT" w:hAnsi="Gill Sans MT" w:cs="Gill Sans MT"/>
          <w:spacing w:val="-58"/>
          <w:sz w:val="28"/>
          <w:szCs w:val="28"/>
          <w:u w:val="single" w:color="000000"/>
        </w:rPr>
        <w:t>m</w:t>
      </w:r>
      <w:r w:rsidR="00660C63"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 w:rsidR="00660C63"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>n</w:t>
      </w:r>
      <w:r w:rsidR="00660C63">
        <w:rPr>
          <w:rFonts w:ascii="Gill Sans MT" w:eastAsia="Gill Sans MT" w:hAnsi="Gill Sans MT" w:cs="Gill Sans MT"/>
          <w:sz w:val="28"/>
          <w:szCs w:val="28"/>
          <w:u w:val="single" w:color="000000"/>
        </w:rPr>
        <w:t xml:space="preserve">t </w:t>
      </w:r>
      <w:r w:rsidR="00660C63"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to</w:t>
      </w:r>
      <w:r>
        <w:rPr>
          <w:rFonts w:ascii="Gill Sans MT" w:eastAsia="Gill Sans MT" w:hAnsi="Gill Sans MT" w:cs="Gill Sans MT"/>
          <w:spacing w:val="-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3"/>
          <w:w w:val="11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27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10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15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0"/>
          <w:w w:val="11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10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Q</w:t>
      </w:r>
      <w:r>
        <w:rPr>
          <w:rFonts w:ascii="Gill Sans MT" w:eastAsia="Gill Sans MT" w:hAnsi="Gill Sans MT" w:cs="Gill Sans MT"/>
          <w:spacing w:val="-25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 w:rsidR="00660C63"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2"/>
          <w:sz w:val="28"/>
          <w:szCs w:val="28"/>
        </w:rPr>
        <w:t>ly</w:t>
      </w:r>
      <w:r w:rsidR="00660C63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660C63">
        <w:rPr>
          <w:rFonts w:ascii="Gill Sans MT" w:eastAsia="Gill Sans MT" w:hAnsi="Gill Sans MT" w:cs="Gill Sans MT"/>
          <w:sz w:val="28"/>
          <w:szCs w:val="28"/>
        </w:rPr>
        <w:t>h</w:t>
      </w:r>
      <w:r w:rsidR="00660C63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 w:rsidR="00660C63">
        <w:rPr>
          <w:rFonts w:ascii="Gill Sans MT" w:eastAsia="Gill Sans MT" w:hAnsi="Gill Sans MT" w:cs="Gill Sans MT"/>
          <w:sz w:val="28"/>
          <w:szCs w:val="28"/>
        </w:rPr>
        <w:t xml:space="preserve">e </w:t>
      </w:r>
      <w:r w:rsidR="00660C63">
        <w:rPr>
          <w:rFonts w:ascii="Gill Sans MT" w:eastAsia="Gill Sans MT" w:hAnsi="Gill Sans MT" w:cs="Gill Sans MT"/>
          <w:spacing w:val="3"/>
          <w:sz w:val="28"/>
          <w:szCs w:val="28"/>
        </w:rPr>
        <w:t>paper</w:t>
      </w:r>
    </w:p>
    <w:p w:rsidR="00622421" w:rsidRDefault="00327388">
      <w:pPr>
        <w:spacing w:before="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0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5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bb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5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spacing w:before="3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327388">
      <w:pPr>
        <w:spacing w:before="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 w:rsidR="00660C63"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2"/>
          <w:sz w:val="28"/>
          <w:szCs w:val="28"/>
        </w:rPr>
        <w:t>ly</w:t>
      </w:r>
      <w:r w:rsidR="00660C63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660C63">
        <w:rPr>
          <w:rFonts w:ascii="Gill Sans MT" w:eastAsia="Gill Sans MT" w:hAnsi="Gill Sans MT" w:cs="Gill Sans MT"/>
          <w:sz w:val="28"/>
          <w:szCs w:val="28"/>
        </w:rPr>
        <w:t>h</w:t>
      </w:r>
      <w:r w:rsidR="00660C63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 w:rsidR="00660C63">
        <w:rPr>
          <w:rFonts w:ascii="Gill Sans MT" w:eastAsia="Gill Sans MT" w:hAnsi="Gill Sans MT" w:cs="Gill Sans MT"/>
          <w:sz w:val="28"/>
          <w:szCs w:val="28"/>
        </w:rPr>
        <w:t xml:space="preserve">e </w:t>
      </w:r>
      <w:r w:rsidR="00660C63">
        <w:rPr>
          <w:rFonts w:ascii="Gill Sans MT" w:eastAsia="Gill Sans MT" w:hAnsi="Gill Sans MT" w:cs="Gill Sans MT"/>
          <w:spacing w:val="3"/>
          <w:sz w:val="28"/>
          <w:szCs w:val="28"/>
        </w:rPr>
        <w:t>paper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bb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4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 w:rsidR="00660C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660C63"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r</w:t>
      </w:r>
    </w:p>
    <w:p w:rsidR="00622421" w:rsidRDefault="00327388">
      <w:pPr>
        <w:spacing w:before="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113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7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3"/>
          <w:w w:val="114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 w:rsidR="00660C63"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2"/>
          <w:sz w:val="28"/>
          <w:szCs w:val="28"/>
        </w:rPr>
        <w:t>ly</w:t>
      </w:r>
      <w:r w:rsidR="00660C63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660C63">
        <w:rPr>
          <w:rFonts w:ascii="Gill Sans MT" w:eastAsia="Gill Sans MT" w:hAnsi="Gill Sans MT" w:cs="Gill Sans MT"/>
          <w:sz w:val="28"/>
          <w:szCs w:val="28"/>
        </w:rPr>
        <w:t>h</w:t>
      </w:r>
      <w:r w:rsidR="00660C63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 w:rsidR="00660C63">
        <w:rPr>
          <w:rFonts w:ascii="Gill Sans MT" w:eastAsia="Gill Sans MT" w:hAnsi="Gill Sans MT" w:cs="Gill Sans MT"/>
          <w:sz w:val="28"/>
          <w:szCs w:val="28"/>
        </w:rPr>
        <w:t xml:space="preserve">e </w:t>
      </w:r>
      <w:r w:rsidR="00660C63">
        <w:rPr>
          <w:rFonts w:ascii="Gill Sans MT" w:eastAsia="Gill Sans MT" w:hAnsi="Gill Sans MT" w:cs="Gill Sans MT"/>
          <w:spacing w:val="3"/>
          <w:sz w:val="28"/>
          <w:szCs w:val="28"/>
        </w:rPr>
        <w:t>paper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7" w:line="260" w:lineRule="exact"/>
        <w:rPr>
          <w:sz w:val="26"/>
          <w:szCs w:val="26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011619">
      <w:pPr>
        <w:spacing w:before="52" w:line="278" w:lineRule="auto"/>
        <w:ind w:left="113" w:right="3241"/>
        <w:rPr>
          <w:rFonts w:ascii="Gill Sans MT" w:eastAsia="Gill Sans MT" w:hAnsi="Gill Sans MT" w:cs="Gill Sans MT"/>
          <w:sz w:val="28"/>
          <w:szCs w:val="28"/>
        </w:rPr>
      </w:pPr>
      <w:r>
        <w:pict>
          <v:shape id="_x0000_s1126" type="#_x0000_t75" style="position:absolute;left:0;text-align:left;margin-left:99.9pt;margin-top:-126.65pt;width:216.9pt;height:137.95pt;z-index:-3510;mso-position-horizontal-relative:page">
            <v:imagedata r:id="rId16" o:title=""/>
            <w10:wrap anchorx="page"/>
          </v:shape>
        </w:pict>
      </w:r>
      <w:r w:rsidR="00327388"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 w:rsidR="00327388"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 w:rsidR="00327388"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327388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z w:val="28"/>
          <w:szCs w:val="28"/>
        </w:rPr>
        <w:t>he</w:t>
      </w:r>
      <w:r w:rsidR="00327388"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33"/>
          <w:w w:val="114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 w:rsidR="00327388"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z w:val="28"/>
          <w:szCs w:val="28"/>
        </w:rPr>
        <w:t>he</w:t>
      </w:r>
      <w:r w:rsidR="00327388"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 w:rsidR="00660C63"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2"/>
          <w:sz w:val="28"/>
          <w:szCs w:val="28"/>
        </w:rPr>
        <w:t>ly</w:t>
      </w:r>
      <w:r w:rsidR="00660C63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660C63">
        <w:rPr>
          <w:rFonts w:ascii="Gill Sans MT" w:eastAsia="Gill Sans MT" w:hAnsi="Gill Sans MT" w:cs="Gill Sans MT"/>
          <w:sz w:val="28"/>
          <w:szCs w:val="28"/>
        </w:rPr>
        <w:t>h</w:t>
      </w:r>
      <w:r w:rsidR="00660C63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 w:rsidR="00660C63">
        <w:rPr>
          <w:rFonts w:ascii="Gill Sans MT" w:eastAsia="Gill Sans MT" w:hAnsi="Gill Sans MT" w:cs="Gill Sans MT"/>
          <w:sz w:val="28"/>
          <w:szCs w:val="28"/>
        </w:rPr>
        <w:t xml:space="preserve">e </w:t>
      </w:r>
      <w:r w:rsidR="00660C63">
        <w:rPr>
          <w:rFonts w:ascii="Gill Sans MT" w:eastAsia="Gill Sans MT" w:hAnsi="Gill Sans MT" w:cs="Gill Sans MT"/>
          <w:spacing w:val="3"/>
          <w:sz w:val="28"/>
          <w:szCs w:val="28"/>
        </w:rPr>
        <w:t>paper</w:t>
      </w:r>
      <w:r w:rsidR="00327388"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 w:rsidR="00327388"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 w:rsidR="00327388"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 w:rsidR="00327388"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 w:rsidR="00327388"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 w:rsidR="00327388"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 w:rsidR="00327388"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 w:rsidR="00327388"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 w:rsidR="00327388"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 w:rsidR="00327388"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 w:rsidR="00327388"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 w:rsidR="00327388"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 w:rsidR="00327388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 w:rsidR="00327388"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 w:rsidR="00327388"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  <w:r w:rsidR="00327388">
        <w:rPr>
          <w:rFonts w:ascii="Gill Sans MT" w:eastAsia="Gill Sans MT" w:hAnsi="Gill Sans MT" w:cs="Gill Sans MT"/>
          <w:spacing w:val="-76"/>
          <w:w w:val="183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spacing w:val="-11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 w:rsidR="00327388"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 w:rsidR="00327388"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 w:rsidR="00327388"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3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1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80" w:right="360" w:bottom="280" w:left="880" w:header="0" w:footer="750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19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iv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9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 w:rsidR="00660C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60C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f</w:t>
      </w:r>
      <w:r w:rsidR="00660C63">
        <w:rPr>
          <w:rFonts w:ascii="Gill Sans MT" w:eastAsia="Gill Sans MT" w:hAnsi="Gill Sans MT" w:cs="Gill Sans MT"/>
          <w:w w:val="85"/>
          <w:sz w:val="28"/>
          <w:szCs w:val="28"/>
        </w:rPr>
        <w:t>or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9" w:line="278" w:lineRule="auto"/>
        <w:ind w:left="533" w:right="3632" w:hanging="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99"/>
          <w:sz w:val="28"/>
          <w:szCs w:val="28"/>
        </w:rPr>
        <w:lastRenderedPageBreak/>
        <w:t>I</w:t>
      </w:r>
      <w:r>
        <w:rPr>
          <w:rFonts w:ascii="Gill Sans MT" w:eastAsia="Gill Sans MT" w:hAnsi="Gill Sans MT" w:cs="Gill Sans MT"/>
          <w:spacing w:val="-70"/>
          <w:w w:val="99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4"/>
          <w:w w:val="99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6"/>
          <w:w w:val="99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99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9"/>
          <w:w w:val="9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2"/>
          <w:w w:val="9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9"/>
          <w:w w:val="99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9"/>
          <w:sz w:val="28"/>
          <w:szCs w:val="28"/>
        </w:rPr>
        <w:t>CE</w:t>
      </w:r>
      <w:r>
        <w:rPr>
          <w:rFonts w:ascii="Gill Sans MT" w:eastAsia="Gill Sans MT" w:hAnsi="Gill Sans MT" w:cs="Gill Sans MT"/>
          <w:spacing w:val="-2"/>
          <w:w w:val="9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9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7"/>
          <w:w w:val="9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8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8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11"/>
          <w:w w:val="8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05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 xml:space="preserve">T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4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w w:val="9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9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7"/>
          <w:w w:val="9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N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w w:val="9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5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2"/>
          <w:w w:val="9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>FF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CT</w:t>
      </w:r>
      <w:r>
        <w:rPr>
          <w:rFonts w:ascii="Gill Sans MT" w:eastAsia="Gill Sans MT" w:hAnsi="Gill Sans MT" w:cs="Gill Sans MT"/>
          <w:spacing w:val="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R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9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7"/>
          <w:w w:val="9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N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e:</w:t>
      </w:r>
    </w:p>
    <w:p w:rsidR="00622421" w:rsidRDefault="00327388">
      <w:pPr>
        <w:spacing w:before="55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3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9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7"/>
          <w:w w:val="119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7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9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7"/>
          <w:w w:val="119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7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w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6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spacing w:before="55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3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z w:val="28"/>
          <w:szCs w:val="28"/>
        </w:rPr>
        <w:t>h</w:t>
      </w:r>
      <w:r w:rsidR="00660C63"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 w:rsidR="00660C63"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 w:rsidR="00660C63"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 w:rsidR="00660C63"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 w:rsidR="00660C63"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 w:rsidR="00660C63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660C63">
        <w:rPr>
          <w:rFonts w:ascii="Gill Sans MT" w:eastAsia="Gill Sans MT" w:hAnsi="Gill Sans MT" w:cs="Gill Sans MT"/>
          <w:sz w:val="28"/>
          <w:szCs w:val="28"/>
        </w:rPr>
        <w:t xml:space="preserve">y </w:t>
      </w:r>
      <w:r w:rsidR="00660C63">
        <w:rPr>
          <w:rFonts w:ascii="Gill Sans MT" w:eastAsia="Gill Sans MT" w:hAnsi="Gill Sans MT" w:cs="Gill Sans MT"/>
          <w:spacing w:val="7"/>
          <w:sz w:val="28"/>
          <w:szCs w:val="28"/>
        </w:rPr>
        <w:t>is</w:t>
      </w:r>
      <w:r>
        <w:rPr>
          <w:rFonts w:ascii="Gill Sans MT" w:eastAsia="Gill Sans MT" w:hAnsi="Gill Sans MT" w:cs="Gill Sans MT"/>
          <w:spacing w:val="-19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7"/>
          <w:w w:val="119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7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w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w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z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 xml:space="preserve"> o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5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3"/>
          <w:w w:val="120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1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0"/>
          <w:w w:val="12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3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8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38"/>
          <w:sz w:val="28"/>
          <w:szCs w:val="28"/>
        </w:rPr>
        <w:t>f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0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d</w:t>
      </w:r>
    </w:p>
    <w:p w:rsidR="00622421" w:rsidRDefault="00327388">
      <w:pPr>
        <w:spacing w:before="55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3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9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7"/>
          <w:w w:val="119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7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spacing w:before="55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16"/>
          <w:w w:val="113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ht</w:t>
      </w:r>
      <w:r>
        <w:rPr>
          <w:rFonts w:ascii="Gill Sans MT" w:eastAsia="Gill Sans MT" w:hAnsi="Gill Sans MT" w:cs="Gill Sans MT"/>
          <w:spacing w:val="-10"/>
          <w:w w:val="113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w w:val="110"/>
          <w:sz w:val="28"/>
          <w:szCs w:val="28"/>
        </w:rPr>
        <w:t>the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7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6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w w:val="10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7"/>
          <w:w w:val="10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0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9"/>
          <w:w w:val="10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0"/>
          <w:w w:val="10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4"/>
          <w:w w:val="10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9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6"/>
          <w:w w:val="9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8"/>
          <w:w w:val="9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7"/>
          <w:w w:val="9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92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6"/>
          <w:w w:val="92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7"/>
          <w:w w:val="9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R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9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7"/>
          <w:w w:val="9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N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4"/>
          <w:w w:val="116"/>
          <w:sz w:val="28"/>
          <w:szCs w:val="28"/>
        </w:rPr>
        <w:t>dd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1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11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0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11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0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6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3"/>
          <w:w w:val="114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9"/>
          <w:sz w:val="28"/>
          <w:szCs w:val="28"/>
        </w:rPr>
        <w:t>x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26"/>
          <w:w w:val="97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3"/>
          <w:w w:val="99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26"/>
          <w:w w:val="97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5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>P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3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3"/>
          <w:w w:val="119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9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7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8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3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3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8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5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ss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68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55"/>
        <w:ind w:left="1151" w:right="7953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</w:p>
    <w:p w:rsidR="00622421" w:rsidRDefault="00327388">
      <w:pPr>
        <w:spacing w:before="58"/>
        <w:ind w:left="1151" w:right="8267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108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0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9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  <w:sectPr w:rsidR="00622421">
          <w:footerReference w:type="default" r:id="rId17"/>
          <w:pgSz w:w="12240" w:h="15840"/>
          <w:pgMar w:top="660" w:right="420" w:bottom="280" w:left="880" w:header="0" w:footer="699" w:gutter="0"/>
          <w:pgNumType w:start="1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w w:val="99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9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lastRenderedPageBreak/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"/>
          <w:w w:val="113"/>
          <w:sz w:val="28"/>
          <w:szCs w:val="28"/>
          <w:u w:val="single" w:color="000000"/>
        </w:rPr>
        <w:t>q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w w:val="99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                     </w:t>
      </w:r>
      <w:r>
        <w:rPr>
          <w:rFonts w:ascii="Segoe MDL2 Assets" w:eastAsia="Segoe MDL2 Assets" w:hAnsi="Segoe MDL2 Assets" w:cs="Segoe MDL2 Assets"/>
          <w:spacing w:val="23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 xml:space="preserve">    </w:t>
      </w:r>
      <w:r>
        <w:rPr>
          <w:rFonts w:ascii="Gill Sans MT" w:eastAsia="Gill Sans MT" w:hAnsi="Gill Sans MT" w:cs="Gill Sans MT"/>
          <w:spacing w:val="-3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                     </w:t>
      </w:r>
      <w:r>
        <w:rPr>
          <w:rFonts w:ascii="Segoe MDL2 Assets" w:eastAsia="Segoe MDL2 Assets" w:hAnsi="Segoe MDL2 Assets" w:cs="Segoe MDL2 Assets"/>
          <w:spacing w:val="23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w w:val="99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 xml:space="preserve"> 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iv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1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38"/>
          <w:sz w:val="28"/>
          <w:szCs w:val="28"/>
        </w:rPr>
        <w:t>f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4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 w:line="278" w:lineRule="auto"/>
        <w:ind w:left="113" w:right="3237" w:firstLine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ht</w:t>
      </w:r>
      <w:r>
        <w:rPr>
          <w:rFonts w:ascii="Gill Sans MT" w:eastAsia="Gill Sans MT" w:hAnsi="Gill Sans MT" w:cs="Gill Sans MT"/>
          <w:spacing w:val="-1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w w:val="110"/>
          <w:sz w:val="28"/>
          <w:szCs w:val="28"/>
        </w:rPr>
        <w:t>the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30"/>
          <w:w w:val="85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</w:p>
    <w:p w:rsidR="00622421" w:rsidRDefault="00327388">
      <w:pPr>
        <w:spacing w:line="278" w:lineRule="auto"/>
        <w:ind w:left="113" w:right="531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6"/>
          <w:w w:val="109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4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60C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s</w:t>
      </w:r>
      <w:r w:rsidR="00660C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t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a</w:t>
      </w:r>
      <w:r w:rsidR="00660C63"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w w:val="110"/>
          <w:sz w:val="28"/>
          <w:szCs w:val="28"/>
        </w:rPr>
        <w:t>ch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76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0"/>
          <w:w w:val="99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line="278" w:lineRule="auto"/>
        <w:ind w:left="323" w:right="272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4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3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ass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4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18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7"/>
          <w:w w:val="1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3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9"/>
          <w:w w:val="123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3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3"/>
          <w:w w:val="1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4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2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60C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s</w:t>
      </w:r>
      <w:r w:rsidR="00660C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t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a</w:t>
      </w:r>
      <w:r w:rsidR="00660C63"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w w:val="110"/>
          <w:sz w:val="28"/>
          <w:szCs w:val="28"/>
        </w:rPr>
        <w:t>ch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li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w w:val="98"/>
          <w:sz w:val="28"/>
          <w:szCs w:val="28"/>
          <w:u w:val="single" w:color="000000"/>
        </w:rPr>
        <w:t>t</w:t>
      </w:r>
    </w:p>
    <w:p w:rsidR="00622421" w:rsidRDefault="00327388">
      <w:pPr>
        <w:spacing w:before="52"/>
        <w:ind w:left="46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8"/>
          <w:w w:val="117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4"/>
          <w:w w:val="110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5"/>
          <w:w w:val="110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1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0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3"/>
          <w:w w:val="112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10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2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22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.</w:t>
      </w:r>
    </w:p>
    <w:p w:rsidR="00622421" w:rsidRDefault="00327388">
      <w:pPr>
        <w:spacing w:before="52" w:line="278" w:lineRule="auto"/>
        <w:ind w:left="113" w:right="5698" w:firstLine="2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60C63"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w w:val="110"/>
          <w:sz w:val="28"/>
          <w:szCs w:val="28"/>
        </w:rPr>
        <w:t>p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h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t</w:t>
      </w:r>
      <w:r w:rsidR="00660C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s</w:t>
      </w:r>
      <w:r w:rsidR="00660C63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y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n</w:t>
      </w:r>
      <w:r w:rsidR="00660C63">
        <w:rPr>
          <w:rFonts w:ascii="Gill Sans MT" w:eastAsia="Gill Sans MT" w:hAnsi="Gill Sans MT" w:cs="Gill Sans MT"/>
          <w:w w:val="110"/>
          <w:sz w:val="28"/>
          <w:szCs w:val="28"/>
        </w:rPr>
        <w:t>t</w:t>
      </w:r>
      <w:r w:rsidR="00660C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h</w:t>
      </w:r>
      <w:r w:rsidR="00660C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s</w:t>
      </w:r>
      <w:r w:rsidR="00660C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is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1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0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3"/>
          <w:w w:val="112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10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2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22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.</w:t>
      </w:r>
    </w:p>
    <w:p w:rsidR="00622421" w:rsidRDefault="00327388">
      <w:pPr>
        <w:spacing w:before="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1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60C63"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w w:val="110"/>
          <w:sz w:val="28"/>
          <w:szCs w:val="28"/>
        </w:rPr>
        <w:t>p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h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t</w:t>
      </w:r>
      <w:r w:rsidR="00660C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s</w:t>
      </w:r>
      <w:r w:rsidR="00660C63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y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n</w:t>
      </w:r>
      <w:r w:rsidR="00660C63">
        <w:rPr>
          <w:rFonts w:ascii="Gill Sans MT" w:eastAsia="Gill Sans MT" w:hAnsi="Gill Sans MT" w:cs="Gill Sans MT"/>
          <w:w w:val="110"/>
          <w:sz w:val="28"/>
          <w:szCs w:val="28"/>
        </w:rPr>
        <w:t>t</w:t>
      </w:r>
      <w:r w:rsidR="00660C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h</w:t>
      </w:r>
      <w:r w:rsidR="00660C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s</w:t>
      </w:r>
      <w:r w:rsidR="00660C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is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 w:line="278" w:lineRule="auto"/>
        <w:ind w:left="183" w:right="4550" w:firstLine="29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8"/>
          <w:w w:val="112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w w:val="112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6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9"/>
          <w:w w:val="112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660C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60C63"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 xml:space="preserve"> </w:t>
      </w:r>
      <w:r w:rsidR="00660C63">
        <w:rPr>
          <w:rFonts w:ascii="Gill Sans MT" w:eastAsia="Gill Sans MT" w:hAnsi="Gill Sans MT" w:cs="Gill Sans MT"/>
          <w:w w:val="110"/>
          <w:sz w:val="28"/>
          <w:szCs w:val="28"/>
        </w:rPr>
        <w:t>p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h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t</w:t>
      </w:r>
      <w:r w:rsidR="00660C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o</w:t>
      </w:r>
      <w:r w:rsidR="00660C63"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s</w:t>
      </w:r>
      <w:r w:rsidR="00660C63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y</w:t>
      </w:r>
      <w:r w:rsidR="00660C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n</w:t>
      </w:r>
      <w:r w:rsidR="00660C63">
        <w:rPr>
          <w:rFonts w:ascii="Gill Sans MT" w:eastAsia="Gill Sans MT" w:hAnsi="Gill Sans MT" w:cs="Gill Sans MT"/>
          <w:w w:val="110"/>
          <w:sz w:val="28"/>
          <w:szCs w:val="28"/>
        </w:rPr>
        <w:t>t</w:t>
      </w:r>
      <w:r w:rsidR="00660C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h</w:t>
      </w:r>
      <w:r w:rsidR="00660C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e</w:t>
      </w:r>
      <w:r w:rsidR="00660C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s</w:t>
      </w:r>
      <w:r w:rsidR="00660C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is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1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0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3"/>
          <w:w w:val="112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10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2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22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4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1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6"/>
          <w:w w:val="95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5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7"/>
          <w:w w:val="9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8"/>
          <w:w w:val="11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3"/>
          <w:w w:val="11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.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 w:line="278" w:lineRule="auto"/>
        <w:ind w:left="113" w:right="7893" w:firstLine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4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7"/>
          <w:w w:val="115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5"/>
          <w:w w:val="11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3"/>
          <w:w w:val="119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3"/>
          <w:w w:val="119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0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5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9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9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5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05"/>
          <w:sz w:val="28"/>
          <w:szCs w:val="28"/>
        </w:rPr>
        <w:t>k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115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5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7"/>
          <w:w w:val="115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20"/>
          <w:w w:val="11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7"/>
          <w:w w:val="115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38"/>
          <w:sz w:val="28"/>
          <w:szCs w:val="28"/>
        </w:rPr>
        <w:t>f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38"/>
          <w:sz w:val="28"/>
          <w:szCs w:val="28"/>
        </w:rPr>
        <w:t>f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38"/>
          <w:sz w:val="28"/>
          <w:szCs w:val="28"/>
        </w:rPr>
        <w:t>f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60" w:right="420" w:bottom="280" w:left="880" w:header="0" w:footer="699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bb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41"/>
        <w:ind w:left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114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22" w:line="380" w:lineRule="atLeast"/>
        <w:ind w:left="153" w:right="7011" w:firstLine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ivi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4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7"/>
          <w:w w:val="115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before="8" w:line="200" w:lineRule="exact"/>
      </w:pPr>
    </w:p>
    <w:p w:rsidR="00622421" w:rsidRDefault="00327388">
      <w:pPr>
        <w:spacing w:before="21"/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8"/>
          <w:w w:val="115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7"/>
          <w:w w:val="115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5"/>
          <w:w w:val="11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23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6"/>
          <w:w w:val="116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6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7"/>
          <w:w w:val="116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 xml:space="preserve">.                                      </w:t>
      </w:r>
      <w:r>
        <w:rPr>
          <w:rFonts w:ascii="Gill Sans MT" w:eastAsia="Gill Sans MT" w:hAnsi="Gill Sans MT" w:cs="Gill Sans MT"/>
          <w:spacing w:val="2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6"/>
          <w:w w:val="116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7"/>
          <w:w w:val="116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6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6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6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23"/>
          <w:w w:val="11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0"/>
          <w:w w:val="116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6"/>
          <w:w w:val="116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7"/>
          <w:w w:val="116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10"/>
          <w:w w:val="116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6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25"/>
          <w:w w:val="11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38"/>
          <w:sz w:val="28"/>
          <w:szCs w:val="28"/>
          <w:u w:val="single" w:color="000000"/>
        </w:rPr>
        <w:t>f</w:t>
      </w:r>
    </w:p>
    <w:p w:rsidR="00622421" w:rsidRDefault="00011619">
      <w:pPr>
        <w:spacing w:before="59"/>
        <w:ind w:left="797"/>
      </w:pPr>
      <w:r>
        <w:pict>
          <v:shape id="_x0000_s1125" type="#_x0000_t75" style="position:absolute;left:0;text-align:left;margin-left:338.05pt;margin-top:133.2pt;width:132.85pt;height:127.5pt;z-index:-3509;mso-position-horizontal-relative:page;mso-position-vertical-relative:page">
            <v:imagedata r:id="rId18" o:title=""/>
            <w10:wrap anchorx="page" anchory="page"/>
          </v:shape>
        </w:pict>
      </w:r>
      <w:r>
        <w:pict>
          <v:shape id="_x0000_i1030" type="#_x0000_t75" style="width:72.75pt;height:129.75pt">
            <v:imagedata r:id="rId19" o:title=""/>
          </v:shape>
        </w:pict>
      </w:r>
    </w:p>
    <w:p w:rsidR="00622421" w:rsidRDefault="00622421">
      <w:pPr>
        <w:spacing w:line="200" w:lineRule="exact"/>
      </w:pPr>
    </w:p>
    <w:p w:rsidR="00622421" w:rsidRDefault="00622421">
      <w:pPr>
        <w:spacing w:before="2" w:line="260" w:lineRule="exact"/>
        <w:rPr>
          <w:sz w:val="26"/>
          <w:szCs w:val="26"/>
        </w:rPr>
      </w:pPr>
    </w:p>
    <w:p w:rsidR="00622421" w:rsidRDefault="00327388">
      <w:pPr>
        <w:spacing w:line="300" w:lineRule="exact"/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8"/>
          <w:w w:val="115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6"/>
          <w:w w:val="115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7"/>
          <w:w w:val="115"/>
          <w:position w:val="-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5"/>
          <w:position w:val="-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5"/>
          <w:position w:val="-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5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5"/>
          <w:w w:val="115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rr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ed</w:t>
      </w:r>
      <w:r>
        <w:rPr>
          <w:rFonts w:ascii="Gill Sans MT" w:eastAsia="Gill Sans MT" w:hAnsi="Gill Sans MT" w:cs="Gill Sans MT"/>
          <w:spacing w:val="-99"/>
          <w:w w:val="183"/>
          <w:position w:val="-1"/>
          <w:sz w:val="28"/>
          <w:szCs w:val="28"/>
          <w:u w:val="single" w:color="000000"/>
        </w:rPr>
        <w:t xml:space="preserve"> </w:t>
      </w:r>
      <w:r w:rsidR="006B7AFC">
        <w:rPr>
          <w:rFonts w:ascii="Gill Sans MT" w:eastAsia="Gill Sans MT" w:hAnsi="Gill Sans MT" w:cs="Gill Sans MT"/>
          <w:spacing w:val="6"/>
          <w:w w:val="120"/>
          <w:position w:val="-1"/>
          <w:sz w:val="28"/>
          <w:szCs w:val="28"/>
          <w:u w:val="single" w:color="000000"/>
        </w:rPr>
        <w:t>l</w:t>
      </w:r>
      <w:r w:rsidR="006B7AFC">
        <w:rPr>
          <w:rFonts w:ascii="Gill Sans MT" w:eastAsia="Gill Sans MT" w:hAnsi="Gill Sans MT" w:cs="Gill Sans MT"/>
          <w:w w:val="120"/>
          <w:position w:val="-1"/>
          <w:sz w:val="28"/>
          <w:szCs w:val="28"/>
          <w:u w:val="single" w:color="000000"/>
        </w:rPr>
        <w:t>e</w:t>
      </w:r>
      <w:r w:rsidR="006B7AFC">
        <w:rPr>
          <w:rFonts w:ascii="Gill Sans MT" w:eastAsia="Gill Sans MT" w:hAnsi="Gill Sans MT" w:cs="Gill Sans MT"/>
          <w:spacing w:val="-5"/>
          <w:w w:val="120"/>
          <w:position w:val="-1"/>
          <w:sz w:val="28"/>
          <w:szCs w:val="28"/>
          <w:u w:val="single" w:color="000000"/>
        </w:rPr>
        <w:t>a</w:t>
      </w:r>
      <w:r w:rsidR="006B7AFC">
        <w:rPr>
          <w:rFonts w:ascii="Gill Sans MT" w:eastAsia="Gill Sans MT" w:hAnsi="Gill Sans MT" w:cs="Gill Sans MT"/>
          <w:w w:val="120"/>
          <w:position w:val="-1"/>
          <w:sz w:val="28"/>
          <w:szCs w:val="28"/>
          <w:u w:val="single" w:color="000000"/>
        </w:rPr>
        <w:t>f</w:t>
      </w:r>
      <w:r w:rsidR="006B7AFC">
        <w:rPr>
          <w:rFonts w:ascii="Gill Sans MT" w:eastAsia="Gill Sans MT" w:hAnsi="Gill Sans MT" w:cs="Gill Sans MT"/>
          <w:spacing w:val="2"/>
          <w:w w:val="120"/>
          <w:position w:val="-1"/>
          <w:sz w:val="28"/>
          <w:szCs w:val="28"/>
        </w:rPr>
        <w:t>.</w:t>
      </w:r>
      <w:r>
        <w:rPr>
          <w:rFonts w:ascii="Gill Sans MT" w:eastAsia="Gill Sans MT" w:hAnsi="Gill Sans MT" w:cs="Gill Sans MT"/>
          <w:position w:val="-1"/>
          <w:sz w:val="28"/>
          <w:szCs w:val="28"/>
        </w:rPr>
        <w:t xml:space="preserve">                                       </w:t>
      </w:r>
      <w:r>
        <w:rPr>
          <w:rFonts w:ascii="Gill Sans MT" w:eastAsia="Gill Sans MT" w:hAnsi="Gill Sans MT" w:cs="Gill Sans MT"/>
          <w:spacing w:val="40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5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6"/>
          <w:w w:val="115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7"/>
          <w:w w:val="115"/>
          <w:position w:val="-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5"/>
          <w:position w:val="-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5"/>
          <w:position w:val="-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5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55"/>
          <w:w w:val="115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6"/>
          <w:position w:val="-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position w:val="-1"/>
          <w:sz w:val="28"/>
          <w:szCs w:val="28"/>
          <w:u w:val="single" w:color="000000"/>
        </w:rPr>
        <w:t>bb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ed</w:t>
      </w:r>
      <w:r>
        <w:rPr>
          <w:rFonts w:ascii="Gill Sans MT" w:eastAsia="Gill Sans MT" w:hAnsi="Gill Sans MT" w:cs="Gill Sans MT"/>
          <w:spacing w:val="44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138"/>
          <w:position w:val="-1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w w:val="120"/>
          <w:position w:val="-1"/>
          <w:sz w:val="28"/>
          <w:szCs w:val="28"/>
          <w:u w:val="single" w:color="000000"/>
        </w:rPr>
        <w:t>.</w:t>
      </w:r>
    </w:p>
    <w:p w:rsidR="00622421" w:rsidRDefault="00011619">
      <w:pPr>
        <w:spacing w:before="68"/>
        <w:ind w:left="160"/>
      </w:pPr>
      <w:r>
        <w:pict>
          <v:shape id="_x0000_i1031" type="#_x0000_t75" style="width:118.5pt;height:129.75pt">
            <v:imagedata r:id="rId20" o:title=""/>
          </v:shape>
        </w:pict>
      </w:r>
    </w:p>
    <w:p w:rsidR="00622421" w:rsidRDefault="00622421">
      <w:pPr>
        <w:spacing w:before="4" w:line="100" w:lineRule="exact"/>
        <w:rPr>
          <w:sz w:val="11"/>
          <w:szCs w:val="11"/>
        </w:rPr>
        <w:sectPr w:rsidR="00622421">
          <w:pgSz w:w="12240" w:h="15840"/>
          <w:pgMar w:top="680" w:right="420" w:bottom="280" w:left="840" w:header="0" w:footer="699" w:gutter="0"/>
          <w:cols w:space="720"/>
        </w:sectPr>
      </w:pPr>
    </w:p>
    <w:p w:rsidR="00622421" w:rsidRDefault="00011619">
      <w:pPr>
        <w:spacing w:before="21"/>
        <w:ind w:left="153"/>
        <w:rPr>
          <w:rFonts w:ascii="Gill Sans MT" w:eastAsia="Gill Sans MT" w:hAnsi="Gill Sans MT" w:cs="Gill Sans MT"/>
          <w:sz w:val="28"/>
          <w:szCs w:val="28"/>
        </w:rPr>
      </w:pPr>
      <w:r>
        <w:lastRenderedPageBreak/>
        <w:pict>
          <v:shape id="_x0000_s1122" type="#_x0000_t75" style="position:absolute;left:0;text-align:left;margin-left:56.65pt;margin-top:20pt;width:124pt;height:131pt;z-index:-3508;mso-position-horizontal-relative:page">
            <v:imagedata r:id="rId21" o:title=""/>
            <w10:wrap anchorx="page"/>
          </v:shape>
        </w:pict>
      </w:r>
      <w:r w:rsidR="00327388"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spacing w:val="6"/>
          <w:w w:val="116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67"/>
          <w:w w:val="116"/>
          <w:sz w:val="28"/>
          <w:szCs w:val="28"/>
        </w:rPr>
        <w:t>m</w:t>
      </w:r>
      <w:r w:rsidR="00327388">
        <w:rPr>
          <w:rFonts w:ascii="Gill Sans MT" w:eastAsia="Gill Sans MT" w:hAnsi="Gill Sans MT" w:cs="Gill Sans MT"/>
          <w:spacing w:val="-10"/>
          <w:w w:val="116"/>
          <w:sz w:val="28"/>
          <w:szCs w:val="28"/>
        </w:rPr>
        <w:t>p</w:t>
      </w:r>
      <w:r w:rsidR="00327388">
        <w:rPr>
          <w:rFonts w:ascii="Gill Sans MT" w:eastAsia="Gill Sans MT" w:hAnsi="Gill Sans MT" w:cs="Gill Sans MT"/>
          <w:spacing w:val="6"/>
          <w:w w:val="116"/>
          <w:sz w:val="28"/>
          <w:szCs w:val="28"/>
        </w:rPr>
        <w:t>l</w:t>
      </w:r>
      <w:r w:rsidR="00327388"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-18"/>
          <w:w w:val="116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11"/>
          <w:w w:val="131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7" w:line="160" w:lineRule="exact"/>
        <w:rPr>
          <w:sz w:val="16"/>
          <w:szCs w:val="16"/>
        </w:rPr>
      </w:pPr>
      <w:r>
        <w:br w:type="column"/>
      </w:r>
    </w:p>
    <w:p w:rsidR="00622421" w:rsidRDefault="00011619">
      <w:pPr>
        <w:spacing w:line="300" w:lineRule="exact"/>
        <w:ind w:left="1127"/>
        <w:rPr>
          <w:rFonts w:ascii="Gill Sans MT" w:eastAsia="Gill Sans MT" w:hAnsi="Gill Sans MT" w:cs="Gill Sans MT"/>
          <w:sz w:val="28"/>
          <w:szCs w:val="28"/>
        </w:rPr>
        <w:sectPr w:rsidR="00622421">
          <w:type w:val="continuous"/>
          <w:pgSz w:w="12240" w:h="15840"/>
          <w:pgMar w:top="1480" w:right="420" w:bottom="280" w:left="840" w:header="720" w:footer="720" w:gutter="0"/>
          <w:cols w:num="2" w:space="720" w:equalWidth="0">
            <w:col w:w="2773" w:space="3019"/>
            <w:col w:w="5188"/>
          </w:cols>
        </w:sectPr>
      </w:pPr>
      <w:r>
        <w:pict>
          <v:shape id="_x0000_s1121" type="#_x0000_t75" style="position:absolute;left:0;text-align:left;margin-left:331.6pt;margin-top:-129.2pt;width:109.65pt;height:115.5pt;z-index:-3507;mso-position-horizontal-relative:page">
            <v:imagedata r:id="rId22" o:title=""/>
            <w10:wrap anchorx="page"/>
          </v:shape>
        </w:pict>
      </w:r>
      <w:r w:rsidR="00327388">
        <w:rPr>
          <w:rFonts w:ascii="Gill Sans MT" w:eastAsia="Gill Sans MT" w:hAnsi="Gill Sans MT" w:cs="Gill Sans MT"/>
          <w:spacing w:val="6"/>
          <w:w w:val="115"/>
          <w:position w:val="-1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spacing w:val="2"/>
          <w:w w:val="115"/>
          <w:position w:val="-1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70"/>
          <w:w w:val="115"/>
          <w:position w:val="-1"/>
          <w:sz w:val="28"/>
          <w:szCs w:val="28"/>
        </w:rPr>
        <w:t>m</w:t>
      </w:r>
      <w:r w:rsidR="00327388">
        <w:rPr>
          <w:rFonts w:ascii="Gill Sans MT" w:eastAsia="Gill Sans MT" w:hAnsi="Gill Sans MT" w:cs="Gill Sans MT"/>
          <w:spacing w:val="-13"/>
          <w:w w:val="115"/>
          <w:position w:val="-1"/>
          <w:sz w:val="28"/>
          <w:szCs w:val="28"/>
        </w:rPr>
        <w:t>p</w:t>
      </w:r>
      <w:r w:rsidR="00327388">
        <w:rPr>
          <w:rFonts w:ascii="Gill Sans MT" w:eastAsia="Gill Sans MT" w:hAnsi="Gill Sans MT" w:cs="Gill Sans MT"/>
          <w:spacing w:val="2"/>
          <w:w w:val="115"/>
          <w:position w:val="-1"/>
          <w:sz w:val="28"/>
          <w:szCs w:val="28"/>
        </w:rPr>
        <w:t>l</w:t>
      </w:r>
      <w:r w:rsidR="00327388">
        <w:rPr>
          <w:rFonts w:ascii="Gill Sans MT" w:eastAsia="Gill Sans MT" w:hAnsi="Gill Sans MT" w:cs="Gill Sans MT"/>
          <w:w w:val="115"/>
          <w:position w:val="-1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-16"/>
          <w:w w:val="115"/>
          <w:position w:val="-1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29"/>
          <w:w w:val="110"/>
          <w:position w:val="-1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spacing w:val="2"/>
          <w:w w:val="110"/>
          <w:position w:val="-1"/>
          <w:sz w:val="28"/>
          <w:szCs w:val="28"/>
        </w:rPr>
        <w:t>ivi</w:t>
      </w:r>
      <w:r w:rsidR="00327388">
        <w:rPr>
          <w:rFonts w:ascii="Gill Sans MT" w:eastAsia="Gill Sans MT" w:hAnsi="Gill Sans MT" w:cs="Gill Sans MT"/>
          <w:spacing w:val="-29"/>
          <w:w w:val="110"/>
          <w:position w:val="-1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w w:val="110"/>
          <w:position w:val="-1"/>
          <w:sz w:val="28"/>
          <w:szCs w:val="28"/>
        </w:rPr>
        <w:t>d</w:t>
      </w:r>
    </w:p>
    <w:p w:rsidR="00622421" w:rsidRDefault="00622421">
      <w:pPr>
        <w:spacing w:before="5" w:line="200" w:lineRule="exact"/>
      </w:pPr>
    </w:p>
    <w:p w:rsidR="00622421" w:rsidRDefault="00011619">
      <w:pPr>
        <w:ind w:left="6182"/>
      </w:pPr>
      <w:r>
        <w:pict>
          <v:shape id="_x0000_i1032" type="#_x0000_t75" style="width:130.5pt;height:116.25pt">
            <v:imagedata r:id="rId23" o:title=""/>
          </v:shape>
        </w:pict>
      </w:r>
    </w:p>
    <w:p w:rsidR="00622421" w:rsidRDefault="00622421">
      <w:pPr>
        <w:spacing w:before="6" w:line="100" w:lineRule="exact"/>
        <w:rPr>
          <w:sz w:val="11"/>
          <w:szCs w:val="11"/>
        </w:rPr>
      </w:pPr>
    </w:p>
    <w:p w:rsidR="00622421" w:rsidRDefault="00327388">
      <w:pPr>
        <w:spacing w:before="21"/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58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4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2"/>
        <w:ind w:left="4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7"/>
          <w:w w:val="110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2"/>
          <w:w w:val="110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6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9"/>
          <w:w w:val="122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2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9"/>
          <w:w w:val="1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2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5"/>
          <w:w w:val="1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9"/>
          <w:w w:val="122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2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9"/>
          <w:w w:val="1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8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116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3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05"/>
          <w:sz w:val="28"/>
          <w:szCs w:val="28"/>
        </w:rPr>
        <w:t>k</w:t>
      </w:r>
    </w:p>
    <w:p w:rsidR="00622421" w:rsidRDefault="00327388">
      <w:pPr>
        <w:spacing w:before="52"/>
        <w:ind w:left="10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52"/>
        <w:ind w:left="5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7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8"/>
          <w:w w:val="112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5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ivi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4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6B7AFC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B7AFC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B7AFC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B7AFC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l</w:t>
      </w:r>
      <w:r w:rsidR="006B7AFC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e</w:t>
      </w:r>
      <w:r w:rsidR="006B7AFC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a</w:t>
      </w:r>
      <w:r w:rsidR="006B7AFC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f</w:t>
      </w:r>
      <w:r w:rsidR="006B7AFC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l</w:t>
      </w:r>
      <w:r w:rsidR="006B7AFC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e</w:t>
      </w:r>
      <w:r w:rsidR="006B7AFC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ts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11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0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64"/>
          <w:w w:val="110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0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35"/>
          <w:w w:val="11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:</w:t>
      </w:r>
    </w:p>
    <w:p w:rsidR="00622421" w:rsidRDefault="00327388">
      <w:pPr>
        <w:spacing w:before="55"/>
        <w:ind w:left="513"/>
        <w:rPr>
          <w:rFonts w:ascii="Gill Sans MT" w:eastAsia="Gill Sans MT" w:hAnsi="Gill Sans MT" w:cs="Gill Sans MT"/>
          <w:sz w:val="28"/>
          <w:szCs w:val="28"/>
        </w:rPr>
        <w:sectPr w:rsidR="00622421">
          <w:type w:val="continuous"/>
          <w:pgSz w:w="12240" w:h="15840"/>
          <w:pgMar w:top="1480" w:right="420" w:bottom="280" w:left="840" w:header="720" w:footer="720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4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41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4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4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12" w:line="260" w:lineRule="exact"/>
        <w:rPr>
          <w:sz w:val="26"/>
          <w:szCs w:val="26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0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64"/>
          <w:w w:val="110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0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35"/>
          <w:w w:val="11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2" w:line="300" w:lineRule="exact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position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8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61"/>
          <w:position w:val="-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1"/>
          <w:position w:val="-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8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position w:val="-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6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42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0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2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20"/>
          <w:w w:val="138"/>
          <w:position w:val="-1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8"/>
          <w:w w:val="10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"/>
          <w:w w:val="110"/>
          <w:position w:val="-1"/>
          <w:sz w:val="28"/>
          <w:szCs w:val="28"/>
          <w:u w:val="single" w:color="000000"/>
        </w:rPr>
        <w:t>li</w:t>
      </w:r>
      <w:r>
        <w:rPr>
          <w:rFonts w:ascii="Gill Sans MT" w:eastAsia="Gill Sans MT" w:hAnsi="Gill Sans MT" w:cs="Gill Sans MT"/>
          <w:spacing w:val="-7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7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20"/>
          <w:position w:val="-1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19" w:line="260" w:lineRule="exact"/>
        <w:rPr>
          <w:sz w:val="26"/>
          <w:szCs w:val="26"/>
        </w:rPr>
      </w:pPr>
    </w:p>
    <w:p w:rsidR="00622421" w:rsidRDefault="00327388">
      <w:pPr>
        <w:spacing w:before="21" w:line="300" w:lineRule="exact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6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58"/>
          <w:position w:val="-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position w:val="-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44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0"/>
          <w:position w:val="-1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9"/>
          <w:w w:val="112"/>
          <w:position w:val="-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nn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20"/>
          <w:position w:val="-1"/>
          <w:sz w:val="28"/>
          <w:szCs w:val="28"/>
          <w:u w:val="single" w:color="000000"/>
        </w:rPr>
        <w:t>.</w:t>
      </w:r>
    </w:p>
    <w:p w:rsidR="00622421" w:rsidRDefault="00622421">
      <w:pPr>
        <w:spacing w:before="4" w:line="120" w:lineRule="exact"/>
        <w:rPr>
          <w:sz w:val="12"/>
          <w:szCs w:val="12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327388">
      <w:pPr>
        <w:spacing w:before="21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58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4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011619">
      <w:pPr>
        <w:spacing w:before="52" w:line="300" w:lineRule="exact"/>
        <w:ind w:right="3553"/>
        <w:jc w:val="right"/>
        <w:rPr>
          <w:rFonts w:ascii="Gill Sans MT" w:eastAsia="Gill Sans MT" w:hAnsi="Gill Sans MT" w:cs="Gill Sans MT"/>
          <w:sz w:val="28"/>
          <w:szCs w:val="28"/>
        </w:rPr>
      </w:pPr>
      <w:r>
        <w:pict>
          <v:group id="_x0000_s1117" style="position:absolute;left:0;text-align:left;margin-left:206.4pt;margin-top:-270.55pt;width:209.4pt;height:266.65pt;z-index:-3505;mso-position-horizontal-relative:page" coordorigin="4128,-5411" coordsize="4188,5333">
            <v:shape id="_x0000_s1119" type="#_x0000_t75" style="position:absolute;left:4128;top:-2418;width:4020;height:2340">
              <v:imagedata r:id="rId24" o:title=""/>
            </v:shape>
            <v:shape id="_x0000_s1118" type="#_x0000_t75" style="position:absolute;left:4142;top:-5411;width:4174;height:3410">
              <v:imagedata r:id="rId25" o:title=""/>
            </v:shape>
            <w10:wrap anchorx="page"/>
          </v:group>
        </w:pict>
      </w:r>
      <w:r w:rsidR="00327388">
        <w:rPr>
          <w:rFonts w:ascii="Gill Sans MT" w:eastAsia="Gill Sans MT" w:hAnsi="Gill Sans MT" w:cs="Gill Sans MT"/>
          <w:w w:val="120"/>
          <w:position w:val="-1"/>
          <w:sz w:val="28"/>
          <w:szCs w:val="28"/>
        </w:rPr>
        <w:t>.</w:t>
      </w:r>
    </w:p>
    <w:p w:rsidR="00622421" w:rsidRDefault="00622421">
      <w:pPr>
        <w:spacing w:before="9" w:line="160" w:lineRule="exact"/>
        <w:rPr>
          <w:sz w:val="16"/>
          <w:szCs w:val="16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327388">
      <w:pPr>
        <w:spacing w:before="21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6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2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2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05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N</w:t>
      </w:r>
    </w:p>
    <w:p w:rsidR="00622421" w:rsidRDefault="00011619">
      <w:pPr>
        <w:spacing w:before="52"/>
        <w:ind w:left="533"/>
        <w:rPr>
          <w:rFonts w:ascii="Gill Sans MT" w:eastAsia="Gill Sans MT" w:hAnsi="Gill Sans MT" w:cs="Gill Sans MT"/>
          <w:sz w:val="28"/>
          <w:szCs w:val="28"/>
        </w:rPr>
      </w:pPr>
      <w:r>
        <w:pict>
          <v:shape id="_x0000_s1116" type="#_x0000_t202" style="position:absolute;left:0;text-align:left;margin-left:200.05pt;margin-top:-93.35pt;width:207pt;height:121pt;z-index:-3506;mso-position-horizontal-relative:page" filled="f" stroked="f">
            <v:textbox inset="0,0,0,0">
              <w:txbxContent>
                <w:p w:rsidR="00327388" w:rsidRDefault="00327388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ind w:left="28"/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</w:pPr>
                  <w:r>
                    <w:rPr>
                      <w:rFonts w:ascii="Gill Sans MT" w:eastAsia="Gill Sans MT" w:hAnsi="Gill Sans MT" w:cs="Gill Sans MT"/>
                      <w:spacing w:val="20"/>
                      <w:w w:val="85"/>
                      <w:sz w:val="28"/>
                      <w:szCs w:val="28"/>
                    </w:rPr>
                    <w:t>rr</w:t>
                  </w:r>
                  <w:r>
                    <w:rPr>
                      <w:rFonts w:ascii="Gill Sans MT" w:eastAsia="Gill Sans MT" w:hAnsi="Gill Sans MT" w:cs="Gill Sans MT"/>
                      <w:spacing w:val="-7"/>
                      <w:w w:val="127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spacing w:val="-6"/>
                      <w:w w:val="110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spacing w:val="-14"/>
                      <w:w w:val="131"/>
                      <w:sz w:val="28"/>
                      <w:szCs w:val="28"/>
                    </w:rPr>
                    <w:t>g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w w:val="110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-61"/>
                      <w:w w:val="113"/>
                      <w:sz w:val="28"/>
                      <w:szCs w:val="28"/>
                    </w:rPr>
                    <w:t>m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w w:val="110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-6"/>
                      <w:w w:val="110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w w:val="98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spacing w:val="-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-9"/>
                      <w:w w:val="114"/>
                      <w:sz w:val="28"/>
                      <w:szCs w:val="28"/>
                    </w:rPr>
                    <w:t>o</w:t>
                  </w:r>
                  <w:r>
                    <w:rPr>
                      <w:rFonts w:ascii="Gill Sans MT" w:eastAsia="Gill Sans MT" w:hAnsi="Gill Sans MT" w:cs="Gill Sans MT"/>
                      <w:w w:val="114"/>
                      <w:sz w:val="28"/>
                      <w:szCs w:val="28"/>
                    </w:rPr>
                    <w:t>f</w:t>
                  </w:r>
                  <w:r>
                    <w:rPr>
                      <w:rFonts w:ascii="Gill Sans MT" w:eastAsia="Gill Sans MT" w:hAnsi="Gill Sans MT" w:cs="Gill Sans MT"/>
                      <w:spacing w:val="3"/>
                      <w:w w:val="11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2"/>
                      <w:w w:val="114"/>
                      <w:sz w:val="28"/>
                      <w:szCs w:val="28"/>
                    </w:rPr>
                    <w:t>v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w w:val="114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2"/>
                      <w:w w:val="114"/>
                      <w:sz w:val="28"/>
                      <w:szCs w:val="28"/>
                    </w:rPr>
                    <w:t>i</w:t>
                  </w:r>
                  <w:r>
                    <w:rPr>
                      <w:rFonts w:ascii="Gill Sans MT" w:eastAsia="Gill Sans MT" w:hAnsi="Gill Sans MT" w:cs="Gill Sans MT"/>
                      <w:spacing w:val="-7"/>
                      <w:w w:val="114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w w:val="114"/>
                      <w:sz w:val="28"/>
                      <w:szCs w:val="28"/>
                    </w:rPr>
                    <w:t>s</w:t>
                  </w:r>
                  <w:r>
                    <w:rPr>
                      <w:rFonts w:ascii="Gill Sans MT" w:eastAsia="Gill Sans MT" w:hAnsi="Gill Sans MT" w:cs="Gill Sans MT"/>
                      <w:spacing w:val="-22"/>
                      <w:w w:val="11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2"/>
                      <w:sz w:val="28"/>
                      <w:szCs w:val="28"/>
                    </w:rPr>
                    <w:t>i</w:t>
                  </w:r>
                  <w:r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spacing w:val="6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w w:val="127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spacing w:val="-35"/>
                      <w:w w:val="127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2"/>
                      <w:w w:val="110"/>
                      <w:sz w:val="28"/>
                      <w:szCs w:val="28"/>
                    </w:rPr>
                    <w:t>l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w w:val="110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-7"/>
                      <w:w w:val="127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spacing w:val="20"/>
                      <w:w w:val="138"/>
                      <w:sz w:val="28"/>
                      <w:szCs w:val="28"/>
                    </w:rPr>
                    <w:t>f</w:t>
                  </w:r>
                  <w:r>
                    <w:rPr>
                      <w:rFonts w:ascii="Gill Sans MT" w:eastAsia="Gill Sans MT" w:hAnsi="Gill Sans MT" w:cs="Gill Sans MT"/>
                      <w:w w:val="120"/>
                      <w:sz w:val="28"/>
                      <w:szCs w:val="28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shape id="_x0000_s1115" type="#_x0000_t75" style="position:absolute;left:0;text-align:left;margin-left:200.05pt;margin-top:-93.35pt;width:207pt;height:121pt;z-index:-3504;mso-position-horizontal-relative:page">
            <v:imagedata r:id="rId26" o:title=""/>
            <w10:wrap anchorx="page"/>
          </v:shape>
        </w:pict>
      </w:r>
      <w:r w:rsidR="00327388">
        <w:rPr>
          <w:rFonts w:ascii="Gill Sans MT" w:eastAsia="Gill Sans MT" w:hAnsi="Gill Sans MT" w:cs="Gill Sans MT"/>
          <w:spacing w:val="-21"/>
          <w:w w:val="111"/>
          <w:sz w:val="28"/>
          <w:szCs w:val="28"/>
        </w:rPr>
        <w:t>L</w:t>
      </w:r>
      <w:r w:rsidR="00327388"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w w:val="111"/>
          <w:sz w:val="28"/>
          <w:szCs w:val="28"/>
        </w:rPr>
        <w:t>f</w:t>
      </w:r>
      <w:r w:rsidR="00327388">
        <w:rPr>
          <w:rFonts w:ascii="Gill Sans MT" w:eastAsia="Gill Sans MT" w:hAnsi="Gill Sans MT" w:cs="Gill Sans MT"/>
          <w:spacing w:val="42"/>
          <w:w w:val="111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v</w:t>
      </w:r>
      <w:r w:rsidR="00327388"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w w:val="111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32"/>
          <w:w w:val="111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w w:val="111"/>
          <w:sz w:val="28"/>
          <w:szCs w:val="28"/>
        </w:rPr>
        <w:t xml:space="preserve">s 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z w:val="28"/>
          <w:szCs w:val="28"/>
        </w:rPr>
        <w:t>he</w:t>
      </w:r>
      <w:r w:rsidR="00327388"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w w:val="127"/>
          <w:sz w:val="28"/>
          <w:szCs w:val="28"/>
        </w:rPr>
        <w:t>a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2"/>
          <w:w w:val="114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41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29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9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9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2"/>
          <w:w w:val="99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w w:val="99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99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20"/>
          <w:w w:val="9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5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5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k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80" w:right="420" w:bottom="280" w:left="880" w:header="0" w:footer="699" w:gutter="0"/>
          <w:cols w:space="720"/>
        </w:sectPr>
      </w:pP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2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1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7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1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011619">
      <w:pPr>
        <w:spacing w:before="9" w:line="140" w:lineRule="exact"/>
        <w:rPr>
          <w:sz w:val="14"/>
          <w:szCs w:val="14"/>
        </w:rPr>
      </w:pPr>
      <w:r>
        <w:lastRenderedPageBreak/>
        <w:pict>
          <v:group id="_x0000_s1112" style="position:absolute;margin-left:49.3pt;margin-top:37.75pt;width:244.6pt;height:95.7pt;z-index:-3502;mso-position-horizontal-relative:page;mso-position-vertical-relative:page" coordorigin="986,755" coordsize="4892,1914">
            <v:shape id="_x0000_s1114" type="#_x0000_t75" style="position:absolute;left:1031;top:755;width:4847;height:1914">
              <v:imagedata r:id="rId27" o:title=""/>
            </v:shape>
            <v:shape id="_x0000_s1113" style="position:absolute;left:993;top:2140;width:4696;height:0" coordorigin="993,2140" coordsize="4696,0" path="m993,2140r4696,e" filled="f" strokeweight=".7pt">
              <v:path arrowok="t"/>
            </v:shape>
            <w10:wrap anchorx="page" anchory="page"/>
          </v:group>
        </w:pict>
      </w:r>
    </w:p>
    <w:p w:rsidR="00622421" w:rsidRDefault="00622421">
      <w:pPr>
        <w:spacing w:line="200" w:lineRule="exact"/>
      </w:pPr>
    </w:p>
    <w:p w:rsidR="00622421" w:rsidRDefault="00327388">
      <w:pPr>
        <w:tabs>
          <w:tab w:val="left" w:pos="820"/>
        </w:tabs>
        <w:spacing w:before="21" w:line="278" w:lineRule="auto"/>
        <w:ind w:left="462" w:right="6009" w:hanging="34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10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3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B7AFC">
      <w:pPr>
        <w:ind w:left="4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>Peas</w:t>
      </w:r>
    </w:p>
    <w:p w:rsidR="006B7AFC" w:rsidRDefault="006B7AFC">
      <w:pPr>
        <w:spacing w:before="52" w:line="278" w:lineRule="auto"/>
        <w:ind w:left="462" w:right="8288"/>
        <w:rPr>
          <w:rFonts w:ascii="Gill Sans MT" w:eastAsia="Gill Sans MT" w:hAnsi="Gill Sans MT" w:cs="Gill Sans MT"/>
          <w:w w:val="120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>Hibiscus</w:t>
      </w:r>
      <w:r w:rsidR="00327388">
        <w:rPr>
          <w:rFonts w:ascii="Gill Sans MT" w:eastAsia="Gill Sans MT" w:hAnsi="Gill Sans MT" w:cs="Gill Sans MT"/>
          <w:spacing w:val="-18"/>
          <w:w w:val="114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</w:p>
    <w:p w:rsidR="00622421" w:rsidRDefault="006B7AFC">
      <w:pPr>
        <w:spacing w:before="52" w:line="278" w:lineRule="auto"/>
        <w:ind w:left="462" w:right="828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>Ground</w:t>
      </w:r>
      <w:r w:rsidR="00327388">
        <w:rPr>
          <w:rFonts w:ascii="Gill Sans MT" w:eastAsia="Gill Sans MT" w:hAnsi="Gill Sans MT" w:cs="Gill Sans MT"/>
          <w:spacing w:val="-23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 w:rsidR="00327388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B7AFC">
      <w:pPr>
        <w:spacing w:line="278" w:lineRule="auto"/>
        <w:ind w:left="113" w:right="5994" w:firstLine="34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>Mango</w:t>
      </w:r>
      <w:r w:rsidR="00327388">
        <w:rPr>
          <w:rFonts w:ascii="Gill Sans MT" w:eastAsia="Gill Sans MT" w:hAnsi="Gill Sans MT" w:cs="Gill Sans MT"/>
          <w:spacing w:val="-6"/>
          <w:w w:val="114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 w:rsidR="00327388"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 w:rsidR="00327388"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-19"/>
          <w:w w:val="114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 w:rsidR="00327388"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w w:val="116"/>
          <w:sz w:val="28"/>
          <w:szCs w:val="28"/>
        </w:rPr>
        <w:t>y</w:t>
      </w:r>
      <w:r w:rsidR="00327388">
        <w:rPr>
          <w:rFonts w:ascii="Gill Sans MT" w:eastAsia="Gill Sans MT" w:hAnsi="Gill Sans MT" w:cs="Gill Sans MT"/>
          <w:spacing w:val="-18"/>
          <w:w w:val="116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-2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 w:rsidR="00327388">
        <w:rPr>
          <w:rFonts w:ascii="Gill Sans MT" w:eastAsia="Gill Sans MT" w:hAnsi="Gill Sans MT" w:cs="Gill Sans MT"/>
          <w:spacing w:val="-19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 w:rsidR="00327388"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16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 w:rsidR="00327388"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 w:rsidR="00327388"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ll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el</w:t>
      </w:r>
      <w:r w:rsidR="00327388">
        <w:rPr>
          <w:rFonts w:ascii="Gill Sans MT" w:eastAsia="Gill Sans MT" w:hAnsi="Gill Sans MT" w:cs="Gill Sans MT"/>
          <w:spacing w:val="-67"/>
          <w:w w:val="183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 w:rsidR="00327388"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 w:rsidR="00327388"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2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6B7AFC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B7AFC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B7AFC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B7AFC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w w:val="110"/>
          <w:sz w:val="28"/>
          <w:szCs w:val="28"/>
        </w:rPr>
        <w:t>the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99"/>
          <w:sz w:val="28"/>
          <w:szCs w:val="28"/>
        </w:rPr>
        <w:t>x</w:t>
      </w:r>
    </w:p>
    <w:p w:rsidR="00622421" w:rsidRDefault="00622421">
      <w:pPr>
        <w:spacing w:before="5" w:line="180" w:lineRule="exact"/>
        <w:rPr>
          <w:sz w:val="18"/>
          <w:szCs w:val="18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011619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pict>
          <v:shape id="_x0000_s1111" type="#_x0000_t75" style="position:absolute;left:0;text-align:left;margin-left:53.3pt;margin-top:-50.5pt;width:180pt;height:61.5pt;z-index:-3503;mso-position-horizontal-relative:page">
            <v:imagedata r:id="rId28" o:title=""/>
            <w10:wrap anchorx="page"/>
          </v:shape>
        </w:pict>
      </w:r>
      <w:r w:rsidR="00327388">
        <w:rPr>
          <w:rFonts w:ascii="Gill Sans MT" w:eastAsia="Gill Sans MT" w:hAnsi="Gill Sans MT" w:cs="Gill Sans MT"/>
          <w:spacing w:val="-9"/>
          <w:w w:val="114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-11"/>
          <w:w w:val="114"/>
          <w:sz w:val="28"/>
          <w:szCs w:val="28"/>
          <w:u w:val="single" w:color="000000"/>
        </w:rPr>
        <w:t>x</w:t>
      </w:r>
      <w:r w:rsidR="00327388"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 w:rsidR="00327388"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 w:rsidR="00327388"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 w:rsidR="00327388"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 w:rsidR="00327388"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 w:rsidR="00327388"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 w:rsidR="00327388"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 w:rsidR="00327388"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 w:rsidR="00327388">
        <w:rPr>
          <w:rFonts w:ascii="Gill Sans MT" w:eastAsia="Gill Sans MT" w:hAnsi="Gill Sans MT" w:cs="Gill Sans MT"/>
          <w:spacing w:val="10"/>
          <w:w w:val="114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s</w:t>
      </w:r>
      <w:r w:rsidR="00327388">
        <w:rPr>
          <w:rFonts w:ascii="Gill Sans MT" w:eastAsia="Gill Sans MT" w:hAnsi="Gill Sans MT" w:cs="Gill Sans MT"/>
          <w:spacing w:val="-12"/>
          <w:w w:val="114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w</w:t>
      </w:r>
      <w:r w:rsidR="00327388"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 w:rsidR="00327388"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sz w:val="28"/>
          <w:szCs w:val="28"/>
          <w:u w:val="single" w:color="000000"/>
        </w:rPr>
        <w:t>h</w:t>
      </w:r>
      <w:r w:rsidR="00327388">
        <w:rPr>
          <w:rFonts w:ascii="Gill Sans MT" w:eastAsia="Gill Sans MT" w:hAnsi="Gill Sans MT" w:cs="Gill Sans MT"/>
          <w:spacing w:val="21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 w:rsidR="00327388"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 w:rsidR="00327388"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ll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el</w:t>
      </w:r>
      <w:r w:rsidR="00327388">
        <w:rPr>
          <w:rFonts w:ascii="Gill Sans MT" w:eastAsia="Gill Sans MT" w:hAnsi="Gill Sans MT" w:cs="Gill Sans MT"/>
          <w:spacing w:val="-67"/>
          <w:w w:val="183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 w:rsidR="00327388"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4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:</w:t>
      </w:r>
    </w:p>
    <w:p w:rsidR="00622421" w:rsidRDefault="00327388">
      <w:pPr>
        <w:spacing w:before="52" w:line="278" w:lineRule="auto"/>
        <w:ind w:left="113" w:right="509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20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5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17"/>
          <w:w w:val="111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10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6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4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"/>
          <w:w w:val="111"/>
          <w:sz w:val="28"/>
          <w:szCs w:val="28"/>
          <w:u w:val="single" w:color="000000"/>
        </w:rPr>
        <w:t xml:space="preserve"> </w:t>
      </w:r>
      <w:r w:rsidR="006B7AFC"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s</w:t>
      </w:r>
      <w:r w:rsidR="006B7AFC">
        <w:rPr>
          <w:rFonts w:ascii="Gill Sans MT" w:eastAsia="Gill Sans MT" w:hAnsi="Gill Sans MT" w:cs="Gill Sans MT"/>
          <w:spacing w:val="10"/>
          <w:w w:val="111"/>
          <w:sz w:val="28"/>
          <w:szCs w:val="28"/>
          <w:u w:val="single" w:color="000000"/>
        </w:rPr>
        <w:t>t</w:t>
      </w:r>
      <w:r w:rsidR="006B7AFC"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e</w:t>
      </w:r>
      <w:r w:rsidR="006B7AFC">
        <w:rPr>
          <w:rFonts w:ascii="Gill Sans MT" w:eastAsia="Gill Sans MT" w:hAnsi="Gill Sans MT" w:cs="Gill Sans MT"/>
          <w:spacing w:val="13"/>
          <w:w w:val="111"/>
          <w:sz w:val="28"/>
          <w:szCs w:val="28"/>
          <w:u w:val="single" w:color="000000"/>
        </w:rPr>
        <w:t>m</w:t>
      </w:r>
      <w:r w:rsidR="006B7AFC">
        <w:rPr>
          <w:rFonts w:ascii="Gill Sans MT" w:eastAsia="Gill Sans MT" w:hAnsi="Gill Sans MT" w:cs="Gill Sans MT"/>
          <w:spacing w:val="10"/>
          <w:w w:val="111"/>
          <w:sz w:val="28"/>
          <w:szCs w:val="28"/>
          <w:u w:val="single" w:color="000000"/>
        </w:rPr>
        <w:t xml:space="preserve"> </w:t>
      </w:r>
      <w:r w:rsidR="006B7AFC"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to</w:t>
      </w:r>
      <w:r>
        <w:rPr>
          <w:rFonts w:ascii="Gill Sans MT" w:eastAsia="Gill Sans MT" w:hAnsi="Gill Sans MT" w:cs="Gill Sans MT"/>
          <w:spacing w:val="-34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2"/>
        <w:ind w:left="3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7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3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6B7AFC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B7AFC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B7AFC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B7AFC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ro</w:t>
      </w:r>
      <w:r w:rsidR="006B7AFC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o</w:t>
      </w:r>
      <w:r w:rsidR="006B7AFC">
        <w:rPr>
          <w:rFonts w:ascii="Gill Sans MT" w:eastAsia="Gill Sans MT" w:hAnsi="Gill Sans MT" w:cs="Gill Sans MT"/>
          <w:w w:val="134"/>
          <w:sz w:val="28"/>
          <w:szCs w:val="28"/>
        </w:rPr>
        <w:t>ts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3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6B7AFC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B7AFC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B7AFC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B7AFC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l</w:t>
      </w:r>
      <w:r w:rsidR="006B7AFC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e</w:t>
      </w:r>
      <w:r w:rsidR="006B7AFC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a</w:t>
      </w:r>
      <w:r w:rsidR="006B7AFC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v</w:t>
      </w:r>
      <w:r w:rsidR="006B7AFC">
        <w:rPr>
          <w:rFonts w:ascii="Gill Sans MT" w:eastAsia="Gill Sans MT" w:hAnsi="Gill Sans MT" w:cs="Gill Sans MT"/>
          <w:w w:val="134"/>
          <w:sz w:val="28"/>
          <w:szCs w:val="28"/>
        </w:rPr>
        <w:t>es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3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20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17"/>
          <w:w w:val="120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20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6B7AFC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B7AFC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6B7AFC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 w:rsidR="006B7AFC"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9"/>
          <w:w w:val="107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10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0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107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7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9"/>
          <w:w w:val="10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3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2"/>
          <w:sz w:val="28"/>
          <w:szCs w:val="28"/>
        </w:rPr>
        <w:t>1</w:t>
      </w:r>
      <w:r>
        <w:rPr>
          <w:rFonts w:ascii="Gill Sans MT" w:eastAsia="Gill Sans MT" w:hAnsi="Gill Sans MT" w:cs="Gill Sans MT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5"/>
          <w:w w:val="9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5"/>
        <w:ind w:left="4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5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23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w w:val="1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5"/>
          <w:w w:val="123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4"/>
          <w:w w:val="123"/>
          <w:sz w:val="28"/>
          <w:szCs w:val="28"/>
        </w:rPr>
        <w:t>ue</w:t>
      </w:r>
      <w:r>
        <w:rPr>
          <w:rFonts w:ascii="Gill Sans MT" w:eastAsia="Gill Sans MT" w:hAnsi="Gill Sans MT" w:cs="Gill Sans MT"/>
          <w:spacing w:val="2"/>
          <w:w w:val="123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23"/>
          <w:sz w:val="28"/>
          <w:szCs w:val="28"/>
        </w:rPr>
        <w:t>.</w:t>
      </w:r>
    </w:p>
    <w:p w:rsidR="00622421" w:rsidRDefault="00327388">
      <w:pPr>
        <w:spacing w:before="58"/>
        <w:ind w:left="4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3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8"/>
          <w:w w:val="1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1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4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15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9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6B7AFC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6B7AFC">
        <w:rPr>
          <w:rFonts w:ascii="Gill Sans MT" w:eastAsia="Gill Sans MT" w:hAnsi="Gill Sans MT" w:cs="Gill Sans MT"/>
          <w:w w:val="119"/>
          <w:sz w:val="28"/>
          <w:szCs w:val="28"/>
        </w:rPr>
        <w:t>c.</w:t>
      </w:r>
    </w:p>
    <w:p w:rsidR="00622421" w:rsidRDefault="00327388">
      <w:pPr>
        <w:spacing w:before="58"/>
        <w:ind w:left="4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62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1480" w:right="420" w:bottom="280" w:left="880" w:header="0" w:footer="699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3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8"/>
          <w:w w:val="1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41"/>
        <w:ind w:left="50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20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3"/>
          <w:w w:val="12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9"/>
          <w:w w:val="12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m</w:t>
      </w:r>
    </w:p>
    <w:p w:rsidR="00622421" w:rsidRDefault="00622421">
      <w:pPr>
        <w:spacing w:before="7" w:line="100" w:lineRule="exact"/>
        <w:rPr>
          <w:sz w:val="11"/>
          <w:szCs w:val="11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011619">
      <w:pPr>
        <w:ind w:left="502"/>
        <w:rPr>
          <w:rFonts w:ascii="Gill Sans MT" w:eastAsia="Gill Sans MT" w:hAnsi="Gill Sans MT" w:cs="Gill Sans MT"/>
          <w:sz w:val="28"/>
          <w:szCs w:val="28"/>
        </w:rPr>
      </w:pPr>
      <w:r>
        <w:pict>
          <v:shape id="_x0000_s1110" type="#_x0000_t75" style="position:absolute;left:0;text-align:left;margin-left:74.35pt;margin-top:-113.45pt;width:192pt;height:115.5pt;z-index:-3501;mso-position-horizontal-relative:page">
            <v:imagedata r:id="rId29" o:title=""/>
            <w10:wrap anchorx="page"/>
          </v:shape>
        </w:pict>
      </w:r>
      <w:r w:rsidR="00327388">
        <w:rPr>
          <w:rFonts w:ascii="Gill Sans MT" w:eastAsia="Gill Sans MT" w:hAnsi="Gill Sans MT" w:cs="Gill Sans MT"/>
          <w:sz w:val="28"/>
          <w:szCs w:val="28"/>
        </w:rPr>
        <w:t xml:space="preserve">o </w:t>
      </w:r>
      <w:r w:rsidR="00327388"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 w:rsidR="00327388"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 w:rsidR="00327388">
        <w:rPr>
          <w:rFonts w:ascii="Gill Sans MT" w:eastAsia="Gill Sans MT" w:hAnsi="Gill Sans MT" w:cs="Gill Sans MT"/>
          <w:spacing w:val="-3"/>
          <w:sz w:val="28"/>
          <w:szCs w:val="28"/>
        </w:rPr>
        <w:t xml:space="preserve"> b</w:t>
      </w:r>
      <w:r w:rsidR="00327388">
        <w:rPr>
          <w:rFonts w:ascii="Gill Sans MT" w:eastAsia="Gill Sans MT" w:hAnsi="Gill Sans MT" w:cs="Gill Sans MT"/>
          <w:sz w:val="28"/>
          <w:szCs w:val="28"/>
        </w:rPr>
        <w:t>ud</w:t>
      </w:r>
      <w:r w:rsidR="00327388">
        <w:rPr>
          <w:rFonts w:ascii="Gill Sans MT" w:eastAsia="Gill Sans MT" w:hAnsi="Gill Sans MT" w:cs="Gill Sans MT"/>
          <w:spacing w:val="11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z w:val="28"/>
          <w:szCs w:val="28"/>
        </w:rPr>
        <w:t>he</w:t>
      </w:r>
      <w:r w:rsidR="00327388"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z w:val="28"/>
          <w:szCs w:val="28"/>
        </w:rPr>
        <w:t>p</w:t>
      </w:r>
      <w:r w:rsidR="00327388">
        <w:rPr>
          <w:rFonts w:ascii="Gill Sans MT" w:eastAsia="Gill Sans MT" w:hAnsi="Gill Sans MT" w:cs="Gill Sans MT"/>
          <w:spacing w:val="2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0"/>
          <w:w w:val="120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w w:val="120"/>
          <w:sz w:val="28"/>
          <w:szCs w:val="28"/>
        </w:rPr>
        <w:t>f</w:t>
      </w:r>
      <w:r w:rsidR="00327388">
        <w:rPr>
          <w:rFonts w:ascii="Gill Sans MT" w:eastAsia="Gill Sans MT" w:hAnsi="Gill Sans MT" w:cs="Gill Sans MT"/>
          <w:spacing w:val="-15"/>
          <w:w w:val="120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w w:val="120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21"/>
          <w:w w:val="120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 w:line="278" w:lineRule="auto"/>
        <w:ind w:left="502" w:right="4085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 xml:space="preserve"> b</w:t>
      </w:r>
      <w:r>
        <w:rPr>
          <w:rFonts w:ascii="Gill Sans MT" w:eastAsia="Gill Sans MT" w:hAnsi="Gill Sans MT" w:cs="Gill Sans MT"/>
          <w:sz w:val="28"/>
          <w:szCs w:val="28"/>
        </w:rPr>
        <w:t>ud</w:t>
      </w:r>
      <w:r>
        <w:rPr>
          <w:rFonts w:ascii="Gill Sans MT" w:eastAsia="Gill Sans MT" w:hAnsi="Gill Sans MT" w:cs="Gill Sans MT"/>
          <w:spacing w:val="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8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5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20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5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20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 w:rsidR="006B7AFC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6B7AFC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6B7AFC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B7AFC"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w w:val="110"/>
          <w:sz w:val="28"/>
          <w:szCs w:val="28"/>
        </w:rPr>
        <w:t>w</w:t>
      </w:r>
      <w:r w:rsidR="006B7AFC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h</w:t>
      </w:r>
      <w:r w:rsidR="006B7AFC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e</w:t>
      </w:r>
      <w:r w:rsidR="006B7AFC">
        <w:rPr>
          <w:rFonts w:ascii="Gill Sans MT" w:eastAsia="Gill Sans MT" w:hAnsi="Gill Sans MT" w:cs="Gill Sans MT"/>
          <w:w w:val="110"/>
          <w:sz w:val="28"/>
          <w:szCs w:val="28"/>
        </w:rPr>
        <w:t>re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7"/>
          <w:w w:val="1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3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9"/>
          <w:w w:val="123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3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3"/>
          <w:w w:val="1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3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9"/>
          <w:w w:val="1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3"/>
          <w:w w:val="99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50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>A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5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05"/>
          <w:sz w:val="28"/>
          <w:szCs w:val="28"/>
        </w:rPr>
        <w:t>(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07"/>
          <w:sz w:val="28"/>
          <w:szCs w:val="28"/>
        </w:rPr>
        <w:t>)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5"/>
          <w:w w:val="119"/>
          <w:sz w:val="28"/>
          <w:szCs w:val="28"/>
        </w:rPr>
        <w:t>cc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iv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4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spacing w:line="278" w:lineRule="auto"/>
        <w:ind w:left="153" w:right="392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2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:</w:t>
      </w:r>
      <w:r>
        <w:rPr>
          <w:rFonts w:ascii="Gill Sans MT" w:eastAsia="Gill Sans MT" w:hAnsi="Gill Sans MT" w:cs="Gill Sans MT"/>
          <w:spacing w:val="6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>A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5"/>
          <w:w w:val="118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2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7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7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8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8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9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8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29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10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21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1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6"/>
          <w:w w:val="95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5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7"/>
          <w:w w:val="9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327388">
      <w:pPr>
        <w:spacing w:line="278" w:lineRule="auto"/>
        <w:ind w:left="666" w:right="653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    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8"/>
          <w:w w:val="9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47"/>
          <w:sz w:val="28"/>
          <w:szCs w:val="28"/>
        </w:rPr>
        <w:t>/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 xml:space="preserve">m </w:t>
      </w:r>
      <w:r>
        <w:rPr>
          <w:rFonts w:ascii="Gill Sans MT" w:eastAsia="Gill Sans MT" w:hAnsi="Gill Sans MT" w:cs="Gill Sans MT"/>
          <w:sz w:val="28"/>
          <w:szCs w:val="28"/>
        </w:rPr>
        <w:t xml:space="preserve">o     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8"/>
          <w:w w:val="9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line="278" w:lineRule="auto"/>
        <w:ind w:left="153" w:right="8168" w:firstLine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    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25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"/>
          <w:w w:val="147"/>
          <w:sz w:val="28"/>
          <w:szCs w:val="28"/>
          <w:u w:val="single" w:color="000000"/>
        </w:rPr>
        <w:t>/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3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ind w:left="10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4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7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2"/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11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4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2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2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25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"/>
          <w:w w:val="147"/>
          <w:sz w:val="28"/>
          <w:szCs w:val="28"/>
          <w:u w:val="single" w:color="000000"/>
        </w:rPr>
        <w:t>/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3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52" w:line="278" w:lineRule="auto"/>
        <w:ind w:left="360" w:right="7665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e</w:t>
      </w:r>
      <w:r w:rsidR="006B7AFC">
        <w:rPr>
          <w:rFonts w:ascii="Gill Sans MT" w:eastAsia="Gill Sans MT" w:hAnsi="Gill Sans MT" w:cs="Gill Sans MT"/>
          <w:spacing w:val="-1"/>
          <w:w w:val="120"/>
          <w:sz w:val="28"/>
          <w:szCs w:val="28"/>
        </w:rPr>
        <w:t>.</w:t>
      </w:r>
      <w:r w:rsidR="006B7AFC">
        <w:rPr>
          <w:rFonts w:ascii="Gill Sans MT" w:eastAsia="Gill Sans MT" w:hAnsi="Gill Sans MT" w:cs="Gill Sans MT"/>
          <w:w w:val="120"/>
          <w:sz w:val="28"/>
          <w:szCs w:val="28"/>
        </w:rPr>
        <w:t>g.</w:t>
      </w:r>
      <w:r>
        <w:rPr>
          <w:rFonts w:ascii="Gill Sans MT" w:eastAsia="Gill Sans MT" w:hAnsi="Gill Sans MT" w:cs="Gill Sans MT"/>
          <w:spacing w:val="-37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220"/>
          <w:sz w:val="28"/>
          <w:szCs w:val="28"/>
        </w:rPr>
        <w:t>J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ind w:left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/>
        <w:ind w:left="319" w:right="9028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7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2"/>
          <w:w w:val="117"/>
          <w:sz w:val="28"/>
          <w:szCs w:val="28"/>
        </w:rPr>
        <w:t>z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1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0"/>
          <w:w w:val="85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05"/>
          <w:sz w:val="28"/>
          <w:szCs w:val="28"/>
          <w:u w:val="single" w:color="000000"/>
        </w:rPr>
        <w:t>k</w:t>
      </w:r>
      <w:r>
        <w:rPr>
          <w:rFonts w:ascii="Gill Sans MT" w:eastAsia="Gill Sans MT" w:hAnsi="Gill Sans MT" w:cs="Gill Sans MT"/>
          <w:spacing w:val="-88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 w:line="278" w:lineRule="auto"/>
        <w:ind w:left="153" w:right="357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5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nn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5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lv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15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11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4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2"/>
        <w:ind w:left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9"/>
          <w:sz w:val="28"/>
          <w:szCs w:val="28"/>
        </w:rPr>
        <w:t>S</w:t>
      </w:r>
    </w:p>
    <w:p w:rsidR="00622421" w:rsidRDefault="00327388">
      <w:pPr>
        <w:spacing w:before="52"/>
        <w:ind w:left="8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0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0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11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6B7AFC">
        <w:rPr>
          <w:rFonts w:ascii="Gill Sans MT" w:eastAsia="Gill Sans MT" w:hAnsi="Gill Sans MT" w:cs="Gill Sans MT"/>
          <w:sz w:val="28"/>
          <w:szCs w:val="28"/>
        </w:rPr>
        <w:t>h</w:t>
      </w:r>
      <w:r w:rsidR="006B7AFC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6B7AFC">
        <w:rPr>
          <w:rFonts w:ascii="Gill Sans MT" w:eastAsia="Gill Sans MT" w:hAnsi="Gill Sans MT" w:cs="Gill Sans MT"/>
          <w:spacing w:val="9"/>
          <w:sz w:val="28"/>
          <w:szCs w:val="28"/>
        </w:rPr>
        <w:t>m</w:t>
      </w:r>
      <w:r w:rsidR="006B7AFC">
        <w:rPr>
          <w:rFonts w:ascii="Gill Sans MT" w:eastAsia="Gill Sans MT" w:hAnsi="Gill Sans MT" w:cs="Gill Sans MT"/>
          <w:spacing w:val="7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z w:val="28"/>
          <w:szCs w:val="28"/>
        </w:rPr>
        <w:t>to</w:t>
      </w:r>
      <w:r>
        <w:rPr>
          <w:rFonts w:ascii="Gill Sans MT" w:eastAsia="Gill Sans MT" w:hAnsi="Gill Sans MT" w:cs="Gill Sans MT"/>
          <w:spacing w:val="4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b</w:t>
      </w:r>
    </w:p>
    <w:p w:rsidR="00622421" w:rsidRDefault="00327388">
      <w:pPr>
        <w:spacing w:before="52"/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0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2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26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5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li</w:t>
      </w:r>
      <w:r>
        <w:rPr>
          <w:rFonts w:ascii="Gill Sans MT" w:eastAsia="Gill Sans MT" w:hAnsi="Gill Sans MT" w:cs="Gill Sans MT"/>
          <w:spacing w:val="-58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70"/>
          <w:sz w:val="28"/>
          <w:szCs w:val="28"/>
          <w:u w:val="single" w:color="000000"/>
        </w:rPr>
        <w:t xml:space="preserve"> </w:t>
      </w:r>
      <w:r w:rsidR="006B7AFC"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 w:rsidR="006B7AFC"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 w:rsidR="006B7AFC"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 w:rsidR="006B7AFC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 w:rsidR="006B7AFC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 w:rsidR="006B7AFC"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 w:rsidR="006B7AFC"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?</w:t>
      </w:r>
    </w:p>
    <w:p w:rsidR="006B7AFC" w:rsidRDefault="006B7AFC">
      <w:pPr>
        <w:spacing w:before="52" w:line="278" w:lineRule="auto"/>
        <w:ind w:left="786" w:right="4613"/>
        <w:rPr>
          <w:rFonts w:ascii="Gill Sans MT" w:eastAsia="Gill Sans MT" w:hAnsi="Gill Sans MT" w:cs="Gill Sans MT"/>
          <w:w w:val="120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>Plants</w:t>
      </w:r>
      <w:r w:rsidR="00327388"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 w:rsidR="00327388">
        <w:rPr>
          <w:rFonts w:ascii="Gill Sans MT" w:eastAsia="Gill Sans MT" w:hAnsi="Gill Sans MT" w:cs="Gill Sans MT"/>
          <w:spacing w:val="2"/>
          <w:sz w:val="28"/>
          <w:szCs w:val="28"/>
        </w:rPr>
        <w:t>li</w:t>
      </w:r>
      <w:r w:rsidR="00327388"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 w:rsidR="00327388">
        <w:rPr>
          <w:rFonts w:ascii="Gill Sans MT" w:eastAsia="Gill Sans MT" w:hAnsi="Gill Sans MT" w:cs="Gill Sans MT"/>
          <w:sz w:val="28"/>
          <w:szCs w:val="28"/>
        </w:rPr>
        <w:t>b</w:t>
      </w:r>
      <w:r w:rsidR="00327388">
        <w:rPr>
          <w:rFonts w:ascii="Gill Sans MT" w:eastAsia="Gill Sans MT" w:hAnsi="Gill Sans MT" w:cs="Gill Sans MT"/>
          <w:spacing w:val="67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6"/>
          <w:w w:val="113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w w:val="113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-5"/>
          <w:w w:val="113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u</w:t>
      </w:r>
      <w:r w:rsidR="00327388">
        <w:rPr>
          <w:rFonts w:ascii="Gill Sans MT" w:eastAsia="Gill Sans MT" w:hAnsi="Gill Sans MT" w:cs="Gill Sans MT"/>
          <w:spacing w:val="-16"/>
          <w:w w:val="113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w w:val="113"/>
          <w:sz w:val="28"/>
          <w:szCs w:val="28"/>
        </w:rPr>
        <w:t>h</w:t>
      </w:r>
      <w:r w:rsidR="00327388">
        <w:rPr>
          <w:rFonts w:ascii="Gill Sans MT" w:eastAsia="Gill Sans MT" w:hAnsi="Gill Sans MT" w:cs="Gill Sans MT"/>
          <w:spacing w:val="-24"/>
          <w:w w:val="113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 w:rsidR="00327388"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 w:rsidR="00327388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 w:line="278" w:lineRule="auto"/>
        <w:ind w:left="786" w:right="461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80" w:right="420" w:bottom="280" w:left="840" w:header="0" w:footer="699" w:gutter="0"/>
          <w:cols w:space="720"/>
        </w:sectPr>
      </w:pPr>
      <w:r>
        <w:rPr>
          <w:rFonts w:ascii="Gill Sans MT" w:eastAsia="Gill Sans MT" w:hAnsi="Gill Sans MT" w:cs="Gill Sans MT"/>
          <w:w w:val="120"/>
          <w:sz w:val="28"/>
          <w:szCs w:val="28"/>
        </w:rPr>
        <w:lastRenderedPageBreak/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9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6"/>
          <w:sz w:val="28"/>
          <w:szCs w:val="28"/>
          <w:u w:val="single" w:color="000000"/>
        </w:rPr>
        <w:lastRenderedPageBreak/>
        <w:t>H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1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0"/>
          <w:w w:val="110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k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li</w:t>
      </w:r>
      <w:r>
        <w:rPr>
          <w:rFonts w:ascii="Gill Sans MT" w:eastAsia="Gill Sans MT" w:hAnsi="Gill Sans MT" w:cs="Gill Sans MT"/>
          <w:spacing w:val="-58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7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17"/>
          <w:w w:val="119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16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9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ass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19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2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5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tabs>
          <w:tab w:val="left" w:pos="820"/>
        </w:tabs>
        <w:spacing w:before="58" w:line="278" w:lineRule="auto"/>
        <w:ind w:left="833" w:right="66" w:hanging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4"/>
          <w:w w:val="11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8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15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3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29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7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 w:rsidR="006B7AFC"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 w:rsidR="006B7AFC"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 w:rsidR="006B7AFC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6B7AFC">
        <w:rPr>
          <w:rFonts w:ascii="Gill Sans MT" w:eastAsia="Gill Sans MT" w:hAnsi="Gill Sans MT" w:cs="Gill Sans MT"/>
          <w:sz w:val="28"/>
          <w:szCs w:val="28"/>
        </w:rPr>
        <w:t xml:space="preserve">y </w:t>
      </w:r>
      <w:r w:rsidR="006B7AFC">
        <w:rPr>
          <w:rFonts w:ascii="Gill Sans MT" w:eastAsia="Gill Sans MT" w:hAnsi="Gill Sans MT" w:cs="Gill Sans MT"/>
          <w:spacing w:val="19"/>
          <w:sz w:val="28"/>
          <w:szCs w:val="28"/>
        </w:rPr>
        <w:t>plant</w:t>
      </w:r>
      <w:r w:rsidR="006B7AFC">
        <w:rPr>
          <w:rFonts w:ascii="Gill Sans MT" w:eastAsia="Gill Sans MT" w:hAnsi="Gill Sans MT" w:cs="Gill Sans MT"/>
          <w:spacing w:val="1"/>
          <w:w w:val="89"/>
          <w:sz w:val="28"/>
          <w:szCs w:val="28"/>
        </w:rPr>
        <w:t>,</w:t>
      </w:r>
      <w:r w:rsidR="006B7AFC"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g</w:t>
      </w:r>
      <w:r w:rsidR="006B7AFC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u</w:t>
      </w:r>
      <w:r w:rsidR="006B7AFC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a</w:t>
      </w:r>
      <w:r w:rsidR="006B7AFC"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rd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 xml:space="preserve">, 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23"/>
          <w:w w:val="113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21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2"/>
          <w:w w:val="11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21"/>
          <w:w w:val="113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 xml:space="preserve">e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9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21"/>
          <w:w w:val="112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6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&amp;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16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16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1"/>
          <w:w w:val="116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6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8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vill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</w:p>
    <w:p w:rsidR="00622421" w:rsidRDefault="00327388">
      <w:pPr>
        <w:spacing w:before="55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10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10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10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28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b</w:t>
      </w:r>
    </w:p>
    <w:p w:rsidR="00622421" w:rsidRDefault="00327388">
      <w:pPr>
        <w:spacing w:before="55"/>
        <w:ind w:left="1151" w:right="8438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76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4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li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011619">
      <w:pPr>
        <w:spacing w:before="54"/>
        <w:ind w:left="113"/>
      </w:pPr>
      <w:r>
        <w:pict>
          <v:shape id="_x0000_i1033" type="#_x0000_t75" style="width:441pt;height:152.25pt">
            <v:imagedata r:id="rId30" o:title=""/>
          </v:shape>
        </w:pict>
      </w:r>
    </w:p>
    <w:p w:rsidR="00622421" w:rsidRDefault="00622421">
      <w:pPr>
        <w:spacing w:before="1" w:line="120" w:lineRule="exact"/>
        <w:rPr>
          <w:sz w:val="12"/>
          <w:szCs w:val="1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7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2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.</w:t>
      </w:r>
    </w:p>
    <w:p w:rsidR="00622421" w:rsidRDefault="00327388">
      <w:pPr>
        <w:spacing w:before="52" w:line="278" w:lineRule="auto"/>
        <w:ind w:left="113" w:right="5635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2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4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2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2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84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0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76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84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011619">
      <w:pPr>
        <w:spacing w:before="54"/>
        <w:ind w:left="113"/>
      </w:pPr>
      <w:r>
        <w:pict>
          <v:shape id="_x0000_i1034" type="#_x0000_t75" style="width:324pt;height:141pt">
            <v:imagedata r:id="rId31" o:title=""/>
          </v:shape>
        </w:pict>
      </w:r>
    </w:p>
    <w:p w:rsidR="00622421" w:rsidRDefault="00622421">
      <w:pPr>
        <w:spacing w:before="1" w:line="120" w:lineRule="exact"/>
        <w:rPr>
          <w:sz w:val="13"/>
          <w:szCs w:val="13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60" w:right="360" w:bottom="280" w:left="880" w:header="0" w:footer="699" w:gutter="0"/>
          <w:cols w:space="720"/>
        </w:sectPr>
      </w:pPr>
      <w:r>
        <w:rPr>
          <w:rFonts w:ascii="Gill Sans MT" w:eastAsia="Gill Sans MT" w:hAnsi="Gill Sans MT" w:cs="Gill Sans MT"/>
          <w:spacing w:val="-23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8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9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7"/>
          <w:w w:val="9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27"/>
          <w:w w:val="9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w w:val="9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6"/>
          <w:w w:val="9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9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23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8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16"/>
          <w:w w:val="9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22"/>
          <w:w w:val="116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82"/>
          <w:w w:val="116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6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1"/>
          <w:w w:val="11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w w:val="90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0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5"/>
          <w:w w:val="9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92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80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9" w:line="278" w:lineRule="auto"/>
        <w:ind w:left="113" w:right="5065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lastRenderedPageBreak/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8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0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21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10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27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1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B7AFC" w:rsidRPr="006B7AFC" w:rsidRDefault="006B7AFC" w:rsidP="006B7AFC">
      <w:pPr>
        <w:pStyle w:val="ListParagraph"/>
        <w:numPr>
          <w:ilvl w:val="0"/>
          <w:numId w:val="2"/>
        </w:numPr>
        <w:spacing w:line="278" w:lineRule="auto"/>
        <w:ind w:right="7864"/>
        <w:rPr>
          <w:rFonts w:ascii="Gill Sans MT" w:eastAsia="Gill Sans MT" w:hAnsi="Gill Sans MT" w:cs="Gill Sans MT"/>
          <w:w w:val="134"/>
          <w:sz w:val="28"/>
          <w:szCs w:val="28"/>
        </w:rPr>
      </w:pPr>
      <w:r w:rsidRPr="006B7AFC"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 w:rsidRPr="006B7AFC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Pr="006B7AFC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Pr="006B7AFC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Pr="006B7AFC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 xml:space="preserve"> </w:t>
      </w:r>
      <w:r w:rsidRPr="006B7AFC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t</w:t>
      </w:r>
      <w:r w:rsidRPr="006B7AFC"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u</w:t>
      </w:r>
      <w:r w:rsidRPr="006B7AFC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b</w:t>
      </w:r>
      <w:r w:rsidRPr="006B7AFC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e</w:t>
      </w:r>
      <w:r w:rsidRPr="006B7AFC">
        <w:rPr>
          <w:rFonts w:ascii="Gill Sans MT" w:eastAsia="Gill Sans MT" w:hAnsi="Gill Sans MT" w:cs="Gill Sans MT"/>
          <w:w w:val="134"/>
          <w:sz w:val="28"/>
          <w:szCs w:val="28"/>
        </w:rPr>
        <w:t>rs</w:t>
      </w:r>
    </w:p>
    <w:p w:rsidR="00622421" w:rsidRPr="006B7AFC" w:rsidRDefault="00327388" w:rsidP="006B7AFC">
      <w:pPr>
        <w:pStyle w:val="ListParagraph"/>
        <w:numPr>
          <w:ilvl w:val="0"/>
          <w:numId w:val="2"/>
        </w:numPr>
        <w:spacing w:line="278" w:lineRule="auto"/>
        <w:ind w:right="7864"/>
        <w:rPr>
          <w:rFonts w:ascii="Gill Sans MT" w:eastAsia="Gill Sans MT" w:hAnsi="Gill Sans MT" w:cs="Gill Sans MT"/>
          <w:sz w:val="28"/>
          <w:szCs w:val="28"/>
        </w:rPr>
      </w:pPr>
      <w:r w:rsidRPr="006B7AFC">
        <w:rPr>
          <w:rFonts w:ascii="Gill Sans MT" w:eastAsia="Gill Sans MT" w:hAnsi="Gill Sans MT" w:cs="Gill Sans MT"/>
          <w:w w:val="134"/>
          <w:sz w:val="28"/>
          <w:szCs w:val="28"/>
        </w:rPr>
        <w:t xml:space="preserve"> </w:t>
      </w:r>
      <w:r w:rsidRPr="006B7AFC">
        <w:rPr>
          <w:rFonts w:ascii="Gill Sans MT" w:eastAsia="Gill Sans MT" w:hAnsi="Gill Sans MT" w:cs="Gill Sans MT"/>
          <w:sz w:val="28"/>
          <w:szCs w:val="28"/>
        </w:rPr>
        <w:t xml:space="preserve">o </w:t>
      </w:r>
      <w:r w:rsidRPr="006B7AFC"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 w:rsidRPr="006B7AFC"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B</w:t>
      </w:r>
      <w:r w:rsidRPr="006B7AFC"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 w:rsidRPr="006B7AFC"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 w:rsidRPr="006B7AFC"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b</w:t>
      </w:r>
      <w:r w:rsidRPr="006B7AFC">
        <w:rPr>
          <w:rFonts w:ascii="Gill Sans MT" w:eastAsia="Gill Sans MT" w:hAnsi="Gill Sans MT" w:cs="Gill Sans MT"/>
          <w:w w:val="115"/>
          <w:sz w:val="28"/>
          <w:szCs w:val="28"/>
        </w:rPr>
        <w:t>s</w:t>
      </w:r>
    </w:p>
    <w:p w:rsidR="00622421" w:rsidRDefault="00327388">
      <w:pPr>
        <w:spacing w:line="278" w:lineRule="auto"/>
        <w:ind w:left="1193" w:right="819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"/>
          <w:w w:val="11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25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1"/>
          <w:w w:val="110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327388">
      <w:pPr>
        <w:spacing w:before="52" w:line="278" w:lineRule="auto"/>
        <w:ind w:left="653" w:right="3185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0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0"/>
          <w:w w:val="92"/>
          <w:sz w:val="28"/>
          <w:szCs w:val="28"/>
        </w:rPr>
        <w:t>W</w:t>
      </w:r>
      <w:r>
        <w:rPr>
          <w:rFonts w:ascii="Gill Sans MT" w:eastAsia="Gill Sans MT" w:hAnsi="Gill Sans MT" w:cs="Gill Sans MT"/>
          <w:w w:val="9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"/>
          <w:w w:val="9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 w:rsidR="006B7AFC"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 w:rsidR="006B7AFC"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 w:rsidR="006B7AFC">
        <w:rPr>
          <w:rFonts w:ascii="Gill Sans MT" w:eastAsia="Gill Sans MT" w:hAnsi="Gill Sans MT" w:cs="Gill Sans MT"/>
          <w:spacing w:val="10"/>
          <w:w w:val="114"/>
          <w:sz w:val="28"/>
          <w:szCs w:val="28"/>
        </w:rPr>
        <w:t>m</w:t>
      </w:r>
      <w:r w:rsidR="006B7AFC"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w w:val="114"/>
          <w:sz w:val="28"/>
          <w:szCs w:val="28"/>
        </w:rPr>
        <w:t>as</w:t>
      </w:r>
      <w:r>
        <w:rPr>
          <w:rFonts w:ascii="Gill Sans MT" w:eastAsia="Gill Sans MT" w:hAnsi="Gill Sans MT" w:cs="Gill Sans MT"/>
          <w:spacing w:val="-18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before="7" w:line="160" w:lineRule="exact"/>
        <w:rPr>
          <w:sz w:val="17"/>
          <w:szCs w:val="17"/>
        </w:rPr>
      </w:pPr>
    </w:p>
    <w:p w:rsidR="00622421" w:rsidRDefault="00622421">
      <w:pPr>
        <w:spacing w:line="200" w:lineRule="exact"/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11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 w:rsidR="006B7AFC"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 w:rsidR="006B7AFC"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 w:rsidR="006B7AFC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 w:rsidR="006B7AFC">
        <w:rPr>
          <w:rFonts w:ascii="Gill Sans MT" w:eastAsia="Gill Sans MT" w:hAnsi="Gill Sans MT" w:cs="Gill Sans MT"/>
          <w:spacing w:val="12"/>
          <w:w w:val="113"/>
          <w:sz w:val="28"/>
          <w:szCs w:val="28"/>
          <w:u w:val="single" w:color="000000"/>
        </w:rPr>
        <w:t>m</w:t>
      </w:r>
      <w:r w:rsidR="006B7AFC"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 xml:space="preserve"> </w:t>
      </w:r>
      <w:r w:rsidR="006B7AFC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t</w:t>
      </w:r>
      <w:r w:rsidR="006B7AFC"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u</w:t>
      </w:r>
      <w:r w:rsidR="006B7AFC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b</w:t>
      </w:r>
      <w:r w:rsidR="006B7AFC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e</w:t>
      </w:r>
      <w:r w:rsidR="006B7AFC"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rs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: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 xml:space="preserve">)    </w:t>
      </w:r>
      <w:r>
        <w:rPr>
          <w:rFonts w:ascii="Gill Sans MT" w:eastAsia="Gill Sans MT" w:hAnsi="Gill Sans MT" w:cs="Gill Sans MT"/>
          <w:spacing w:val="16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18" w:line="200" w:lineRule="exact"/>
      </w:pPr>
    </w:p>
    <w:p w:rsidR="00622421" w:rsidRDefault="00327388">
      <w:pPr>
        <w:spacing w:line="260" w:lineRule="exact"/>
        <w:ind w:left="113"/>
        <w:rPr>
          <w:rFonts w:ascii="Gill Sans MT" w:eastAsia="Gill Sans MT" w:hAnsi="Gill Sans MT" w:cs="Gill Sans MT"/>
          <w:sz w:val="24"/>
          <w:szCs w:val="24"/>
        </w:rPr>
      </w:pPr>
      <w:r>
        <w:rPr>
          <w:rFonts w:ascii="Gill Sans MT" w:eastAsia="Gill Sans MT" w:hAnsi="Gill Sans MT" w:cs="Gill Sans MT"/>
          <w:spacing w:val="4"/>
          <w:w w:val="129"/>
          <w:sz w:val="24"/>
          <w:szCs w:val="24"/>
          <w:u w:val="single" w:color="000000"/>
        </w:rPr>
        <w:t>S</w:t>
      </w:r>
      <w:r>
        <w:rPr>
          <w:rFonts w:ascii="Gill Sans MT" w:eastAsia="Gill Sans MT" w:hAnsi="Gill Sans MT" w:cs="Gill Sans MT"/>
          <w:spacing w:val="6"/>
          <w:w w:val="98"/>
          <w:sz w:val="24"/>
          <w:szCs w:val="24"/>
          <w:u w:val="single" w:color="000000"/>
        </w:rPr>
        <w:t>t</w:t>
      </w:r>
      <w:r>
        <w:rPr>
          <w:rFonts w:ascii="Gill Sans MT" w:eastAsia="Gill Sans MT" w:hAnsi="Gill Sans MT" w:cs="Gill Sans MT"/>
          <w:spacing w:val="17"/>
          <w:w w:val="85"/>
          <w:sz w:val="24"/>
          <w:szCs w:val="24"/>
          <w:u w:val="single" w:color="000000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4"/>
          <w:szCs w:val="24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9"/>
          <w:sz w:val="24"/>
          <w:szCs w:val="24"/>
          <w:u w:val="single" w:color="000000"/>
        </w:rPr>
        <w:t>c</w:t>
      </w:r>
      <w:r>
        <w:rPr>
          <w:rFonts w:ascii="Gill Sans MT" w:eastAsia="Gill Sans MT" w:hAnsi="Gill Sans MT" w:cs="Gill Sans MT"/>
          <w:spacing w:val="6"/>
          <w:w w:val="98"/>
          <w:sz w:val="24"/>
          <w:szCs w:val="24"/>
          <w:u w:val="single" w:color="000000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4"/>
          <w:szCs w:val="24"/>
          <w:u w:val="single" w:color="000000"/>
        </w:rPr>
        <w:t>u</w:t>
      </w:r>
      <w:r>
        <w:rPr>
          <w:rFonts w:ascii="Gill Sans MT" w:eastAsia="Gill Sans MT" w:hAnsi="Gill Sans MT" w:cs="Gill Sans MT"/>
          <w:spacing w:val="17"/>
          <w:w w:val="85"/>
          <w:sz w:val="24"/>
          <w:szCs w:val="24"/>
          <w:u w:val="single" w:color="000000"/>
        </w:rPr>
        <w:t>r</w:t>
      </w:r>
      <w:r>
        <w:rPr>
          <w:rFonts w:ascii="Gill Sans MT" w:eastAsia="Gill Sans MT" w:hAnsi="Gill Sans MT" w:cs="Gill Sans MT"/>
          <w:spacing w:val="-2"/>
          <w:w w:val="110"/>
          <w:sz w:val="24"/>
          <w:szCs w:val="24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4"/>
          <w:szCs w:val="24"/>
          <w:u w:val="single" w:color="000000"/>
        </w:rPr>
        <w:t>s</w:t>
      </w:r>
      <w:r>
        <w:rPr>
          <w:rFonts w:ascii="Gill Sans MT" w:eastAsia="Gill Sans MT" w:hAnsi="Gill Sans MT" w:cs="Gill Sans MT"/>
          <w:spacing w:val="-68"/>
          <w:w w:val="183"/>
          <w:sz w:val="24"/>
          <w:szCs w:val="24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4"/>
          <w:szCs w:val="24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4"/>
          <w:szCs w:val="24"/>
          <w:u w:val="single" w:color="000000"/>
        </w:rPr>
        <w:t>f</w:t>
      </w:r>
      <w:r>
        <w:rPr>
          <w:rFonts w:ascii="Gill Sans MT" w:eastAsia="Gill Sans MT" w:hAnsi="Gill Sans MT" w:cs="Gill Sans MT"/>
          <w:spacing w:val="2"/>
          <w:w w:val="114"/>
          <w:sz w:val="24"/>
          <w:szCs w:val="24"/>
          <w:u w:val="single" w:color="000000"/>
        </w:rPr>
        <w:t xml:space="preserve"> </w:t>
      </w:r>
      <w:r w:rsidR="006B7AFC">
        <w:rPr>
          <w:rFonts w:ascii="Gill Sans MT" w:eastAsia="Gill Sans MT" w:hAnsi="Gill Sans MT" w:cs="Gill Sans MT"/>
          <w:spacing w:val="-6"/>
          <w:w w:val="134"/>
          <w:sz w:val="24"/>
          <w:szCs w:val="24"/>
          <w:u w:val="single" w:color="000000"/>
        </w:rPr>
        <w:t>s</w:t>
      </w:r>
      <w:r w:rsidR="006B7AFC">
        <w:rPr>
          <w:rFonts w:ascii="Gill Sans MT" w:eastAsia="Gill Sans MT" w:hAnsi="Gill Sans MT" w:cs="Gill Sans MT"/>
          <w:spacing w:val="6"/>
          <w:w w:val="98"/>
          <w:sz w:val="24"/>
          <w:szCs w:val="24"/>
          <w:u w:val="single" w:color="000000"/>
        </w:rPr>
        <w:t>t</w:t>
      </w:r>
      <w:r w:rsidR="006B7AFC">
        <w:rPr>
          <w:rFonts w:ascii="Gill Sans MT" w:eastAsia="Gill Sans MT" w:hAnsi="Gill Sans MT" w:cs="Gill Sans MT"/>
          <w:spacing w:val="-2"/>
          <w:w w:val="110"/>
          <w:sz w:val="24"/>
          <w:szCs w:val="24"/>
          <w:u w:val="single" w:color="000000"/>
        </w:rPr>
        <w:t>e</w:t>
      </w:r>
      <w:r w:rsidR="006B7AFC">
        <w:rPr>
          <w:rFonts w:ascii="Gill Sans MT" w:eastAsia="Gill Sans MT" w:hAnsi="Gill Sans MT" w:cs="Gill Sans MT"/>
          <w:spacing w:val="8"/>
          <w:w w:val="113"/>
          <w:sz w:val="24"/>
          <w:szCs w:val="24"/>
          <w:u w:val="single" w:color="000000"/>
        </w:rPr>
        <w:t>m</w:t>
      </w:r>
      <w:r w:rsidR="006B7AFC">
        <w:rPr>
          <w:rFonts w:ascii="Gill Sans MT" w:eastAsia="Gill Sans MT" w:hAnsi="Gill Sans MT" w:cs="Gill Sans MT"/>
          <w:spacing w:val="6"/>
          <w:w w:val="98"/>
          <w:sz w:val="24"/>
          <w:szCs w:val="24"/>
          <w:u w:val="single" w:color="000000"/>
        </w:rPr>
        <w:t xml:space="preserve"> </w:t>
      </w:r>
      <w:r w:rsidR="006B7AFC">
        <w:rPr>
          <w:rFonts w:ascii="Gill Sans MT" w:eastAsia="Gill Sans MT" w:hAnsi="Gill Sans MT" w:cs="Gill Sans MT"/>
          <w:spacing w:val="-3"/>
          <w:w w:val="110"/>
          <w:sz w:val="24"/>
          <w:szCs w:val="24"/>
          <w:u w:val="single" w:color="000000"/>
        </w:rPr>
        <w:t>t</w:t>
      </w:r>
      <w:r w:rsidR="006B7AFC">
        <w:rPr>
          <w:rFonts w:ascii="Gill Sans MT" w:eastAsia="Gill Sans MT" w:hAnsi="Gill Sans MT" w:cs="Gill Sans MT"/>
          <w:spacing w:val="-5"/>
          <w:w w:val="112"/>
          <w:sz w:val="24"/>
          <w:szCs w:val="24"/>
          <w:u w:val="single" w:color="000000"/>
        </w:rPr>
        <w:t>u</w:t>
      </w:r>
      <w:r w:rsidR="006B7AFC">
        <w:rPr>
          <w:rFonts w:ascii="Gill Sans MT" w:eastAsia="Gill Sans MT" w:hAnsi="Gill Sans MT" w:cs="Gill Sans MT"/>
          <w:spacing w:val="-2"/>
          <w:w w:val="110"/>
          <w:sz w:val="24"/>
          <w:szCs w:val="24"/>
          <w:u w:val="single" w:color="000000"/>
        </w:rPr>
        <w:t>b</w:t>
      </w:r>
      <w:r w:rsidR="006B7AFC">
        <w:rPr>
          <w:rFonts w:ascii="Gill Sans MT" w:eastAsia="Gill Sans MT" w:hAnsi="Gill Sans MT" w:cs="Gill Sans MT"/>
          <w:spacing w:val="17"/>
          <w:w w:val="85"/>
          <w:sz w:val="24"/>
          <w:szCs w:val="24"/>
          <w:u w:val="single" w:color="000000"/>
        </w:rPr>
        <w:t>e</w:t>
      </w:r>
      <w:r w:rsidR="006B7AFC">
        <w:rPr>
          <w:rFonts w:ascii="Gill Sans MT" w:eastAsia="Gill Sans MT" w:hAnsi="Gill Sans MT" w:cs="Gill Sans MT"/>
          <w:w w:val="134"/>
          <w:sz w:val="24"/>
          <w:szCs w:val="24"/>
          <w:u w:val="single" w:color="000000"/>
        </w:rPr>
        <w:t>rs</w:t>
      </w:r>
    </w:p>
    <w:p w:rsidR="00622421" w:rsidRDefault="00622421">
      <w:pPr>
        <w:spacing w:before="3" w:line="120" w:lineRule="exact"/>
        <w:rPr>
          <w:sz w:val="12"/>
          <w:szCs w:val="12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011619">
      <w:pPr>
        <w:spacing w:before="27"/>
        <w:ind w:left="6340" w:right="3959"/>
        <w:jc w:val="center"/>
        <w:rPr>
          <w:rFonts w:ascii="Gill Sans MT" w:eastAsia="Gill Sans MT" w:hAnsi="Gill Sans MT" w:cs="Gill Sans MT"/>
          <w:sz w:val="24"/>
          <w:szCs w:val="24"/>
        </w:rPr>
      </w:pPr>
      <w:r>
        <w:pict>
          <v:group id="_x0000_s1103" style="position:absolute;left:0;text-align:left;margin-left:49.65pt;margin-top:-43.55pt;width:479.1pt;height:173pt;z-index:-3500;mso-position-horizontal-relative:page" coordorigin="993,-871" coordsize="9582,3460">
            <v:shape id="_x0000_s1107" type="#_x0000_t75" style="position:absolute;left:993;top:-871;width:4440;height:3460">
              <v:imagedata r:id="rId32" o:title=""/>
            </v:shape>
            <v:shape id="_x0000_s1106" style="position:absolute;left:3995;top:190;width:3193;height:599" coordorigin="3995,190" coordsize="3193,599" path="m3995,789l7188,190e" filled="f">
              <v:path arrowok="t"/>
            </v:shape>
            <v:shape id="_x0000_s1105" style="position:absolute;left:7106;top:-53;width:3464;height:1576" coordorigin="7106,-53" coordsize="3464,1576" path="m7106,-53r3464,l10570,1523r-3464,l7106,-53xe" stroked="f">
              <v:path arrowok="t"/>
            </v:shape>
            <v:shape id="_x0000_s1104" style="position:absolute;left:3203;top:1061;width:4257;height:213" coordorigin="3203,1061" coordsize="4257,213" path="m3203,1274l7460,1061e" filled="f">
              <v:path arrowok="t"/>
            </v:shape>
            <w10:wrap anchorx="page"/>
          </v:group>
        </w:pict>
      </w:r>
      <w:r w:rsidR="00327388">
        <w:rPr>
          <w:rFonts w:ascii="Gill Sans MT" w:eastAsia="Gill Sans MT" w:hAnsi="Gill Sans MT" w:cs="Gill Sans MT"/>
          <w:spacing w:val="4"/>
          <w:w w:val="129"/>
          <w:sz w:val="24"/>
          <w:szCs w:val="24"/>
        </w:rPr>
        <w:t>S</w:t>
      </w:r>
      <w:r w:rsidR="00327388">
        <w:rPr>
          <w:rFonts w:ascii="Gill Sans MT" w:eastAsia="Gill Sans MT" w:hAnsi="Gill Sans MT" w:cs="Gill Sans MT"/>
          <w:spacing w:val="6"/>
          <w:w w:val="98"/>
          <w:sz w:val="24"/>
          <w:szCs w:val="24"/>
        </w:rPr>
        <w:t>t</w:t>
      </w:r>
      <w:r w:rsidR="00327388">
        <w:rPr>
          <w:rFonts w:ascii="Gill Sans MT" w:eastAsia="Gill Sans MT" w:hAnsi="Gill Sans MT" w:cs="Gill Sans MT"/>
          <w:spacing w:val="-2"/>
          <w:w w:val="110"/>
          <w:sz w:val="24"/>
          <w:szCs w:val="24"/>
        </w:rPr>
        <w:t>e</w:t>
      </w:r>
      <w:r w:rsidR="00327388">
        <w:rPr>
          <w:rFonts w:ascii="Gill Sans MT" w:eastAsia="Gill Sans MT" w:hAnsi="Gill Sans MT" w:cs="Gill Sans MT"/>
          <w:w w:val="113"/>
          <w:sz w:val="24"/>
          <w:szCs w:val="24"/>
        </w:rPr>
        <w:t>m</w:t>
      </w:r>
    </w:p>
    <w:p w:rsidR="00622421" w:rsidRDefault="00622421">
      <w:pPr>
        <w:spacing w:before="10" w:line="140" w:lineRule="exact"/>
        <w:rPr>
          <w:sz w:val="14"/>
          <w:szCs w:val="14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327388">
      <w:pPr>
        <w:spacing w:line="260" w:lineRule="exact"/>
        <w:ind w:left="6678"/>
        <w:rPr>
          <w:rFonts w:ascii="Gill Sans MT" w:eastAsia="Gill Sans MT" w:hAnsi="Gill Sans MT" w:cs="Gill Sans MT"/>
          <w:sz w:val="24"/>
          <w:szCs w:val="24"/>
        </w:rPr>
      </w:pPr>
      <w:r>
        <w:rPr>
          <w:rFonts w:ascii="Gill Sans MT" w:eastAsia="Gill Sans MT" w:hAnsi="Gill Sans MT" w:cs="Gill Sans MT"/>
          <w:spacing w:val="5"/>
          <w:w w:val="118"/>
          <w:sz w:val="24"/>
          <w:szCs w:val="24"/>
        </w:rPr>
        <w:t>S</w:t>
      </w:r>
      <w:r>
        <w:rPr>
          <w:rFonts w:ascii="Gill Sans MT" w:eastAsia="Gill Sans MT" w:hAnsi="Gill Sans MT" w:cs="Gill Sans MT"/>
          <w:spacing w:val="-4"/>
          <w:w w:val="118"/>
          <w:sz w:val="24"/>
          <w:szCs w:val="24"/>
        </w:rPr>
        <w:t>c</w:t>
      </w:r>
      <w:r>
        <w:rPr>
          <w:rFonts w:ascii="Gill Sans MT" w:eastAsia="Gill Sans MT" w:hAnsi="Gill Sans MT" w:cs="Gill Sans MT"/>
          <w:spacing w:val="-7"/>
          <w:w w:val="118"/>
          <w:sz w:val="24"/>
          <w:szCs w:val="24"/>
        </w:rPr>
        <w:t>a</w:t>
      </w:r>
      <w:r>
        <w:rPr>
          <w:rFonts w:ascii="Gill Sans MT" w:eastAsia="Gill Sans MT" w:hAnsi="Gill Sans MT" w:cs="Gill Sans MT"/>
          <w:spacing w:val="2"/>
          <w:w w:val="118"/>
          <w:sz w:val="24"/>
          <w:szCs w:val="24"/>
        </w:rPr>
        <w:t>l</w:t>
      </w:r>
      <w:r>
        <w:rPr>
          <w:rFonts w:ascii="Gill Sans MT" w:eastAsia="Gill Sans MT" w:hAnsi="Gill Sans MT" w:cs="Gill Sans MT"/>
          <w:w w:val="118"/>
          <w:sz w:val="24"/>
          <w:szCs w:val="24"/>
        </w:rPr>
        <w:t>y</w:t>
      </w:r>
      <w:r>
        <w:rPr>
          <w:rFonts w:ascii="Gill Sans MT" w:eastAsia="Gill Sans MT" w:hAnsi="Gill Sans MT" w:cs="Gill Sans MT"/>
          <w:spacing w:val="-9"/>
          <w:w w:val="118"/>
          <w:sz w:val="24"/>
          <w:szCs w:val="24"/>
        </w:rPr>
        <w:t xml:space="preserve"> </w:t>
      </w:r>
      <w:r>
        <w:rPr>
          <w:rFonts w:ascii="Gill Sans MT" w:eastAsia="Gill Sans MT" w:hAnsi="Gill Sans MT" w:cs="Gill Sans MT"/>
          <w:spacing w:val="2"/>
          <w:w w:val="118"/>
          <w:sz w:val="24"/>
          <w:szCs w:val="24"/>
        </w:rPr>
        <w:t>l</w:t>
      </w:r>
      <w:r>
        <w:rPr>
          <w:rFonts w:ascii="Gill Sans MT" w:eastAsia="Gill Sans MT" w:hAnsi="Gill Sans MT" w:cs="Gill Sans MT"/>
          <w:spacing w:val="-2"/>
          <w:w w:val="118"/>
          <w:sz w:val="24"/>
          <w:szCs w:val="24"/>
        </w:rPr>
        <w:t>e</w:t>
      </w:r>
      <w:r>
        <w:rPr>
          <w:rFonts w:ascii="Gill Sans MT" w:eastAsia="Gill Sans MT" w:hAnsi="Gill Sans MT" w:cs="Gill Sans MT"/>
          <w:spacing w:val="-7"/>
          <w:w w:val="118"/>
          <w:sz w:val="24"/>
          <w:szCs w:val="24"/>
        </w:rPr>
        <w:t>a</w:t>
      </w:r>
      <w:r>
        <w:rPr>
          <w:rFonts w:ascii="Gill Sans MT" w:eastAsia="Gill Sans MT" w:hAnsi="Gill Sans MT" w:cs="Gill Sans MT"/>
          <w:spacing w:val="1"/>
          <w:w w:val="118"/>
          <w:sz w:val="24"/>
          <w:szCs w:val="24"/>
        </w:rPr>
        <w:t>v</w:t>
      </w:r>
      <w:r>
        <w:rPr>
          <w:rFonts w:ascii="Gill Sans MT" w:eastAsia="Gill Sans MT" w:hAnsi="Gill Sans MT" w:cs="Gill Sans MT"/>
          <w:spacing w:val="-2"/>
          <w:w w:val="118"/>
          <w:sz w:val="24"/>
          <w:szCs w:val="24"/>
        </w:rPr>
        <w:t>e</w:t>
      </w:r>
      <w:r>
        <w:rPr>
          <w:rFonts w:ascii="Gill Sans MT" w:eastAsia="Gill Sans MT" w:hAnsi="Gill Sans MT" w:cs="Gill Sans MT"/>
          <w:w w:val="118"/>
          <w:sz w:val="24"/>
          <w:szCs w:val="24"/>
        </w:rPr>
        <w:t>s</w:t>
      </w:r>
    </w:p>
    <w:p w:rsidR="00622421" w:rsidRDefault="00622421">
      <w:pPr>
        <w:spacing w:before="8" w:line="120" w:lineRule="exact"/>
        <w:rPr>
          <w:sz w:val="13"/>
          <w:szCs w:val="13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  <w:sectPr w:rsidR="00622421">
          <w:footerReference w:type="default" r:id="rId33"/>
          <w:pgSz w:w="12240" w:h="15840"/>
          <w:pgMar w:top="660" w:right="420" w:bottom="280" w:left="880" w:header="0" w:footer="740" w:gutter="0"/>
          <w:pgNumType w:start="17"/>
          <w:cols w:space="720"/>
        </w:sectPr>
      </w:pPr>
    </w:p>
    <w:p w:rsidR="00622421" w:rsidRDefault="00327388">
      <w:pPr>
        <w:spacing w:before="21"/>
        <w:ind w:left="113" w:right="-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"/>
          <w:w w:val="110"/>
          <w:sz w:val="28"/>
          <w:szCs w:val="28"/>
          <w:u w:val="single" w:color="000000"/>
        </w:rPr>
        <w:lastRenderedPageBreak/>
        <w:t>B</w:t>
      </w:r>
      <w:r>
        <w:rPr>
          <w:rFonts w:ascii="Gill Sans MT" w:eastAsia="Gill Sans MT" w:hAnsi="Gill Sans MT" w:cs="Gill Sans MT"/>
          <w:spacing w:val="-25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1"/>
          <w:w w:val="110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327388">
      <w:pPr>
        <w:spacing w:before="9" w:line="180" w:lineRule="exact"/>
        <w:rPr>
          <w:sz w:val="19"/>
          <w:szCs w:val="19"/>
        </w:rPr>
      </w:pPr>
      <w:r>
        <w:br w:type="column"/>
      </w:r>
    </w:p>
    <w:p w:rsidR="00622421" w:rsidRDefault="00622421">
      <w:pPr>
        <w:spacing w:line="200" w:lineRule="exact"/>
      </w:pPr>
    </w:p>
    <w:p w:rsidR="00622421" w:rsidRDefault="00327388">
      <w:pPr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4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7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7" w:line="360" w:lineRule="atLeast"/>
        <w:ind w:right="4040"/>
        <w:rPr>
          <w:rFonts w:ascii="Gill Sans MT" w:eastAsia="Gill Sans MT" w:hAnsi="Gill Sans MT" w:cs="Gill Sans MT"/>
          <w:sz w:val="28"/>
          <w:szCs w:val="28"/>
        </w:rPr>
        <w:sectPr w:rsidR="00622421">
          <w:type w:val="continuous"/>
          <w:pgSz w:w="12240" w:h="15840"/>
          <w:pgMar w:top="1480" w:right="420" w:bottom="280" w:left="880" w:header="720" w:footer="720" w:gutter="0"/>
          <w:cols w:num="2" w:space="720" w:equalWidth="0">
            <w:col w:w="918" w:space="275"/>
            <w:col w:w="9747"/>
          </w:cols>
        </w:sect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4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16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hy</w:t>
      </w:r>
      <w:r>
        <w:rPr>
          <w:rFonts w:ascii="Gill Sans MT" w:eastAsia="Gill Sans MT" w:hAnsi="Gill Sans MT" w:cs="Gill Sans MT"/>
          <w:spacing w:val="-15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4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8" w:line="200" w:lineRule="exact"/>
      </w:pPr>
    </w:p>
    <w:p w:rsidR="00622421" w:rsidRDefault="00327388">
      <w:pPr>
        <w:spacing w:before="21"/>
        <w:ind w:left="113"/>
        <w:rPr>
          <w:rFonts w:ascii="Gill Sans MT" w:eastAsia="Gill Sans MT" w:hAnsi="Gill Sans MT" w:cs="Gill Sans MT"/>
          <w:sz w:val="28"/>
          <w:szCs w:val="28"/>
        </w:rPr>
        <w:sectPr w:rsidR="00622421">
          <w:type w:val="continuous"/>
          <w:pgSz w:w="12240" w:h="15840"/>
          <w:pgMar w:top="1480" w:right="420" w:bottom="280" w:left="880" w:header="720" w:footer="720" w:gutter="0"/>
          <w:cols w:space="720"/>
        </w:sectPr>
      </w:pPr>
      <w:r>
        <w:rPr>
          <w:rFonts w:ascii="Gill Sans MT" w:eastAsia="Gill Sans MT" w:hAnsi="Gill Sans MT" w:cs="Gill Sans MT"/>
          <w:spacing w:val="-9"/>
          <w:w w:val="11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41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9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c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05"/>
          <w:sz w:val="28"/>
          <w:szCs w:val="28"/>
        </w:rPr>
        <w:t>k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spacing w:line="300" w:lineRule="exact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5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position w:val="-1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5"/>
          <w:position w:val="-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4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6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6"/>
          <w:position w:val="-1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"/>
          <w:w w:val="116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"/>
          <w:w w:val="116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6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9"/>
          <w:w w:val="116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"/>
          <w:w w:val="10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n</w:t>
      </w:r>
    </w:p>
    <w:p w:rsidR="00622421" w:rsidRDefault="00622421">
      <w:pPr>
        <w:spacing w:before="4" w:line="100" w:lineRule="exact"/>
        <w:rPr>
          <w:sz w:val="10"/>
          <w:szCs w:val="10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011619">
      <w:pPr>
        <w:spacing w:before="27"/>
        <w:ind w:left="6668"/>
        <w:rPr>
          <w:rFonts w:ascii="Gill Sans MT" w:eastAsia="Gill Sans MT" w:hAnsi="Gill Sans MT" w:cs="Gill Sans MT"/>
          <w:sz w:val="24"/>
          <w:szCs w:val="24"/>
        </w:rPr>
      </w:pPr>
      <w:r>
        <w:pict>
          <v:group id="_x0000_s1099" style="position:absolute;left:0;text-align:left;margin-left:49.65pt;margin-top:-3.3pt;width:367.05pt;height:166pt;z-index:-3499;mso-position-horizontal-relative:page" coordorigin="993,-66" coordsize="7341,3320">
            <v:shape id="_x0000_s1102" type="#_x0000_t75" style="position:absolute;left:993;top:-66;width:4360;height:3320">
              <v:imagedata r:id="rId34" o:title=""/>
            </v:shape>
            <v:shape id="_x0000_s1101" style="position:absolute;left:2690;top:178;width:4757;height:14" coordorigin="2690,178" coordsize="4757,14" path="m2690,178r4757,14e" filled="f">
              <v:path arrowok="t"/>
            </v:shape>
            <v:shape id="_x0000_s1100" style="position:absolute;left:3569;top:1293;width:4757;height:14" coordorigin="3569,1293" coordsize="4757,14" path="m3569,1293r4757,14e" filled="f">
              <v:path arrowok="t"/>
            </v:shape>
            <w10:wrap anchorx="page"/>
          </v:group>
        </w:pict>
      </w:r>
      <w:r w:rsidR="00327388">
        <w:rPr>
          <w:rFonts w:ascii="Gill Sans MT" w:eastAsia="Gill Sans MT" w:hAnsi="Gill Sans MT" w:cs="Gill Sans MT"/>
          <w:spacing w:val="-18"/>
          <w:w w:val="117"/>
          <w:sz w:val="24"/>
          <w:szCs w:val="24"/>
        </w:rPr>
        <w:t>F</w:t>
      </w:r>
      <w:r w:rsidR="00327388">
        <w:rPr>
          <w:rFonts w:ascii="Gill Sans MT" w:eastAsia="Gill Sans MT" w:hAnsi="Gill Sans MT" w:cs="Gill Sans MT"/>
          <w:spacing w:val="-8"/>
          <w:w w:val="117"/>
          <w:sz w:val="24"/>
          <w:szCs w:val="24"/>
        </w:rPr>
        <w:t>o</w:t>
      </w:r>
      <w:r w:rsidR="00327388">
        <w:rPr>
          <w:rFonts w:ascii="Gill Sans MT" w:eastAsia="Gill Sans MT" w:hAnsi="Gill Sans MT" w:cs="Gill Sans MT"/>
          <w:spacing w:val="2"/>
          <w:w w:val="117"/>
          <w:sz w:val="24"/>
          <w:szCs w:val="24"/>
        </w:rPr>
        <w:t>li</w:t>
      </w:r>
      <w:r w:rsidR="00327388">
        <w:rPr>
          <w:rFonts w:ascii="Gill Sans MT" w:eastAsia="Gill Sans MT" w:hAnsi="Gill Sans MT" w:cs="Gill Sans MT"/>
          <w:spacing w:val="-7"/>
          <w:w w:val="117"/>
          <w:sz w:val="24"/>
          <w:szCs w:val="24"/>
        </w:rPr>
        <w:t>a</w:t>
      </w:r>
      <w:r w:rsidR="00327388">
        <w:rPr>
          <w:rFonts w:ascii="Gill Sans MT" w:eastAsia="Gill Sans MT" w:hAnsi="Gill Sans MT" w:cs="Gill Sans MT"/>
          <w:spacing w:val="-14"/>
          <w:w w:val="117"/>
          <w:sz w:val="24"/>
          <w:szCs w:val="24"/>
        </w:rPr>
        <w:t>g</w:t>
      </w:r>
      <w:r w:rsidR="00327388">
        <w:rPr>
          <w:rFonts w:ascii="Gill Sans MT" w:eastAsia="Gill Sans MT" w:hAnsi="Gill Sans MT" w:cs="Gill Sans MT"/>
          <w:w w:val="117"/>
          <w:sz w:val="24"/>
          <w:szCs w:val="24"/>
        </w:rPr>
        <w:t>e</w:t>
      </w:r>
      <w:r w:rsidR="00327388">
        <w:rPr>
          <w:rFonts w:ascii="Gill Sans MT" w:eastAsia="Gill Sans MT" w:hAnsi="Gill Sans MT" w:cs="Gill Sans MT"/>
          <w:spacing w:val="-24"/>
          <w:w w:val="117"/>
          <w:sz w:val="24"/>
          <w:szCs w:val="24"/>
        </w:rPr>
        <w:t xml:space="preserve"> </w:t>
      </w:r>
      <w:r w:rsidR="00327388">
        <w:rPr>
          <w:rFonts w:ascii="Gill Sans MT" w:eastAsia="Gill Sans MT" w:hAnsi="Gill Sans MT" w:cs="Gill Sans MT"/>
          <w:spacing w:val="2"/>
          <w:w w:val="117"/>
          <w:sz w:val="24"/>
          <w:szCs w:val="24"/>
        </w:rPr>
        <w:t>l</w:t>
      </w:r>
      <w:r w:rsidR="00327388">
        <w:rPr>
          <w:rFonts w:ascii="Gill Sans MT" w:eastAsia="Gill Sans MT" w:hAnsi="Gill Sans MT" w:cs="Gill Sans MT"/>
          <w:spacing w:val="-2"/>
          <w:w w:val="117"/>
          <w:sz w:val="24"/>
          <w:szCs w:val="24"/>
        </w:rPr>
        <w:t>e</w:t>
      </w:r>
      <w:r w:rsidR="00327388">
        <w:rPr>
          <w:rFonts w:ascii="Gill Sans MT" w:eastAsia="Gill Sans MT" w:hAnsi="Gill Sans MT" w:cs="Gill Sans MT"/>
          <w:spacing w:val="-7"/>
          <w:w w:val="117"/>
          <w:sz w:val="24"/>
          <w:szCs w:val="24"/>
        </w:rPr>
        <w:t>a</w:t>
      </w:r>
      <w:r w:rsidR="00327388">
        <w:rPr>
          <w:rFonts w:ascii="Gill Sans MT" w:eastAsia="Gill Sans MT" w:hAnsi="Gill Sans MT" w:cs="Gill Sans MT"/>
          <w:spacing w:val="1"/>
          <w:w w:val="117"/>
          <w:sz w:val="24"/>
          <w:szCs w:val="24"/>
        </w:rPr>
        <w:t>v</w:t>
      </w:r>
      <w:r w:rsidR="00327388">
        <w:rPr>
          <w:rFonts w:ascii="Gill Sans MT" w:eastAsia="Gill Sans MT" w:hAnsi="Gill Sans MT" w:cs="Gill Sans MT"/>
          <w:spacing w:val="-2"/>
          <w:w w:val="117"/>
          <w:sz w:val="24"/>
          <w:szCs w:val="24"/>
        </w:rPr>
        <w:t>e</w:t>
      </w:r>
      <w:r w:rsidR="00327388">
        <w:rPr>
          <w:rFonts w:ascii="Gill Sans MT" w:eastAsia="Gill Sans MT" w:hAnsi="Gill Sans MT" w:cs="Gill Sans MT"/>
          <w:w w:val="117"/>
          <w:sz w:val="24"/>
          <w:szCs w:val="24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6" w:line="220" w:lineRule="exact"/>
        <w:rPr>
          <w:sz w:val="22"/>
          <w:szCs w:val="22"/>
        </w:rPr>
      </w:pPr>
    </w:p>
    <w:p w:rsidR="00622421" w:rsidRDefault="00327388">
      <w:pPr>
        <w:spacing w:line="260" w:lineRule="exact"/>
        <w:ind w:right="2188"/>
        <w:jc w:val="right"/>
        <w:rPr>
          <w:rFonts w:ascii="Gill Sans MT" w:eastAsia="Gill Sans MT" w:hAnsi="Gill Sans MT" w:cs="Gill Sans MT"/>
          <w:sz w:val="24"/>
          <w:szCs w:val="24"/>
        </w:rPr>
      </w:pPr>
      <w:r>
        <w:rPr>
          <w:rFonts w:ascii="Gill Sans MT" w:eastAsia="Gill Sans MT" w:hAnsi="Gill Sans MT" w:cs="Gill Sans MT"/>
          <w:spacing w:val="5"/>
          <w:w w:val="117"/>
          <w:sz w:val="24"/>
          <w:szCs w:val="24"/>
        </w:rPr>
        <w:t>S</w:t>
      </w:r>
      <w:r>
        <w:rPr>
          <w:rFonts w:ascii="Gill Sans MT" w:eastAsia="Gill Sans MT" w:hAnsi="Gill Sans MT" w:cs="Gill Sans MT"/>
          <w:spacing w:val="-3"/>
          <w:w w:val="117"/>
          <w:sz w:val="24"/>
          <w:szCs w:val="24"/>
        </w:rPr>
        <w:t>c</w:t>
      </w:r>
      <w:r>
        <w:rPr>
          <w:rFonts w:ascii="Gill Sans MT" w:eastAsia="Gill Sans MT" w:hAnsi="Gill Sans MT" w:cs="Gill Sans MT"/>
          <w:spacing w:val="-7"/>
          <w:w w:val="117"/>
          <w:sz w:val="24"/>
          <w:szCs w:val="24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4"/>
          <w:szCs w:val="24"/>
        </w:rPr>
        <w:t>l</w:t>
      </w:r>
      <w:r>
        <w:rPr>
          <w:rFonts w:ascii="Gill Sans MT" w:eastAsia="Gill Sans MT" w:hAnsi="Gill Sans MT" w:cs="Gill Sans MT"/>
          <w:w w:val="117"/>
          <w:sz w:val="24"/>
          <w:szCs w:val="24"/>
        </w:rPr>
        <w:t>y</w:t>
      </w:r>
      <w:r>
        <w:rPr>
          <w:rFonts w:ascii="Gill Sans MT" w:eastAsia="Gill Sans MT" w:hAnsi="Gill Sans MT" w:cs="Gill Sans MT"/>
          <w:spacing w:val="-3"/>
          <w:w w:val="117"/>
          <w:sz w:val="24"/>
          <w:szCs w:val="24"/>
        </w:rPr>
        <w:t xml:space="preserve"> </w:t>
      </w:r>
      <w:r>
        <w:rPr>
          <w:rFonts w:ascii="Gill Sans MT" w:eastAsia="Gill Sans MT" w:hAnsi="Gill Sans MT" w:cs="Gill Sans MT"/>
          <w:spacing w:val="2"/>
          <w:w w:val="117"/>
          <w:sz w:val="24"/>
          <w:szCs w:val="24"/>
        </w:rPr>
        <w:t>l</w:t>
      </w:r>
      <w:r>
        <w:rPr>
          <w:rFonts w:ascii="Gill Sans MT" w:eastAsia="Gill Sans MT" w:hAnsi="Gill Sans MT" w:cs="Gill Sans MT"/>
          <w:spacing w:val="-2"/>
          <w:w w:val="117"/>
          <w:sz w:val="24"/>
          <w:szCs w:val="24"/>
        </w:rPr>
        <w:t>e</w:t>
      </w:r>
      <w:r>
        <w:rPr>
          <w:rFonts w:ascii="Gill Sans MT" w:eastAsia="Gill Sans MT" w:hAnsi="Gill Sans MT" w:cs="Gill Sans MT"/>
          <w:spacing w:val="-7"/>
          <w:w w:val="117"/>
          <w:sz w:val="24"/>
          <w:szCs w:val="24"/>
        </w:rPr>
        <w:t>a</w:t>
      </w:r>
      <w:r>
        <w:rPr>
          <w:rFonts w:ascii="Gill Sans MT" w:eastAsia="Gill Sans MT" w:hAnsi="Gill Sans MT" w:cs="Gill Sans MT"/>
          <w:spacing w:val="1"/>
          <w:w w:val="117"/>
          <w:sz w:val="24"/>
          <w:szCs w:val="24"/>
        </w:rPr>
        <w:t>v</w:t>
      </w:r>
      <w:r>
        <w:rPr>
          <w:rFonts w:ascii="Gill Sans MT" w:eastAsia="Gill Sans MT" w:hAnsi="Gill Sans MT" w:cs="Gill Sans MT"/>
          <w:spacing w:val="-2"/>
          <w:w w:val="117"/>
          <w:sz w:val="24"/>
          <w:szCs w:val="24"/>
        </w:rPr>
        <w:t>e</w:t>
      </w:r>
      <w:r>
        <w:rPr>
          <w:rFonts w:ascii="Gill Sans MT" w:eastAsia="Gill Sans MT" w:hAnsi="Gill Sans MT" w:cs="Gill Sans MT"/>
          <w:w w:val="117"/>
          <w:sz w:val="24"/>
          <w:szCs w:val="24"/>
        </w:rPr>
        <w:t>s</w:t>
      </w:r>
    </w:p>
    <w:p w:rsidR="00622421" w:rsidRDefault="00622421">
      <w:pPr>
        <w:spacing w:before="6" w:line="140" w:lineRule="exact"/>
        <w:rPr>
          <w:sz w:val="14"/>
          <w:szCs w:val="14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327388">
      <w:pPr>
        <w:spacing w:before="9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B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1"/>
          <w:w w:val="119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5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–</w:t>
      </w:r>
      <w:r>
        <w:rPr>
          <w:rFonts w:ascii="Gill Sans MT" w:eastAsia="Gill Sans MT" w:hAnsi="Gill Sans MT" w:cs="Gill Sans MT"/>
          <w:spacing w:val="7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2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m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5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6"/>
          <w:w w:val="119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9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5"/>
          <w:w w:val="119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es</w:t>
      </w:r>
      <w:r>
        <w:rPr>
          <w:rFonts w:ascii="Gill Sans MT" w:eastAsia="Gill Sans MT" w:hAnsi="Gill Sans MT" w:cs="Gill Sans MT"/>
          <w:spacing w:val="-43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–</w:t>
      </w:r>
      <w:r>
        <w:rPr>
          <w:rFonts w:ascii="Gill Sans MT" w:eastAsia="Gill Sans MT" w:hAnsi="Gill Sans MT" w:cs="Gill Sans MT"/>
          <w:spacing w:val="7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16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hy</w:t>
      </w:r>
      <w:r>
        <w:rPr>
          <w:rFonts w:ascii="Gill Sans MT" w:eastAsia="Gill Sans MT" w:hAnsi="Gill Sans MT" w:cs="Gill Sans MT"/>
          <w:spacing w:val="-15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tabs>
          <w:tab w:val="left" w:pos="1180"/>
        </w:tabs>
        <w:spacing w:before="58" w:line="278" w:lineRule="auto"/>
        <w:ind w:left="1193" w:right="63" w:hanging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28"/>
          <w:w w:val="121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6"/>
          <w:w w:val="121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5"/>
          <w:w w:val="12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3"/>
          <w:w w:val="12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6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21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"/>
          <w:w w:val="12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5"/>
          <w:w w:val="121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es</w:t>
      </w:r>
      <w:r>
        <w:rPr>
          <w:rFonts w:ascii="Gill Sans MT" w:eastAsia="Gill Sans MT" w:hAnsi="Gill Sans MT" w:cs="Gill Sans MT"/>
          <w:spacing w:val="9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–</w:t>
      </w:r>
      <w:r>
        <w:rPr>
          <w:rFonts w:ascii="Gill Sans MT" w:eastAsia="Gill Sans MT" w:hAnsi="Gill Sans MT" w:cs="Gill Sans MT"/>
          <w:spacing w:val="66"/>
          <w:w w:val="121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 w:rsidR="006B7AFC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B7AFC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6B7AFC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6B7AFC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 w:rsidR="006B7AFC"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 w:rsidR="006B7AFC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B7AFC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B7AFC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6B7AFC"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 w:rsidR="006B7AFC">
        <w:rPr>
          <w:rFonts w:ascii="Gill Sans MT" w:eastAsia="Gill Sans MT" w:hAnsi="Gill Sans MT" w:cs="Gill Sans MT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-25"/>
          <w:sz w:val="28"/>
          <w:szCs w:val="28"/>
        </w:rPr>
        <w:t>water</w:t>
      </w:r>
      <w:r w:rsidR="006B7AFC">
        <w:rPr>
          <w:rFonts w:ascii="Gill Sans MT" w:eastAsia="Gill Sans MT" w:hAnsi="Gill Sans MT" w:cs="Gill Sans MT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2"/>
          <w:sz w:val="28"/>
          <w:szCs w:val="28"/>
        </w:rPr>
        <w:t>and</w:t>
      </w:r>
      <w:r>
        <w:rPr>
          <w:rFonts w:ascii="Gill Sans MT" w:eastAsia="Gill Sans MT" w:hAnsi="Gill Sans MT" w:cs="Gill Sans MT"/>
          <w:spacing w:val="20"/>
          <w:w w:val="115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6B7AFC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6B7AFC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6B7AFC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6B7AFC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B7AFC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6B7AFC"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 w:rsidR="006B7AFC">
        <w:rPr>
          <w:rFonts w:ascii="Gill Sans MT" w:eastAsia="Gill Sans MT" w:hAnsi="Gill Sans MT" w:cs="Gill Sans MT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-16"/>
          <w:sz w:val="28"/>
          <w:szCs w:val="28"/>
        </w:rPr>
        <w:t>salts</w:t>
      </w:r>
      <w:r w:rsidR="006B7AFC">
        <w:rPr>
          <w:rFonts w:ascii="Gill Sans MT" w:eastAsia="Gill Sans MT" w:hAnsi="Gill Sans MT" w:cs="Gill Sans MT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-26"/>
          <w:sz w:val="28"/>
          <w:szCs w:val="28"/>
        </w:rPr>
        <w:t>from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6B7AFC">
        <w:rPr>
          <w:rFonts w:ascii="Gill Sans MT" w:eastAsia="Gill Sans MT" w:hAnsi="Gill Sans MT" w:cs="Gill Sans MT"/>
          <w:sz w:val="28"/>
          <w:szCs w:val="28"/>
        </w:rPr>
        <w:t xml:space="preserve">he </w:t>
      </w:r>
      <w:r w:rsidR="006B7AFC">
        <w:rPr>
          <w:rFonts w:ascii="Gill Sans MT" w:eastAsia="Gill Sans MT" w:hAnsi="Gill Sans MT" w:cs="Gill Sans MT"/>
          <w:spacing w:val="5"/>
          <w:sz w:val="28"/>
          <w:szCs w:val="28"/>
        </w:rPr>
        <w:t>roots</w:t>
      </w:r>
      <w:r w:rsidR="006B7AFC">
        <w:rPr>
          <w:rFonts w:ascii="Gill Sans MT" w:eastAsia="Gill Sans MT" w:hAnsi="Gill Sans MT" w:cs="Gill Sans MT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-25"/>
          <w:sz w:val="28"/>
          <w:szCs w:val="28"/>
        </w:rPr>
        <w:t>to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 xml:space="preserve">he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2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-4"/>
          <w:w w:val="113"/>
          <w:sz w:val="28"/>
          <w:szCs w:val="28"/>
        </w:rPr>
        <w:t>s</w:t>
      </w:r>
      <w:r w:rsidR="006B7AFC">
        <w:rPr>
          <w:rFonts w:ascii="Gill Sans MT" w:eastAsia="Gill Sans MT" w:hAnsi="Gill Sans MT" w:cs="Gill Sans MT"/>
          <w:spacing w:val="10"/>
          <w:w w:val="113"/>
          <w:sz w:val="28"/>
          <w:szCs w:val="28"/>
        </w:rPr>
        <w:t>t</w:t>
      </w:r>
      <w:r w:rsidR="006B7AFC">
        <w:rPr>
          <w:rFonts w:ascii="Gill Sans MT" w:eastAsia="Gill Sans MT" w:hAnsi="Gill Sans MT" w:cs="Gill Sans MT"/>
          <w:w w:val="113"/>
          <w:sz w:val="28"/>
          <w:szCs w:val="28"/>
        </w:rPr>
        <w:t xml:space="preserve">em </w:t>
      </w:r>
      <w:r w:rsidR="006B7AFC">
        <w:rPr>
          <w:rFonts w:ascii="Gill Sans MT" w:eastAsia="Gill Sans MT" w:hAnsi="Gill Sans MT" w:cs="Gill Sans MT"/>
          <w:spacing w:val="51"/>
          <w:w w:val="113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3"/>
          <w:w w:val="113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2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5"/>
          <w:w w:val="120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es</w:t>
      </w:r>
      <w:r>
        <w:rPr>
          <w:rFonts w:ascii="Gill Sans MT" w:eastAsia="Gill Sans MT" w:hAnsi="Gill Sans MT" w:cs="Gill Sans MT"/>
          <w:spacing w:val="20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/</w:t>
      </w:r>
      <w:r>
        <w:rPr>
          <w:rFonts w:ascii="Gill Sans MT" w:eastAsia="Gill Sans MT" w:hAnsi="Gill Sans MT" w:cs="Gill Sans MT"/>
          <w:spacing w:val="1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8"/>
          <w:w w:val="120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2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4"/>
          <w:w w:val="12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44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3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–</w:t>
      </w:r>
      <w:r>
        <w:rPr>
          <w:rFonts w:ascii="Gill Sans MT" w:eastAsia="Gill Sans MT" w:hAnsi="Gill Sans MT" w:cs="Gill Sans MT"/>
          <w:spacing w:val="-19"/>
          <w:w w:val="1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8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26"/>
          <w:w w:val="97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6"/>
          <w:w w:val="92"/>
          <w:sz w:val="28"/>
          <w:szCs w:val="28"/>
          <w:u w:val="single" w:color="000000"/>
        </w:rPr>
        <w:t>Z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327388">
      <w:pPr>
        <w:spacing w:before="52" w:line="278" w:lineRule="auto"/>
        <w:ind w:left="653" w:right="4651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>z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6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4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1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z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8"/>
          <w:w w:val="112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9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6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2"/>
          <w:w w:val="111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6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z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8"/>
          <w:w w:val="112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9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6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>A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5"/>
          <w:w w:val="115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f a</w:t>
      </w:r>
      <w:r>
        <w:rPr>
          <w:rFonts w:ascii="Gill Sans MT" w:eastAsia="Gill Sans MT" w:hAnsi="Gill Sans MT" w:cs="Gill Sans MT"/>
          <w:spacing w:val="-1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>z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6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lil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c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80" w:right="360" w:bottom="280" w:left="880" w:header="0" w:footer="740" w:gutter="0"/>
          <w:cols w:space="720"/>
        </w:sect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20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3"/>
          <w:w w:val="12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9"/>
          <w:w w:val="12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7"/>
          <w:w w:val="119"/>
          <w:sz w:val="28"/>
          <w:szCs w:val="28"/>
          <w:u w:val="single" w:color="000000"/>
        </w:rPr>
        <w:t>z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</w:p>
    <w:p w:rsidR="00622421" w:rsidRDefault="00011619">
      <w:pPr>
        <w:spacing w:before="100"/>
        <w:ind w:left="113"/>
      </w:pPr>
      <w:r>
        <w:lastRenderedPageBreak/>
        <w:pict>
          <v:shape id="_x0000_s1098" type="#_x0000_t75" style="position:absolute;left:0;text-align:left;margin-left:58.3pt;margin-top:686.95pt;width:261pt;height:149pt;z-index:-3498;mso-position-horizontal-relative:page;mso-position-vertical-relative:page">
            <v:imagedata r:id="rId35" o:title=""/>
            <w10:wrap anchorx="page" anchory="page"/>
          </v:shape>
        </w:pict>
      </w:r>
      <w:r>
        <w:pict>
          <v:shape id="_x0000_i1035" type="#_x0000_t75" style="width:207pt;height:155.25pt">
            <v:imagedata r:id="rId36" o:title=""/>
          </v:shape>
        </w:pict>
      </w:r>
    </w:p>
    <w:p w:rsidR="00622421" w:rsidRDefault="00622421">
      <w:pPr>
        <w:spacing w:before="1" w:line="120" w:lineRule="exact"/>
        <w:rPr>
          <w:sz w:val="12"/>
          <w:szCs w:val="1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52" w:line="278" w:lineRule="auto"/>
        <w:ind w:left="653" w:right="452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 w:rsidR="006B7AFC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B7AFC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B7AFC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B7AFC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w w:val="134"/>
          <w:sz w:val="28"/>
          <w:szCs w:val="28"/>
        </w:rPr>
        <w:t>is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4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spacing w:line="278" w:lineRule="auto"/>
        <w:ind w:left="113" w:right="3247" w:firstLine="54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22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8"/>
          <w:w w:val="1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2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5"/>
          <w:w w:val="12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2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22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2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2"/>
          <w:w w:val="1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4"/>
          <w:w w:val="116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2"/>
          <w:w w:val="111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2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1"/>
          <w:w w:val="85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5"/>
          <w:w w:val="91"/>
          <w:sz w:val="28"/>
          <w:szCs w:val="28"/>
        </w:rPr>
        <w:t>U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5"/>
          <w:w w:val="9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w w:val="9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97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7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86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5"/>
          <w:w w:val="86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6"/>
          <w:sz w:val="28"/>
          <w:szCs w:val="28"/>
        </w:rPr>
        <w:t>CO</w:t>
      </w:r>
      <w:r>
        <w:rPr>
          <w:rFonts w:ascii="Gill Sans MT" w:eastAsia="Gill Sans MT" w:hAnsi="Gill Sans MT" w:cs="Gill Sans MT"/>
          <w:spacing w:val="17"/>
          <w:w w:val="8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99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9"/>
          <w:sz w:val="28"/>
          <w:szCs w:val="28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before="19" w:line="220" w:lineRule="exact"/>
        <w:rPr>
          <w:sz w:val="22"/>
          <w:szCs w:val="22"/>
        </w:rPr>
      </w:pPr>
    </w:p>
    <w:p w:rsidR="00622421" w:rsidRDefault="00011619">
      <w:pPr>
        <w:ind w:left="120"/>
      </w:pPr>
      <w:r>
        <w:pict>
          <v:shape id="_x0000_i1036" type="#_x0000_t75" style="width:193.45pt;height:145.45pt">
            <v:imagedata r:id="rId37" o:title=""/>
          </v:shape>
        </w:pict>
      </w:r>
    </w:p>
    <w:p w:rsidR="00622421" w:rsidRDefault="00622421">
      <w:pPr>
        <w:spacing w:before="6" w:line="100" w:lineRule="exact"/>
        <w:rPr>
          <w:sz w:val="11"/>
          <w:szCs w:val="11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26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0"/>
          <w:w w:val="85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01"/>
          <w:sz w:val="28"/>
          <w:szCs w:val="28"/>
          <w:u w:val="single" w:color="000000"/>
        </w:rPr>
        <w:t>R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4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1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iv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20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5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7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20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5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  <w:sectPr w:rsidR="00622421">
          <w:footerReference w:type="default" r:id="rId38"/>
          <w:pgSz w:w="12240" w:h="15840"/>
          <w:pgMar w:top="620" w:right="420" w:bottom="280" w:left="880" w:header="0" w:footer="750" w:gutter="0"/>
          <w:pgNumType w:start="19"/>
          <w:cols w:space="720"/>
        </w:sectPr>
      </w:pP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20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3"/>
          <w:w w:val="12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9"/>
          <w:w w:val="12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</w:p>
    <w:p w:rsidR="00622421" w:rsidRDefault="00622421">
      <w:pPr>
        <w:spacing w:before="4" w:line="100" w:lineRule="exact"/>
        <w:rPr>
          <w:sz w:val="10"/>
          <w:szCs w:val="10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327388">
      <w:pPr>
        <w:spacing w:before="21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5"/>
          <w:w w:val="117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25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65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6"/>
          <w:w w:val="95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5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7"/>
          <w:w w:val="9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26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5"/>
          <w:w w:val="108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13"/>
          <w:w w:val="108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8"/>
          <w:w w:val="108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20"/>
          <w:w w:val="10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08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4"/>
          <w:w w:val="10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6"/>
          <w:w w:val="95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5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7"/>
          <w:w w:val="9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0"/>
          <w:w w:val="85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.</w:t>
      </w:r>
    </w:p>
    <w:p w:rsidR="00622421" w:rsidRDefault="00327388">
      <w:pPr>
        <w:spacing w:before="52" w:line="300" w:lineRule="exact"/>
        <w:ind w:left="473"/>
        <w:rPr>
          <w:rFonts w:ascii="Gill Sans MT" w:eastAsia="Gill Sans MT" w:hAnsi="Gill Sans MT" w:cs="Gill Sans MT"/>
          <w:sz w:val="28"/>
          <w:szCs w:val="28"/>
        </w:rPr>
        <w:sectPr w:rsidR="00622421">
          <w:footerReference w:type="default" r:id="rId39"/>
          <w:pgSz w:w="12240" w:h="15840"/>
          <w:pgMar w:top="1480" w:right="420" w:bottom="280" w:left="880" w:header="0" w:footer="669" w:gutter="0"/>
          <w:pgNumType w:start="20"/>
          <w:cols w:space="720"/>
        </w:sectPr>
      </w:pPr>
      <w:r>
        <w:rPr>
          <w:rFonts w:ascii="Gill Sans MT" w:eastAsia="Gill Sans MT" w:hAnsi="Gill Sans MT" w:cs="Gill Sans MT"/>
          <w:spacing w:val="7"/>
          <w:w w:val="129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9"/>
          <w:w w:val="112"/>
          <w:position w:val="-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34"/>
          <w:position w:val="-1"/>
          <w:sz w:val="28"/>
          <w:szCs w:val="28"/>
          <w:u w:val="single" w:color="000000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4" w:line="260" w:lineRule="exact"/>
        <w:rPr>
          <w:sz w:val="26"/>
          <w:szCs w:val="26"/>
        </w:rPr>
      </w:pPr>
    </w:p>
    <w:p w:rsidR="00622421" w:rsidRDefault="00327388">
      <w:pPr>
        <w:ind w:left="473" w:right="-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e</w:t>
      </w:r>
    </w:p>
    <w:p w:rsidR="00622421" w:rsidRDefault="00327388">
      <w:pPr>
        <w:spacing w:before="61"/>
        <w:ind w:left="360"/>
        <w:rPr>
          <w:rFonts w:ascii="Gill Sans MT" w:eastAsia="Gill Sans MT" w:hAnsi="Gill Sans MT" w:cs="Gill Sans MT"/>
          <w:sz w:val="28"/>
          <w:szCs w:val="28"/>
        </w:rPr>
      </w:pPr>
      <w:r>
        <w:br w:type="column"/>
      </w: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4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spacing w:line="300" w:lineRule="exact"/>
        <w:rPr>
          <w:rFonts w:ascii="Gill Sans MT" w:eastAsia="Gill Sans MT" w:hAnsi="Gill Sans MT" w:cs="Gill Sans MT"/>
          <w:sz w:val="28"/>
          <w:szCs w:val="28"/>
        </w:rPr>
        <w:sectPr w:rsidR="00622421">
          <w:type w:val="continuous"/>
          <w:pgSz w:w="12240" w:h="15840"/>
          <w:pgMar w:top="1480" w:right="420" w:bottom="280" w:left="880" w:header="720" w:footer="720" w:gutter="0"/>
          <w:cols w:num="2" w:space="720" w:equalWidth="0">
            <w:col w:w="1067" w:space="126"/>
            <w:col w:w="9747"/>
          </w:cols>
        </w:sectPr>
      </w:pPr>
      <w:r>
        <w:rPr>
          <w:rFonts w:ascii="Gill Sans MT" w:eastAsia="Gill Sans MT" w:hAnsi="Gill Sans MT" w:cs="Gill Sans MT"/>
          <w:position w:val="-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position w:val="-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position w:val="-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position w:val="-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2"/>
          <w:position w:val="-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9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20"/>
          <w:position w:val="-1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0"/>
          <w:position w:val="-1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5"/>
          <w:w w:val="120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20"/>
          <w:position w:val="-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20"/>
          <w:position w:val="-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3"/>
          <w:w w:val="120"/>
          <w:position w:val="-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20"/>
          <w:position w:val="-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20"/>
          <w:position w:val="-1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20"/>
          <w:position w:val="-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8"/>
          <w:w w:val="120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0"/>
          <w:position w:val="-1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0"/>
          <w:position w:val="-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2"/>
          <w:w w:val="120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position w:val="-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position w:val="-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position w:val="-1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position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5"/>
          <w:w w:val="108"/>
          <w:position w:val="-1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w w:val="99"/>
          <w:position w:val="-1"/>
          <w:sz w:val="28"/>
          <w:szCs w:val="28"/>
          <w:u w:val="single" w:color="000000"/>
        </w:rPr>
        <w:t>x</w:t>
      </w:r>
    </w:p>
    <w:p w:rsidR="00622421" w:rsidRDefault="00622421">
      <w:pPr>
        <w:spacing w:line="200" w:lineRule="exact"/>
      </w:pPr>
    </w:p>
    <w:p w:rsidR="00622421" w:rsidRDefault="00622421">
      <w:pPr>
        <w:spacing w:before="15" w:line="200" w:lineRule="exact"/>
      </w:pPr>
    </w:p>
    <w:p w:rsidR="00622421" w:rsidRDefault="00327388">
      <w:pPr>
        <w:spacing w:before="21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5"/>
        <w:ind w:left="1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 w:line="278" w:lineRule="auto"/>
        <w:ind w:left="1193" w:right="4590" w:firstLine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20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5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e</w:t>
      </w:r>
    </w:p>
    <w:p w:rsidR="00622421" w:rsidRDefault="00327388">
      <w:pPr>
        <w:spacing w:line="278" w:lineRule="auto"/>
        <w:ind w:left="1193" w:right="5545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7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8"/>
          <w:w w:val="11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2" w:line="278" w:lineRule="auto"/>
        <w:ind w:left="1193" w:right="5573" w:firstLine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2"/>
          <w:w w:val="109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1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2"/>
        <w:ind w:left="1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4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27"/>
          <w:sz w:val="28"/>
          <w:szCs w:val="28"/>
          <w:u w:val="single" w:color="000000"/>
        </w:rPr>
        <w:t>a</w:t>
      </w:r>
    </w:p>
    <w:p w:rsidR="00622421" w:rsidRDefault="00327388">
      <w:pPr>
        <w:spacing w:before="55" w:line="278" w:lineRule="auto"/>
        <w:ind w:left="1193" w:right="6119" w:firstLine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iv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47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 w:rsidR="006B7AFC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B7AFC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6B7AFC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6B7AFC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6B7AFC"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 w:rsidR="006B7AFC">
        <w:rPr>
          <w:rFonts w:ascii="Gill Sans MT" w:eastAsia="Gill Sans MT" w:hAnsi="Gill Sans MT" w:cs="Gill Sans MT"/>
          <w:spacing w:val="-15"/>
          <w:sz w:val="28"/>
          <w:szCs w:val="28"/>
        </w:rPr>
        <w:t>.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</w:p>
    <w:p w:rsidR="00622421" w:rsidRDefault="00327388">
      <w:pPr>
        <w:spacing w:before="2"/>
        <w:ind w:left="1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2"/>
          <w:w w:val="109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1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1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220"/>
          <w:sz w:val="28"/>
          <w:szCs w:val="28"/>
        </w:rPr>
        <w:t>J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spacing w:before="58"/>
        <w:ind w:left="1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2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9"/>
          <w:w w:val="125"/>
          <w:sz w:val="28"/>
          <w:szCs w:val="28"/>
        </w:rPr>
        <w:t>ass</w:t>
      </w:r>
      <w:r>
        <w:rPr>
          <w:rFonts w:ascii="Gill Sans MT" w:eastAsia="Gill Sans MT" w:hAnsi="Gill Sans MT" w:cs="Gill Sans MT"/>
          <w:spacing w:val="-4"/>
          <w:w w:val="12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3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4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  <w:u w:val="single" w:color="000000"/>
        </w:rPr>
        <w:t>y</w:t>
      </w:r>
    </w:p>
    <w:p w:rsidR="00622421" w:rsidRDefault="00327388">
      <w:pPr>
        <w:spacing w:before="55"/>
        <w:ind w:left="1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6B7AFC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6B7AFC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B7AFC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6B7AFC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ili</w:t>
      </w:r>
      <w:r w:rsidR="006B7AFC"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 w:rsidR="006B7AFC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6B7AFC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6B7AFC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6B7AFC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B7AFC"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 w:rsidR="006B7AFC">
        <w:rPr>
          <w:rFonts w:ascii="Gill Sans MT" w:eastAsia="Gill Sans MT" w:hAnsi="Gill Sans MT" w:cs="Gill Sans MT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-21"/>
          <w:sz w:val="28"/>
          <w:szCs w:val="28"/>
        </w:rPr>
        <w:t>takes</w:t>
      </w:r>
      <w:r>
        <w:rPr>
          <w:rFonts w:ascii="Gill Sans MT" w:eastAsia="Gill Sans MT" w:hAnsi="Gill Sans MT" w:cs="Gill Sans MT"/>
          <w:spacing w:val="-2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5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er</w:t>
      </w:r>
      <w:r>
        <w:rPr>
          <w:rFonts w:ascii="Gill Sans MT" w:eastAsia="Gill Sans MT" w:hAnsi="Gill Sans MT" w:cs="Gill Sans MT"/>
          <w:spacing w:val="5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05"/>
          <w:sz w:val="28"/>
          <w:szCs w:val="28"/>
          <w:u w:val="single" w:color="000000"/>
        </w:rPr>
        <w:t>k</w:t>
      </w:r>
    </w:p>
    <w:p w:rsidR="00622421" w:rsidRDefault="00327388">
      <w:pPr>
        <w:spacing w:before="55"/>
        <w:ind w:left="1553"/>
        <w:rPr>
          <w:rFonts w:ascii="Gill Sans MT" w:eastAsia="Gill Sans MT" w:hAnsi="Gill Sans MT" w:cs="Gill Sans MT"/>
          <w:sz w:val="28"/>
          <w:szCs w:val="28"/>
        </w:rPr>
        <w:sectPr w:rsidR="00622421">
          <w:type w:val="continuous"/>
          <w:pgSz w:w="12240" w:h="15840"/>
          <w:pgMar w:top="1480" w:right="420" w:bottom="280" w:left="880" w:header="720" w:footer="720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7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 w:rsidR="006B7AFC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6B7AFC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6B7AFC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6B7AFC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w w:val="85"/>
          <w:sz w:val="28"/>
          <w:szCs w:val="28"/>
        </w:rPr>
        <w:t>or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</w:p>
    <w:p w:rsidR="00622421" w:rsidRDefault="00327388">
      <w:pPr>
        <w:spacing w:before="59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120"/>
          <w:sz w:val="28"/>
          <w:szCs w:val="28"/>
        </w:rPr>
        <w:lastRenderedPageBreak/>
        <w:t>.</w:t>
      </w:r>
    </w:p>
    <w:p w:rsidR="00622421" w:rsidRDefault="00327388">
      <w:pPr>
        <w:spacing w:before="52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1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3"/>
          <w:w w:val="113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1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1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 w:line="320" w:lineRule="exact"/>
        <w:ind w:left="1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position w:val="-1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position w:val="-1"/>
          <w:sz w:val="28"/>
          <w:szCs w:val="28"/>
        </w:rPr>
        <w:t>I</w:t>
      </w:r>
      <w:r>
        <w:rPr>
          <w:rFonts w:ascii="Gill Sans MT" w:eastAsia="Gill Sans MT" w:hAnsi="Gill Sans MT" w:cs="Gill Sans MT"/>
          <w:position w:val="-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position w:val="-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position w:val="-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position w:val="-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w w:val="110"/>
          <w:position w:val="-1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position w:val="-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position w:val="-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position w:val="-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position w:val="-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position w:val="-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position w:val="-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position w:val="-1"/>
          <w:sz w:val="28"/>
          <w:szCs w:val="28"/>
        </w:rPr>
        <w:t>r</w:t>
      </w:r>
    </w:p>
    <w:p w:rsidR="00622421" w:rsidRDefault="00622421">
      <w:pPr>
        <w:spacing w:before="10" w:line="140" w:lineRule="exact"/>
        <w:rPr>
          <w:sz w:val="14"/>
          <w:szCs w:val="14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327388">
      <w:pPr>
        <w:spacing w:before="21" w:line="278" w:lineRule="auto"/>
        <w:ind w:left="113" w:right="77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26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6"/>
          <w:w w:val="11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21"/>
          <w:w w:val="113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34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9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8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5"/>
          <w:w w:val="9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9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il</w:t>
      </w:r>
      <w:r>
        <w:rPr>
          <w:rFonts w:ascii="Gill Sans MT" w:eastAsia="Gill Sans MT" w:hAnsi="Gill Sans MT" w:cs="Gill Sans MT"/>
          <w:spacing w:val="2"/>
          <w:w w:val="147"/>
          <w:sz w:val="28"/>
          <w:szCs w:val="28"/>
          <w:u w:val="single" w:color="000000"/>
        </w:rPr>
        <w:t>/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el</w:t>
      </w:r>
    </w:p>
    <w:p w:rsidR="00622421" w:rsidRDefault="00327388">
      <w:pPr>
        <w:ind w:left="6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4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0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20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5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10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2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20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5"/>
          <w:w w:val="112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8"/>
          <w:w w:val="112"/>
          <w:sz w:val="28"/>
          <w:szCs w:val="28"/>
          <w:u w:val="single" w:color="000000"/>
        </w:rPr>
        <w:t>k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 xml:space="preserve">e 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up</w:t>
      </w:r>
      <w:r>
        <w:rPr>
          <w:rFonts w:ascii="Gill Sans MT" w:eastAsia="Gill Sans MT" w:hAnsi="Gill Sans MT" w:cs="Gill Sans MT"/>
          <w:spacing w:val="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55"/>
        <w:ind w:left="604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</w:p>
    <w:p w:rsidR="00622421" w:rsidRDefault="00327388">
      <w:pPr>
        <w:spacing w:before="58"/>
        <w:ind w:left="562" w:right="9313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7"/>
        <w:ind w:left="560" w:right="9206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4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l</w:t>
      </w:r>
    </w:p>
    <w:p w:rsidR="00622421" w:rsidRDefault="00011619">
      <w:pPr>
        <w:spacing w:before="61"/>
        <w:ind w:left="120"/>
      </w:pPr>
      <w:r>
        <w:pict>
          <v:shape id="_x0000_i1037" type="#_x0000_t75" style="width:185.75pt;height:146.9pt">
            <v:imagedata r:id="rId40" o:title=""/>
          </v:shape>
        </w:pict>
      </w:r>
    </w:p>
    <w:p w:rsidR="00622421" w:rsidRDefault="00622421">
      <w:pPr>
        <w:spacing w:before="6" w:line="100" w:lineRule="exact"/>
        <w:rPr>
          <w:sz w:val="11"/>
          <w:szCs w:val="11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en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4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2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20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5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10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2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20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5"/>
          <w:w w:val="112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8"/>
          <w:w w:val="112"/>
          <w:sz w:val="28"/>
          <w:szCs w:val="28"/>
          <w:u w:val="single" w:color="000000"/>
        </w:rPr>
        <w:t>k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 xml:space="preserve">e 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up</w:t>
      </w:r>
      <w:r>
        <w:rPr>
          <w:rFonts w:ascii="Gill Sans MT" w:eastAsia="Gill Sans MT" w:hAnsi="Gill Sans MT" w:cs="Gill Sans MT"/>
          <w:spacing w:val="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55"/>
        <w:ind w:left="431" w:right="9257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327388">
      <w:pPr>
        <w:spacing w:before="58"/>
        <w:ind w:left="431" w:right="9072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60" w:right="420" w:bottom="280" w:left="880" w:header="0" w:footer="669" w:gutter="0"/>
          <w:cols w:space="720"/>
        </w:sectPr>
      </w:pPr>
      <w:r>
        <w:rPr>
          <w:rFonts w:ascii="Gill Sans MT" w:eastAsia="Gill Sans MT" w:hAnsi="Gill Sans MT" w:cs="Gill Sans MT"/>
          <w:spacing w:val="-1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en</w:t>
      </w:r>
    </w:p>
    <w:p w:rsidR="00622421" w:rsidRDefault="00622421">
      <w:pPr>
        <w:spacing w:before="8" w:line="100" w:lineRule="exact"/>
        <w:rPr>
          <w:sz w:val="10"/>
          <w:szCs w:val="10"/>
        </w:rPr>
      </w:pPr>
    </w:p>
    <w:p w:rsidR="00622421" w:rsidRDefault="00011619">
      <w:pPr>
        <w:ind w:left="120"/>
      </w:pPr>
      <w:r>
        <w:pict>
          <v:shape id="_x0000_i1038" type="#_x0000_t75" style="width:150.7pt;height:129.1pt">
            <v:imagedata r:id="rId41" o:title=""/>
          </v:shape>
        </w:pic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80" w:lineRule="exact"/>
        <w:rPr>
          <w:sz w:val="28"/>
          <w:szCs w:val="28"/>
        </w:rPr>
      </w:pPr>
    </w:p>
    <w:p w:rsidR="00622421" w:rsidRDefault="00327388">
      <w:pPr>
        <w:spacing w:before="21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"/>
          <w:w w:val="99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9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99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99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6"/>
          <w:w w:val="99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9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25"/>
          <w:w w:val="99"/>
          <w:sz w:val="28"/>
          <w:szCs w:val="28"/>
        </w:rPr>
        <w:t>U</w:t>
      </w:r>
      <w:r>
        <w:rPr>
          <w:rFonts w:ascii="Gill Sans MT" w:eastAsia="Gill Sans MT" w:hAnsi="Gill Sans MT" w:cs="Gill Sans MT"/>
          <w:w w:val="9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19"/>
          <w:w w:val="9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9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99"/>
          <w:sz w:val="28"/>
          <w:szCs w:val="28"/>
        </w:rPr>
        <w:t>V</w:t>
      </w:r>
      <w:r>
        <w:rPr>
          <w:rFonts w:ascii="Gill Sans MT" w:eastAsia="Gill Sans MT" w:hAnsi="Gill Sans MT" w:cs="Gill Sans MT"/>
          <w:w w:val="9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5"/>
          <w:w w:val="9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0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7"/>
          <w:w w:val="108"/>
          <w:sz w:val="28"/>
          <w:szCs w:val="28"/>
        </w:rPr>
        <w:t>LL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9"/>
          <w:sz w:val="28"/>
          <w:szCs w:val="28"/>
        </w:rPr>
        <w:t>S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18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2"/>
          <w:w w:val="111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w w:val="111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9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iv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ll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116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ll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9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: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4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7"/>
          <w:w w:val="118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7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8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ll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40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: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  <w:u w:val="single" w:color="000000"/>
        </w:rPr>
        <w:t>LL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N</w:t>
      </w:r>
    </w:p>
    <w:p w:rsidR="00622421" w:rsidRDefault="00327388">
      <w:pPr>
        <w:spacing w:before="52" w:line="278" w:lineRule="auto"/>
        <w:ind w:left="113" w:right="65" w:firstLine="35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9"/>
          <w:w w:val="11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lli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9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1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6B7AFC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B7AFC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B7AFC">
        <w:rPr>
          <w:rFonts w:ascii="Gill Sans MT" w:eastAsia="Gill Sans MT" w:hAnsi="Gill Sans MT" w:cs="Gill Sans MT"/>
          <w:spacing w:val="20"/>
          <w:w w:val="113"/>
          <w:sz w:val="28"/>
          <w:szCs w:val="28"/>
        </w:rPr>
        <w:t>m</w:t>
      </w:r>
      <w:r w:rsidR="006B7AFC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w w:val="110"/>
          <w:sz w:val="28"/>
          <w:szCs w:val="28"/>
        </w:rPr>
        <w:t>the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20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5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before="7" w:line="160" w:lineRule="exact"/>
        <w:rPr>
          <w:sz w:val="17"/>
          <w:szCs w:val="17"/>
        </w:rPr>
      </w:pPr>
    </w:p>
    <w:p w:rsidR="00622421" w:rsidRDefault="00622421">
      <w:pPr>
        <w:spacing w:line="200" w:lineRule="exact"/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113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2"/>
          <w:w w:val="113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3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28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lli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52"/>
        <w:ind w:left="46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4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tabs>
          <w:tab w:val="left" w:pos="1540"/>
        </w:tabs>
        <w:spacing w:line="278" w:lineRule="auto"/>
        <w:ind w:left="1193" w:right="8175" w:hanging="10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4"/>
          <w:w w:val="113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2"/>
          <w:w w:val="113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3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28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lli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-33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d</w:t>
      </w:r>
    </w:p>
    <w:p w:rsidR="00622421" w:rsidRDefault="00327388">
      <w:pPr>
        <w:spacing w:line="278" w:lineRule="auto"/>
        <w:ind w:left="1193" w:right="557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nn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7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22"/>
          <w:w w:val="112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w w:val="1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5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05"/>
          <w:sz w:val="28"/>
          <w:szCs w:val="28"/>
        </w:rPr>
        <w:t>(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107"/>
          <w:sz w:val="28"/>
          <w:szCs w:val="28"/>
        </w:rPr>
        <w:t>)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10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27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1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lli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spacing w:before="52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1"/>
          <w:w w:val="85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2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7" w:line="200" w:lineRule="exact"/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8"/>
          <w:w w:val="120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6"/>
          <w:w w:val="12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lli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tabs>
          <w:tab w:val="left" w:pos="820"/>
        </w:tabs>
        <w:spacing w:before="55" w:line="278" w:lineRule="auto"/>
        <w:ind w:left="833" w:right="66" w:hanging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1"/>
          <w:w w:val="85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3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38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sa</w:t>
      </w:r>
      <w:r>
        <w:rPr>
          <w:rFonts w:ascii="Gill Sans MT" w:eastAsia="Gill Sans MT" w:hAnsi="Gill Sans MT" w:cs="Gill Sans MT"/>
          <w:spacing w:val="-74"/>
          <w:w w:val="121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1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2"/>
        <w:ind w:left="47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20" w:right="380" w:bottom="280" w:left="880" w:header="0" w:footer="669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5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1"/>
          <w:w w:val="85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6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1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il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8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6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lastRenderedPageBreak/>
        <w:t>E</w:t>
      </w:r>
      <w:r>
        <w:rPr>
          <w:rFonts w:ascii="Gill Sans MT" w:eastAsia="Gill Sans MT" w:hAnsi="Gill Sans MT" w:cs="Gill Sans MT"/>
          <w:spacing w:val="-2"/>
          <w:w w:val="88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9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7"/>
          <w:w w:val="9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w w:val="10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7"/>
          <w:w w:val="10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0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9"/>
          <w:w w:val="10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0"/>
          <w:w w:val="10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4"/>
          <w:w w:val="10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9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4"/>
          <w:w w:val="9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11"/>
          <w:w w:val="92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5"/>
          <w:w w:val="9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3"/>
          <w:w w:val="92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9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9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92"/>
          <w:sz w:val="28"/>
          <w:szCs w:val="28"/>
        </w:rPr>
        <w:t>E</w:t>
      </w:r>
      <w:r>
        <w:rPr>
          <w:rFonts w:ascii="Gill Sans MT" w:eastAsia="Gill Sans MT" w:hAnsi="Gill Sans MT" w:cs="Gill Sans MT"/>
          <w:w w:val="92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7"/>
          <w:w w:val="9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92"/>
          <w:sz w:val="28"/>
          <w:szCs w:val="28"/>
        </w:rPr>
        <w:t>G</w:t>
      </w:r>
      <w:r>
        <w:rPr>
          <w:rFonts w:ascii="Gill Sans MT" w:eastAsia="Gill Sans MT" w:hAnsi="Gill Sans MT" w:cs="Gill Sans MT"/>
          <w:w w:val="9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54"/>
          <w:w w:val="9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3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N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9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w w:val="109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2"/>
          <w:w w:val="109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9"/>
          <w:w w:val="109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6B7AFC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6B7AFC">
        <w:rPr>
          <w:rFonts w:ascii="Gill Sans MT" w:eastAsia="Gill Sans MT" w:hAnsi="Gill Sans MT" w:cs="Gill Sans MT"/>
          <w:w w:val="119"/>
          <w:sz w:val="28"/>
          <w:szCs w:val="28"/>
        </w:rPr>
        <w:t>c.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5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9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5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9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4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2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3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9"/>
          <w:w w:val="109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2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5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4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N</w:t>
      </w:r>
    </w:p>
    <w:p w:rsidR="00622421" w:rsidRDefault="00622421">
      <w:pPr>
        <w:spacing w:line="200" w:lineRule="exact"/>
      </w:pPr>
    </w:p>
    <w:p w:rsidR="00622421" w:rsidRDefault="00622421">
      <w:pPr>
        <w:spacing w:before="11" w:line="220" w:lineRule="exact"/>
        <w:rPr>
          <w:sz w:val="22"/>
          <w:szCs w:val="22"/>
        </w:rPr>
      </w:pPr>
    </w:p>
    <w:p w:rsidR="00622421" w:rsidRDefault="00011619">
      <w:pPr>
        <w:ind w:left="113"/>
      </w:pPr>
      <w:r>
        <w:pict>
          <v:shape id="_x0000_i1039" type="#_x0000_t75" style="width:197.75pt;height:126.25pt">
            <v:imagedata r:id="rId42" o:title=""/>
          </v:shape>
        </w:pict>
      </w:r>
    </w:p>
    <w:p w:rsidR="00622421" w:rsidRDefault="00622421">
      <w:pPr>
        <w:spacing w:before="9" w:line="100" w:lineRule="exact"/>
        <w:rPr>
          <w:sz w:val="10"/>
          <w:szCs w:val="10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ss</w:t>
      </w:r>
      <w:r>
        <w:rPr>
          <w:rFonts w:ascii="Gill Sans MT" w:eastAsia="Gill Sans MT" w:hAnsi="Gill Sans MT" w:cs="Gill Sans MT"/>
          <w:spacing w:val="4"/>
          <w:w w:val="85"/>
          <w:sz w:val="28"/>
          <w:szCs w:val="28"/>
          <w:u w:val="single" w:color="000000"/>
        </w:rPr>
        <w:t>-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lli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tabs>
          <w:tab w:val="left" w:pos="820"/>
        </w:tabs>
        <w:spacing w:before="55" w:line="278" w:lineRule="auto"/>
        <w:ind w:left="833" w:right="57" w:hanging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1"/>
          <w:w w:val="85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1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6B7AFC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6B7AFC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6B7AFC">
        <w:rPr>
          <w:rFonts w:ascii="Gill Sans MT" w:eastAsia="Gill Sans MT" w:hAnsi="Gill Sans MT" w:cs="Gill Sans MT"/>
          <w:spacing w:val="22"/>
          <w:w w:val="113"/>
          <w:sz w:val="28"/>
          <w:szCs w:val="28"/>
        </w:rPr>
        <w:t>m</w:t>
      </w:r>
      <w:r w:rsidR="006B7AFC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w w:val="110"/>
          <w:sz w:val="28"/>
          <w:szCs w:val="28"/>
        </w:rPr>
        <w:t>the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1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3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sa</w:t>
      </w:r>
      <w:r>
        <w:rPr>
          <w:rFonts w:ascii="Gill Sans MT" w:eastAsia="Gill Sans MT" w:hAnsi="Gill Sans MT" w:cs="Gill Sans MT"/>
          <w:spacing w:val="-74"/>
          <w:w w:val="121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1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 w:rsidR="006B7AFC"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 w:rsidR="006B7AFC"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 w:rsidR="006B7AFC"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 w:rsidR="006B7AFC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6B7AFC"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g</w:t>
      </w:r>
      <w:r w:rsidR="006B7AFC">
        <w:rPr>
          <w:rFonts w:ascii="Gill Sans MT" w:eastAsia="Gill Sans MT" w:hAnsi="Gill Sans MT" w:cs="Gill Sans MT"/>
          <w:spacing w:val="-16"/>
          <w:w w:val="11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8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9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lli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7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6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1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il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8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10" w:line="200" w:lineRule="exact"/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"/>
          <w:w w:val="88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9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7"/>
          <w:w w:val="9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w w:val="10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7"/>
          <w:w w:val="10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0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9"/>
          <w:w w:val="10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0"/>
          <w:w w:val="10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4"/>
          <w:w w:val="10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w w:val="95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5"/>
          <w:w w:val="9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11"/>
          <w:w w:val="9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5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9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4"/>
          <w:w w:val="9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9"/>
          <w:w w:val="9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95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9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9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2"/>
          <w:w w:val="9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N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0"/>
          <w:w w:val="120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ass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0"/>
          <w:w w:val="120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4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4"/>
          <w:sz w:val="28"/>
          <w:szCs w:val="28"/>
        </w:rPr>
        <w:t>w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1040" w:right="360" w:bottom="280" w:left="880" w:header="0" w:footer="669" w:gutter="0"/>
          <w:cols w:space="720"/>
        </w:sectPr>
      </w:pPr>
      <w:r>
        <w:rPr>
          <w:rFonts w:ascii="Gill Sans MT" w:eastAsia="Gill Sans MT" w:hAnsi="Gill Sans MT" w:cs="Gill Sans MT"/>
          <w:spacing w:val="-4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0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N</w:t>
      </w:r>
    </w:p>
    <w:p w:rsidR="00622421" w:rsidRDefault="00011619">
      <w:pPr>
        <w:spacing w:before="100"/>
        <w:ind w:left="113"/>
      </w:pPr>
      <w:r>
        <w:lastRenderedPageBreak/>
        <w:pict>
          <v:shape id="_x0000_i1040" type="#_x0000_t75" style="width:218.9pt;height:170.4pt">
            <v:imagedata r:id="rId43" o:title=""/>
          </v:shape>
        </w:pict>
      </w:r>
    </w:p>
    <w:p w:rsidR="00622421" w:rsidRDefault="00622421">
      <w:pPr>
        <w:spacing w:before="1" w:line="120" w:lineRule="exact"/>
        <w:rPr>
          <w:sz w:val="12"/>
          <w:szCs w:val="1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"/>
          <w:w w:val="113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2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lli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5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4"/>
          <w:w w:val="12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4"/>
          <w:w w:val="12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ll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/</w:t>
      </w:r>
      <w:r>
        <w:rPr>
          <w:rFonts w:ascii="Gill Sans MT" w:eastAsia="Gill Sans MT" w:hAnsi="Gill Sans MT" w:cs="Gill Sans MT"/>
          <w:spacing w:val="-21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2"/>
          <w:w w:val="111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2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21"/>
          <w:w w:val="113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6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4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lli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5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4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2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4"/>
          <w:w w:val="122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4"/>
          <w:w w:val="12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22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2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5"/>
          <w:w w:val="1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2"/>
          <w:sz w:val="28"/>
          <w:szCs w:val="28"/>
        </w:rPr>
        <w:t>/</w:t>
      </w:r>
      <w:r>
        <w:rPr>
          <w:rFonts w:ascii="Gill Sans MT" w:eastAsia="Gill Sans MT" w:hAnsi="Gill Sans MT" w:cs="Gill Sans MT"/>
          <w:spacing w:val="-5"/>
          <w:w w:val="1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4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5"/>
        <w:ind w:left="18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spacing w:before="55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1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6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4"/>
          <w:w w:val="116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5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16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16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7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iv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0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3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8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  <w:u w:val="single" w:color="000000"/>
        </w:rPr>
        <w:t>t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6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3"/>
          <w:w w:val="114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2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5"/>
          <w:w w:val="117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6"/>
          <w:w w:val="92"/>
          <w:sz w:val="28"/>
          <w:szCs w:val="28"/>
          <w:u w:val="single" w:color="000000"/>
        </w:rPr>
        <w:t>Z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N</w:t>
      </w:r>
    </w:p>
    <w:p w:rsidR="00327388" w:rsidRDefault="00327388">
      <w:pPr>
        <w:spacing w:before="52" w:line="278" w:lineRule="auto"/>
        <w:ind w:left="320" w:right="116"/>
        <w:rPr>
          <w:rFonts w:ascii="Gill Sans MT" w:eastAsia="Gill Sans MT" w:hAnsi="Gill Sans MT" w:cs="Gill Sans MT"/>
          <w:w w:val="120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>Fertilization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0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2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iv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ll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 xml:space="preserve">m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 w:line="278" w:lineRule="auto"/>
        <w:ind w:left="320" w:right="116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20" w:right="420" w:bottom="280" w:left="880" w:header="0" w:footer="669" w:gutter="0"/>
          <w:cols w:space="720"/>
        </w:sectPr>
      </w:pPr>
      <w:r>
        <w:rPr>
          <w:rFonts w:ascii="Gill Sans MT" w:eastAsia="Gill Sans MT" w:hAnsi="Gill Sans MT" w:cs="Gill Sans MT"/>
          <w:w w:val="120"/>
          <w:sz w:val="28"/>
          <w:szCs w:val="28"/>
        </w:rPr>
        <w:lastRenderedPageBreak/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ili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tabs>
          <w:tab w:val="left" w:pos="720"/>
        </w:tabs>
        <w:spacing w:before="59" w:line="278" w:lineRule="auto"/>
        <w:ind w:left="720" w:right="58" w:hanging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lastRenderedPageBreak/>
        <w:t>o</w:t>
      </w:r>
      <w:r>
        <w:rPr>
          <w:rFonts w:ascii="Gill Sans MT" w:eastAsia="Gill Sans MT" w:hAnsi="Gill Sans MT" w:cs="Gill Sans MT"/>
          <w:spacing w:val="-7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26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ili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yl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0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114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4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5"/>
          <w:w w:val="12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9"/>
          <w:w w:val="12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ll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1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38"/>
          <w:sz w:val="28"/>
          <w:szCs w:val="28"/>
        </w:rPr>
        <w:t>f</w:t>
      </w:r>
    </w:p>
    <w:p w:rsidR="00622421" w:rsidRDefault="00327388">
      <w:pPr>
        <w:spacing w:before="7" w:line="360" w:lineRule="atLeast"/>
        <w:ind w:left="153" w:right="5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e:</w:t>
      </w:r>
      <w:r>
        <w:rPr>
          <w:rFonts w:ascii="Gill Sans MT" w:eastAsia="Gill Sans MT" w:hAnsi="Gill Sans MT" w:cs="Gill Sans MT"/>
          <w:spacing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ili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6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5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p </w:t>
      </w:r>
      <w:r>
        <w:rPr>
          <w:rFonts w:ascii="Gill Sans MT" w:eastAsia="Gill Sans MT" w:hAnsi="Gill Sans MT" w:cs="Gill Sans MT"/>
          <w:spacing w:val="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5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3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6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8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5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 xml:space="preserve">a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832" w:right="5551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ili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4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0"/>
          <w:w w:val="105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15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9"/>
          <w:sz w:val="28"/>
          <w:szCs w:val="28"/>
        </w:rPr>
        <w:t>Y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5"/>
          <w:w w:val="9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2"/>
        <w:ind w:left="249" w:right="7510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4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1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ili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spacing w:before="52"/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2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5"/>
        <w:ind w:left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9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0"/>
          <w:w w:val="99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4"/>
          <w:w w:val="99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6"/>
          <w:w w:val="99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99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9"/>
          <w:w w:val="9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2"/>
          <w:w w:val="9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9"/>
          <w:w w:val="99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9"/>
          <w:sz w:val="28"/>
          <w:szCs w:val="28"/>
        </w:rPr>
        <w:t>CE</w:t>
      </w:r>
      <w:r>
        <w:rPr>
          <w:rFonts w:ascii="Gill Sans MT" w:eastAsia="Gill Sans MT" w:hAnsi="Gill Sans MT" w:cs="Gill Sans MT"/>
          <w:spacing w:val="-2"/>
          <w:w w:val="9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9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7"/>
          <w:w w:val="9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0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0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6"/>
          <w:w w:val="10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"/>
          <w:w w:val="10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0"/>
          <w:w w:val="10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0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8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8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11"/>
          <w:w w:val="8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A</w:t>
      </w:r>
      <w:r>
        <w:rPr>
          <w:rFonts w:ascii="Gill Sans MT" w:eastAsia="Gill Sans MT" w:hAnsi="Gill Sans MT" w:cs="Gill Sans MT"/>
          <w:sz w:val="28"/>
          <w:szCs w:val="28"/>
        </w:rPr>
        <w:t>N</w:t>
      </w:r>
    </w:p>
    <w:p w:rsidR="00622421" w:rsidRDefault="00327388">
      <w:pPr>
        <w:spacing w:before="55"/>
        <w:ind w:left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spacing w:before="58"/>
        <w:ind w:left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0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12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spacing w:before="55"/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4"/>
          <w:w w:val="87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327388">
      <w:pPr>
        <w:spacing w:before="55"/>
        <w:ind w:left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4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1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ili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4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6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"/>
          <w:w w:val="11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6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30"/>
          <w:w w:val="116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6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6"/>
          <w:w w:val="11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spacing w:before="55"/>
        <w:ind w:left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0"/>
          <w:w w:val="92"/>
          <w:sz w:val="28"/>
          <w:szCs w:val="28"/>
        </w:rPr>
        <w:t>W</w:t>
      </w:r>
      <w:r>
        <w:rPr>
          <w:rFonts w:ascii="Gill Sans MT" w:eastAsia="Gill Sans MT" w:hAnsi="Gill Sans MT" w:cs="Gill Sans MT"/>
          <w:w w:val="9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"/>
          <w:w w:val="9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8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17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16"/>
          <w:w w:val="117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2"/>
          <w:w w:val="117"/>
          <w:sz w:val="28"/>
          <w:szCs w:val="28"/>
        </w:rPr>
        <w:t>z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6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3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8"/>
          <w:w w:val="1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47"/>
          <w:sz w:val="28"/>
          <w:szCs w:val="28"/>
          <w:u w:val="single" w:color="000000"/>
        </w:rPr>
        <w:t>/</w:t>
      </w:r>
      <w:r>
        <w:rPr>
          <w:rFonts w:ascii="Gill Sans MT" w:eastAsia="Gill Sans MT" w:hAnsi="Gill Sans MT" w:cs="Gill Sans MT"/>
          <w:spacing w:val="-70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5"/>
        <w:ind w:left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05"/>
          <w:sz w:val="28"/>
          <w:szCs w:val="28"/>
        </w:rPr>
        <w:t>(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07"/>
          <w:sz w:val="28"/>
          <w:szCs w:val="28"/>
        </w:rPr>
        <w:t>)</w:t>
      </w:r>
    </w:p>
    <w:p w:rsidR="00622421" w:rsidRDefault="00327388">
      <w:pPr>
        <w:spacing w:before="58" w:line="278" w:lineRule="auto"/>
        <w:ind w:left="153" w:right="5698" w:firstLine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1"/>
          <w:w w:val="110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yl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2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6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2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33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05"/>
          <w:sz w:val="28"/>
          <w:szCs w:val="28"/>
        </w:rPr>
        <w:t>(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07"/>
          <w:sz w:val="28"/>
          <w:szCs w:val="28"/>
        </w:rPr>
        <w:t xml:space="preserve">) </w:t>
      </w:r>
      <w:r>
        <w:rPr>
          <w:rFonts w:ascii="Gill Sans MT" w:eastAsia="Gill Sans MT" w:hAnsi="Gill Sans MT" w:cs="Gill Sans MT"/>
          <w:spacing w:val="-4"/>
          <w:w w:val="87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line="278" w:lineRule="auto"/>
        <w:ind w:left="360" w:right="574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3"/>
          <w:w w:val="119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9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before="7" w:line="160" w:lineRule="exact"/>
        <w:rPr>
          <w:sz w:val="17"/>
          <w:szCs w:val="17"/>
        </w:rPr>
      </w:pPr>
    </w:p>
    <w:p w:rsidR="00622421" w:rsidRDefault="00622421">
      <w:pPr>
        <w:spacing w:line="200" w:lineRule="exact"/>
      </w:pPr>
    </w:p>
    <w:p w:rsidR="00622421" w:rsidRDefault="00011619">
      <w:pPr>
        <w:ind w:left="15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60" w:right="360" w:bottom="280" w:left="840" w:header="0" w:footer="669" w:gutter="0"/>
          <w:cols w:space="720"/>
        </w:sectPr>
      </w:pPr>
      <w:r>
        <w:pict>
          <v:shape id="_x0000_s1091" type="#_x0000_t202" style="position:absolute;left:0;text-align:left;margin-left:47.65pt;margin-top:15.95pt;width:318.2pt;height:42.75pt;z-index:-3497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80"/>
                    <w:gridCol w:w="2748"/>
                    <w:gridCol w:w="852"/>
                    <w:gridCol w:w="2284"/>
                  </w:tblGrid>
                  <w:tr w:rsidR="00327388">
                    <w:trPr>
                      <w:trHeight w:hRule="exact" w:val="426"/>
                    </w:trPr>
                    <w:tc>
                      <w:tcPr>
                        <w:tcW w:w="4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27388" w:rsidRDefault="00327388">
                        <w:pPr>
                          <w:spacing w:before="59"/>
                          <w:ind w:left="40"/>
                          <w:rPr>
                            <w:rFonts w:ascii="Gill Sans MT" w:eastAsia="Gill Sans MT" w:hAnsi="Gill Sans MT" w:cs="Gill Sans MT"/>
                            <w:sz w:val="28"/>
                            <w:szCs w:val="28"/>
                          </w:rPr>
                        </w:pPr>
                        <w:r>
                          <w:rPr>
                            <w:rFonts w:ascii="Gill Sans MT" w:eastAsia="Gill Sans MT" w:hAnsi="Gill Sans MT" w:cs="Gill Sans MT"/>
                            <w:w w:val="112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="Gill Sans MT" w:eastAsia="Gill Sans MT" w:hAnsi="Gill Sans MT" w:cs="Gill Sans MT"/>
                            <w:w w:val="120"/>
                            <w:sz w:val="28"/>
                            <w:szCs w:val="28"/>
                          </w:rPr>
                          <w:t>.</w:t>
                        </w:r>
                      </w:p>
                    </w:tc>
                    <w:tc>
                      <w:tcPr>
                        <w:tcW w:w="27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27388" w:rsidRDefault="00327388">
                        <w:pPr>
                          <w:spacing w:before="59"/>
                          <w:ind w:left="210"/>
                          <w:rPr>
                            <w:rFonts w:ascii="Gill Sans MT" w:eastAsia="Gill Sans MT" w:hAnsi="Gill Sans MT" w:cs="Gill Sans MT"/>
                            <w:sz w:val="28"/>
                            <w:szCs w:val="28"/>
                          </w:rPr>
                        </w:pPr>
                        <w:r>
                          <w:rPr>
                            <w:rFonts w:ascii="Gill Sans MT" w:eastAsia="Gill Sans MT" w:hAnsi="Gill Sans MT" w:cs="Gill Sans MT"/>
                            <w:spacing w:val="-5"/>
                            <w:w w:val="114"/>
                            <w:sz w:val="28"/>
                            <w:szCs w:val="28"/>
                          </w:rPr>
                          <w:t>B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3"/>
                            <w:w w:val="114"/>
                            <w:sz w:val="28"/>
                            <w:szCs w:val="28"/>
                          </w:rPr>
                          <w:t>e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8"/>
                            <w:w w:val="114"/>
                            <w:sz w:val="28"/>
                            <w:szCs w:val="28"/>
                          </w:rPr>
                          <w:t>a</w:t>
                        </w:r>
                        <w:r>
                          <w:rPr>
                            <w:rFonts w:ascii="Gill Sans MT" w:eastAsia="Gill Sans MT" w:hAnsi="Gill Sans MT" w:cs="Gill Sans MT"/>
                            <w:w w:val="114"/>
                            <w:sz w:val="28"/>
                            <w:szCs w:val="28"/>
                          </w:rPr>
                          <w:t>n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25"/>
                            <w:w w:val="114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7"/>
                            <w:w w:val="134"/>
                            <w:sz w:val="28"/>
                            <w:szCs w:val="28"/>
                          </w:rPr>
                          <w:t>s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3"/>
                            <w:w w:val="110"/>
                            <w:sz w:val="28"/>
                            <w:szCs w:val="28"/>
                          </w:rPr>
                          <w:t>ee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29"/>
                            <w:w w:val="110"/>
                            <w:sz w:val="28"/>
                            <w:szCs w:val="28"/>
                          </w:rPr>
                          <w:t>d</w:t>
                        </w:r>
                        <w:r>
                          <w:rPr>
                            <w:rFonts w:ascii="Gill Sans MT" w:eastAsia="Gill Sans MT" w:hAnsi="Gill Sans MT" w:cs="Gill Sans MT"/>
                            <w:w w:val="134"/>
                            <w:sz w:val="28"/>
                            <w:szCs w:val="28"/>
                          </w:rPr>
                          <w:t>s</w:t>
                        </w:r>
                      </w:p>
                    </w:tc>
                    <w:tc>
                      <w:tcPr>
                        <w:tcW w:w="8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27388" w:rsidRDefault="00327388"/>
                    </w:tc>
                    <w:tc>
                      <w:tcPr>
                        <w:tcW w:w="22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27388" w:rsidRDefault="00327388">
                        <w:pPr>
                          <w:spacing w:before="59"/>
                          <w:ind w:left="280"/>
                          <w:rPr>
                            <w:rFonts w:ascii="Gill Sans MT" w:eastAsia="Gill Sans MT" w:hAnsi="Gill Sans MT" w:cs="Gill Sans MT"/>
                            <w:sz w:val="28"/>
                            <w:szCs w:val="28"/>
                          </w:rPr>
                        </w:pPr>
                        <w:r>
                          <w:rPr>
                            <w:rFonts w:ascii="Gill Sans MT" w:eastAsia="Gill Sans MT" w:hAnsi="Gill Sans MT" w:cs="Gill Sans MT"/>
                            <w:sz w:val="28"/>
                            <w:szCs w:val="28"/>
                          </w:rPr>
                          <w:t xml:space="preserve">2.    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6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20"/>
                            <w:w w:val="120"/>
                            <w:sz w:val="28"/>
                            <w:szCs w:val="28"/>
                          </w:rPr>
                          <w:t>P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4"/>
                            <w:w w:val="120"/>
                            <w:sz w:val="28"/>
                            <w:szCs w:val="28"/>
                          </w:rPr>
                          <w:t>e</w:t>
                        </w:r>
                        <w:r>
                          <w:rPr>
                            <w:rFonts w:ascii="Gill Sans MT" w:eastAsia="Gill Sans MT" w:hAnsi="Gill Sans MT" w:cs="Gill Sans MT"/>
                            <w:w w:val="120"/>
                            <w:sz w:val="28"/>
                            <w:szCs w:val="28"/>
                          </w:rPr>
                          <w:t>a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26"/>
                            <w:w w:val="12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7"/>
                            <w:w w:val="134"/>
                            <w:sz w:val="28"/>
                            <w:szCs w:val="28"/>
                          </w:rPr>
                          <w:t>s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3"/>
                            <w:w w:val="110"/>
                            <w:sz w:val="28"/>
                            <w:szCs w:val="28"/>
                          </w:rPr>
                          <w:t>ee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29"/>
                            <w:w w:val="110"/>
                            <w:sz w:val="28"/>
                            <w:szCs w:val="28"/>
                          </w:rPr>
                          <w:t>d</w:t>
                        </w:r>
                        <w:r>
                          <w:rPr>
                            <w:rFonts w:ascii="Gill Sans MT" w:eastAsia="Gill Sans MT" w:hAnsi="Gill Sans MT" w:cs="Gill Sans MT"/>
                            <w:w w:val="134"/>
                            <w:sz w:val="28"/>
                            <w:szCs w:val="28"/>
                          </w:rPr>
                          <w:t>s</w:t>
                        </w:r>
                      </w:p>
                    </w:tc>
                  </w:tr>
                  <w:tr w:rsidR="00327388">
                    <w:trPr>
                      <w:trHeight w:hRule="exact" w:val="429"/>
                    </w:trPr>
                    <w:tc>
                      <w:tcPr>
                        <w:tcW w:w="4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27388" w:rsidRDefault="00327388">
                        <w:pPr>
                          <w:spacing w:before="10"/>
                          <w:ind w:left="40"/>
                          <w:rPr>
                            <w:rFonts w:ascii="Gill Sans MT" w:eastAsia="Gill Sans MT" w:hAnsi="Gill Sans MT" w:cs="Gill Sans MT"/>
                            <w:sz w:val="28"/>
                            <w:szCs w:val="28"/>
                          </w:rPr>
                        </w:pPr>
                        <w:r>
                          <w:rPr>
                            <w:rFonts w:ascii="Gill Sans MT" w:eastAsia="Gill Sans MT" w:hAnsi="Gill Sans MT" w:cs="Gill Sans MT"/>
                            <w:w w:val="112"/>
                            <w:sz w:val="28"/>
                            <w:szCs w:val="28"/>
                          </w:rPr>
                          <w:t>3</w:t>
                        </w:r>
                        <w:r>
                          <w:rPr>
                            <w:rFonts w:ascii="Gill Sans MT" w:eastAsia="Gill Sans MT" w:hAnsi="Gill Sans MT" w:cs="Gill Sans MT"/>
                            <w:w w:val="120"/>
                            <w:sz w:val="28"/>
                            <w:szCs w:val="28"/>
                          </w:rPr>
                          <w:t>.</w:t>
                        </w:r>
                      </w:p>
                    </w:tc>
                    <w:tc>
                      <w:tcPr>
                        <w:tcW w:w="27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27388" w:rsidRDefault="00327388">
                        <w:pPr>
                          <w:spacing w:before="10"/>
                          <w:ind w:left="210"/>
                          <w:rPr>
                            <w:rFonts w:ascii="Gill Sans MT" w:eastAsia="Gill Sans MT" w:hAnsi="Gill Sans MT" w:cs="Gill Sans MT"/>
                            <w:sz w:val="28"/>
                            <w:szCs w:val="28"/>
                          </w:rPr>
                        </w:pPr>
                        <w:r>
                          <w:rPr>
                            <w:rFonts w:ascii="Gill Sans MT" w:eastAsia="Gill Sans MT" w:hAnsi="Gill Sans MT" w:cs="Gill Sans MT"/>
                            <w:spacing w:val="2"/>
                            <w:sz w:val="28"/>
                            <w:szCs w:val="28"/>
                          </w:rPr>
                          <w:t>G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20"/>
                            <w:sz w:val="28"/>
                            <w:szCs w:val="28"/>
                          </w:rPr>
                          <w:t>r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8"/>
                            <w:sz w:val="28"/>
                            <w:szCs w:val="28"/>
                          </w:rPr>
                          <w:t>o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3"/>
                            <w:sz w:val="28"/>
                            <w:szCs w:val="28"/>
                          </w:rPr>
                          <w:t>u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6"/>
                            <w:sz w:val="28"/>
                            <w:szCs w:val="28"/>
                          </w:rPr>
                          <w:t>n</w:t>
                        </w:r>
                        <w:r>
                          <w:rPr>
                            <w:rFonts w:ascii="Gill Sans MT" w:eastAsia="Gill Sans MT" w:hAnsi="Gill Sans MT" w:cs="Gill Sans MT"/>
                            <w:sz w:val="28"/>
                            <w:szCs w:val="28"/>
                          </w:rPr>
                          <w:t>d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23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6"/>
                            <w:sz w:val="28"/>
                            <w:szCs w:val="28"/>
                          </w:rPr>
                          <w:t>n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3"/>
                            <w:sz w:val="28"/>
                            <w:szCs w:val="28"/>
                          </w:rPr>
                          <w:t>u</w:t>
                        </w:r>
                        <w:r>
                          <w:rPr>
                            <w:rFonts w:ascii="Gill Sans MT" w:eastAsia="Gill Sans MT" w:hAnsi="Gill Sans MT" w:cs="Gill Sans MT"/>
                            <w:sz w:val="28"/>
                            <w:szCs w:val="28"/>
                          </w:rPr>
                          <w:t>t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2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7"/>
                            <w:w w:val="134"/>
                            <w:sz w:val="28"/>
                            <w:szCs w:val="28"/>
                          </w:rPr>
                          <w:t>s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3"/>
                            <w:w w:val="110"/>
                            <w:sz w:val="28"/>
                            <w:szCs w:val="28"/>
                          </w:rPr>
                          <w:t>ee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29"/>
                            <w:w w:val="110"/>
                            <w:sz w:val="28"/>
                            <w:szCs w:val="28"/>
                          </w:rPr>
                          <w:t>d</w:t>
                        </w:r>
                        <w:r>
                          <w:rPr>
                            <w:rFonts w:ascii="Gill Sans MT" w:eastAsia="Gill Sans MT" w:hAnsi="Gill Sans MT" w:cs="Gill Sans MT"/>
                            <w:w w:val="134"/>
                            <w:sz w:val="28"/>
                            <w:szCs w:val="28"/>
                          </w:rPr>
                          <w:t>s</w:t>
                        </w:r>
                      </w:p>
                    </w:tc>
                    <w:tc>
                      <w:tcPr>
                        <w:tcW w:w="8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27388" w:rsidRDefault="00327388">
                        <w:pPr>
                          <w:spacing w:before="10"/>
                          <w:ind w:left="412"/>
                          <w:rPr>
                            <w:rFonts w:ascii="Gill Sans MT" w:eastAsia="Gill Sans MT" w:hAnsi="Gill Sans MT" w:cs="Gill Sans MT"/>
                            <w:sz w:val="28"/>
                            <w:szCs w:val="28"/>
                          </w:rPr>
                        </w:pPr>
                        <w:r>
                          <w:rPr>
                            <w:rFonts w:ascii="Gill Sans MT" w:eastAsia="Gill Sans MT" w:hAnsi="Gill Sans MT" w:cs="Gill Sans MT"/>
                            <w:w w:val="112"/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rFonts w:ascii="Gill Sans MT" w:eastAsia="Gill Sans MT" w:hAnsi="Gill Sans MT" w:cs="Gill Sans MT"/>
                            <w:w w:val="120"/>
                            <w:sz w:val="28"/>
                            <w:szCs w:val="28"/>
                          </w:rPr>
                          <w:t>.</w:t>
                        </w:r>
                      </w:p>
                    </w:tc>
                    <w:tc>
                      <w:tcPr>
                        <w:tcW w:w="22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27388" w:rsidRDefault="00327388">
                        <w:pPr>
                          <w:spacing w:before="10"/>
                          <w:ind w:left="210" w:right="-22"/>
                          <w:rPr>
                            <w:rFonts w:ascii="Gill Sans MT" w:eastAsia="Gill Sans MT" w:hAnsi="Gill Sans MT" w:cs="Gill Sans MT"/>
                            <w:sz w:val="28"/>
                            <w:szCs w:val="28"/>
                          </w:rPr>
                        </w:pPr>
                        <w:r>
                          <w:rPr>
                            <w:rFonts w:ascii="Gill Sans MT" w:eastAsia="Gill Sans MT" w:hAnsi="Gill Sans MT" w:cs="Gill Sans MT"/>
                            <w:spacing w:val="6"/>
                            <w:w w:val="115"/>
                            <w:sz w:val="28"/>
                            <w:szCs w:val="28"/>
                          </w:rPr>
                          <w:t>S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9"/>
                            <w:w w:val="115"/>
                            <w:sz w:val="28"/>
                            <w:szCs w:val="28"/>
                          </w:rPr>
                          <w:t>o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2"/>
                            <w:w w:val="115"/>
                            <w:sz w:val="28"/>
                            <w:szCs w:val="28"/>
                          </w:rPr>
                          <w:t>y</w:t>
                        </w:r>
                        <w:r>
                          <w:rPr>
                            <w:rFonts w:ascii="Gill Sans MT" w:eastAsia="Gill Sans MT" w:hAnsi="Gill Sans MT" w:cs="Gill Sans MT"/>
                            <w:w w:val="115"/>
                            <w:sz w:val="28"/>
                            <w:szCs w:val="28"/>
                          </w:rPr>
                          <w:t>a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20"/>
                            <w:w w:val="11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7"/>
                            <w:w w:val="115"/>
                            <w:sz w:val="28"/>
                            <w:szCs w:val="28"/>
                          </w:rPr>
                          <w:t>b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3"/>
                            <w:w w:val="115"/>
                            <w:sz w:val="28"/>
                            <w:szCs w:val="28"/>
                          </w:rPr>
                          <w:t>e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8"/>
                            <w:w w:val="115"/>
                            <w:sz w:val="28"/>
                            <w:szCs w:val="28"/>
                          </w:rPr>
                          <w:t>a</w:t>
                        </w:r>
                        <w:r>
                          <w:rPr>
                            <w:rFonts w:ascii="Gill Sans MT" w:eastAsia="Gill Sans MT" w:hAnsi="Gill Sans MT" w:cs="Gill Sans MT"/>
                            <w:w w:val="115"/>
                            <w:sz w:val="28"/>
                            <w:szCs w:val="28"/>
                          </w:rPr>
                          <w:t>n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27"/>
                            <w:w w:val="11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7"/>
                            <w:w w:val="134"/>
                            <w:sz w:val="28"/>
                            <w:szCs w:val="28"/>
                          </w:rPr>
                          <w:t>s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3"/>
                            <w:w w:val="110"/>
                            <w:sz w:val="28"/>
                            <w:szCs w:val="28"/>
                          </w:rPr>
                          <w:t>ee</w:t>
                        </w:r>
                        <w:r>
                          <w:rPr>
                            <w:rFonts w:ascii="Gill Sans MT" w:eastAsia="Gill Sans MT" w:hAnsi="Gill Sans MT" w:cs="Gill Sans MT"/>
                            <w:spacing w:val="-29"/>
                            <w:w w:val="110"/>
                            <w:sz w:val="28"/>
                            <w:szCs w:val="28"/>
                          </w:rPr>
                          <w:t>d</w:t>
                        </w:r>
                        <w:r>
                          <w:rPr>
                            <w:rFonts w:ascii="Gill Sans MT" w:eastAsia="Gill Sans MT" w:hAnsi="Gill Sans MT" w:cs="Gill Sans MT"/>
                            <w:w w:val="134"/>
                            <w:sz w:val="28"/>
                            <w:szCs w:val="28"/>
                          </w:rPr>
                          <w:t>s</w:t>
                        </w:r>
                      </w:p>
                    </w:tc>
                  </w:tr>
                </w:tbl>
                <w:p w:rsidR="00327388" w:rsidRDefault="00327388"/>
              </w:txbxContent>
            </v:textbox>
            <w10:wrap anchorx="page"/>
          </v:shape>
        </w:pict>
      </w:r>
      <w:r w:rsidR="00327388">
        <w:rPr>
          <w:rFonts w:ascii="Gill Sans MT" w:eastAsia="Gill Sans MT" w:hAnsi="Gill Sans MT" w:cs="Gill Sans MT"/>
          <w:spacing w:val="-9"/>
          <w:w w:val="114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-11"/>
          <w:w w:val="114"/>
          <w:sz w:val="28"/>
          <w:szCs w:val="28"/>
          <w:u w:val="single" w:color="000000"/>
        </w:rPr>
        <w:t>x</w:t>
      </w:r>
      <w:r w:rsidR="00327388"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 w:rsidR="00327388"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 w:rsidR="00327388"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 w:rsidR="00327388"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 w:rsidR="00327388"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 w:rsidR="00327388"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4"/>
          <w:w w:val="87"/>
          <w:sz w:val="28"/>
          <w:szCs w:val="28"/>
          <w:u w:val="single" w:color="000000"/>
        </w:rPr>
        <w:t>D</w:t>
      </w:r>
      <w:r w:rsidR="00327388"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 w:rsidR="00327388"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 w:rsidR="00327388"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y</w:t>
      </w:r>
      <w:r w:rsidR="00327388"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 w:rsidR="00327388"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 w:rsidR="00327388"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 w:rsidR="00327388"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 w:rsidR="00327388"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ee</w:t>
      </w:r>
      <w:r w:rsidR="00327388"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 w:rsidR="00327388"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622421">
      <w:pPr>
        <w:spacing w:before="7" w:line="80" w:lineRule="exact"/>
        <w:rPr>
          <w:sz w:val="9"/>
          <w:szCs w:val="9"/>
        </w:r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0"/>
        <w:gridCol w:w="2943"/>
        <w:gridCol w:w="1455"/>
        <w:gridCol w:w="2449"/>
      </w:tblGrid>
      <w:tr w:rsidR="00622421">
        <w:trPr>
          <w:trHeight w:hRule="exact" w:val="429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61"/>
              <w:ind w:left="40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5</w:t>
            </w:r>
            <w:r>
              <w:rPr>
                <w:rFonts w:ascii="Gill Sans MT" w:eastAsia="Gill Sans MT" w:hAnsi="Gill Sans MT" w:cs="Gill Sans MT"/>
                <w:w w:val="120"/>
                <w:sz w:val="28"/>
                <w:szCs w:val="28"/>
              </w:rPr>
              <w:t>.</w:t>
            </w:r>
          </w:p>
        </w:tc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61"/>
              <w:ind w:left="210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3"/>
                <w:w w:val="91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20"/>
                <w:w w:val="138"/>
                <w:sz w:val="28"/>
                <w:szCs w:val="28"/>
              </w:rPr>
              <w:t>ff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ee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61"/>
              <w:ind w:left="937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6</w:t>
            </w:r>
            <w:r>
              <w:rPr>
                <w:rFonts w:ascii="Gill Sans MT" w:eastAsia="Gill Sans MT" w:hAnsi="Gill Sans MT" w:cs="Gill Sans MT"/>
                <w:w w:val="120"/>
                <w:sz w:val="28"/>
                <w:szCs w:val="28"/>
              </w:rPr>
              <w:t>.</w:t>
            </w: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61"/>
              <w:ind w:left="131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87"/>
                <w:w w:val="117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spacing w:val="-8"/>
                <w:w w:val="11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7"/>
                <w:w w:val="117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16"/>
                <w:w w:val="117"/>
                <w:sz w:val="28"/>
                <w:szCs w:val="28"/>
              </w:rPr>
              <w:t>g</w:t>
            </w:r>
            <w:r>
              <w:rPr>
                <w:rFonts w:ascii="Gill Sans MT" w:eastAsia="Gill Sans MT" w:hAnsi="Gill Sans MT" w:cs="Gill Sans MT"/>
                <w:w w:val="117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28"/>
                <w:w w:val="117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ee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  <w:tr w:rsidR="00622421">
        <w:trPr>
          <w:trHeight w:hRule="exact" w:val="377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10"/>
              <w:ind w:left="40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7</w:t>
            </w:r>
            <w:r>
              <w:rPr>
                <w:rFonts w:ascii="Gill Sans MT" w:eastAsia="Gill Sans MT" w:hAnsi="Gill Sans MT" w:cs="Gill Sans MT"/>
                <w:w w:val="120"/>
                <w:sz w:val="28"/>
                <w:szCs w:val="28"/>
              </w:rPr>
              <w:t>.</w:t>
            </w:r>
          </w:p>
        </w:tc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10"/>
              <w:ind w:left="210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6"/>
                <w:w w:val="109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09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spacing w:val="-9"/>
                <w:w w:val="109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4"/>
                <w:w w:val="109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8"/>
                <w:w w:val="109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32"/>
                <w:w w:val="109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w w:val="109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22"/>
                <w:w w:val="109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ee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10"/>
              <w:ind w:left="937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8</w:t>
            </w:r>
            <w:r>
              <w:rPr>
                <w:rFonts w:ascii="Gill Sans MT" w:eastAsia="Gill Sans MT" w:hAnsi="Gill Sans MT" w:cs="Gill Sans MT"/>
                <w:w w:val="120"/>
                <w:sz w:val="28"/>
                <w:szCs w:val="28"/>
              </w:rPr>
              <w:t>.</w:t>
            </w: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10"/>
              <w:ind w:left="131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3"/>
                <w:w w:val="8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14"/>
                <w:w w:val="131"/>
                <w:sz w:val="28"/>
                <w:szCs w:val="28"/>
              </w:rPr>
              <w:t>g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ee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  <w:tr w:rsidR="00622421">
        <w:trPr>
          <w:trHeight w:hRule="exact" w:val="426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10"/>
              <w:ind w:left="40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9</w:t>
            </w:r>
            <w:r>
              <w:rPr>
                <w:rFonts w:ascii="Gill Sans MT" w:eastAsia="Gill Sans MT" w:hAnsi="Gill Sans MT" w:cs="Gill Sans MT"/>
                <w:w w:val="120"/>
                <w:sz w:val="28"/>
                <w:szCs w:val="28"/>
              </w:rPr>
              <w:t>.</w:t>
            </w:r>
          </w:p>
        </w:tc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10"/>
              <w:ind w:left="210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9"/>
                <w:w w:val="113"/>
                <w:sz w:val="28"/>
                <w:szCs w:val="28"/>
              </w:rPr>
              <w:t>P</w:t>
            </w:r>
            <w:r>
              <w:rPr>
                <w:rFonts w:ascii="Gill Sans MT" w:eastAsia="Gill Sans MT" w:hAnsi="Gill Sans MT" w:cs="Gill Sans MT"/>
                <w:spacing w:val="-3"/>
                <w:w w:val="113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spacing w:val="-69"/>
                <w:w w:val="113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spacing w:val="-12"/>
                <w:w w:val="113"/>
                <w:sz w:val="28"/>
                <w:szCs w:val="28"/>
              </w:rPr>
              <w:t>p</w:t>
            </w:r>
            <w:r>
              <w:rPr>
                <w:rFonts w:ascii="Gill Sans MT" w:eastAsia="Gill Sans MT" w:hAnsi="Gill Sans MT" w:cs="Gill Sans MT"/>
                <w:spacing w:val="-21"/>
                <w:w w:val="113"/>
                <w:sz w:val="28"/>
                <w:szCs w:val="28"/>
              </w:rPr>
              <w:t>k</w:t>
            </w:r>
            <w:r>
              <w:rPr>
                <w:rFonts w:ascii="Gill Sans MT" w:eastAsia="Gill Sans MT" w:hAnsi="Gill Sans MT" w:cs="Gill Sans MT"/>
                <w:spacing w:val="2"/>
                <w:w w:val="113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w w:val="113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18"/>
                <w:w w:val="113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ee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10"/>
              <w:ind w:left="937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10</w:t>
            </w:r>
            <w:r>
              <w:rPr>
                <w:rFonts w:ascii="Gill Sans MT" w:eastAsia="Gill Sans MT" w:hAnsi="Gill Sans MT" w:cs="Gill Sans MT"/>
                <w:w w:val="120"/>
                <w:sz w:val="28"/>
                <w:szCs w:val="28"/>
              </w:rPr>
              <w:t>.</w:t>
            </w: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10"/>
              <w:ind w:left="148" w:right="-22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33"/>
                <w:w w:val="85"/>
                <w:sz w:val="28"/>
                <w:szCs w:val="28"/>
              </w:rPr>
              <w:t>W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12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61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spacing w:val="-3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2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8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52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ee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</w:tbl>
    <w:p w:rsidR="00622421" w:rsidRDefault="00327388">
      <w:pPr>
        <w:spacing w:line="280" w:lineRule="exact"/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position w:val="1"/>
          <w:sz w:val="28"/>
          <w:szCs w:val="28"/>
        </w:rPr>
        <w:t xml:space="preserve">11.   </w:t>
      </w:r>
      <w:r>
        <w:rPr>
          <w:rFonts w:ascii="Gill Sans MT" w:eastAsia="Gill Sans MT" w:hAnsi="Gill Sans MT" w:cs="Gill Sans MT"/>
          <w:spacing w:val="68"/>
          <w:position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92"/>
          <w:position w:val="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92"/>
          <w:position w:val="1"/>
          <w:sz w:val="28"/>
          <w:szCs w:val="28"/>
        </w:rPr>
        <w:t>i</w:t>
      </w:r>
      <w:r>
        <w:rPr>
          <w:rFonts w:ascii="Gill Sans MT" w:eastAsia="Gill Sans MT" w:hAnsi="Gill Sans MT" w:cs="Gill Sans MT"/>
          <w:w w:val="92"/>
          <w:position w:val="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2"/>
          <w:w w:val="92"/>
          <w:position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3"/>
          <w:position w:val="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3"/>
          <w:position w:val="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8"/>
          <w:w w:val="113"/>
          <w:position w:val="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3"/>
          <w:position w:val="1"/>
          <w:sz w:val="28"/>
          <w:szCs w:val="28"/>
        </w:rPr>
        <w:t xml:space="preserve">s                      </w:t>
      </w:r>
      <w:r>
        <w:rPr>
          <w:rFonts w:ascii="Gill Sans MT" w:eastAsia="Gill Sans MT" w:hAnsi="Gill Sans MT" w:cs="Gill Sans MT"/>
          <w:spacing w:val="7"/>
          <w:w w:val="113"/>
          <w:position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position w:val="1"/>
          <w:sz w:val="28"/>
          <w:szCs w:val="28"/>
        </w:rPr>
        <w:t xml:space="preserve">12   </w:t>
      </w:r>
      <w:r>
        <w:rPr>
          <w:rFonts w:ascii="Gill Sans MT" w:eastAsia="Gill Sans MT" w:hAnsi="Gill Sans MT" w:cs="Gill Sans MT"/>
          <w:spacing w:val="73"/>
          <w:position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position w:val="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position w:val="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position w:val="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34"/>
          <w:position w:val="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position w:val="1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3"/>
          <w:position w:val="1"/>
          <w:sz w:val="28"/>
          <w:szCs w:val="28"/>
        </w:rPr>
        <w:t>m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011619">
      <w:pPr>
        <w:spacing w:line="300" w:lineRule="exact"/>
        <w:ind w:left="153"/>
        <w:rPr>
          <w:rFonts w:ascii="Gill Sans MT" w:eastAsia="Gill Sans MT" w:hAnsi="Gill Sans MT" w:cs="Gill Sans MT"/>
          <w:sz w:val="28"/>
          <w:szCs w:val="28"/>
        </w:rPr>
      </w:pPr>
      <w:r>
        <w:pict>
          <v:shape id="_x0000_s1090" type="#_x0000_t202" style="position:absolute;left:0;text-align:left;margin-left:49.65pt;margin-top:28.4pt;width:186pt;height:138.5pt;z-index:-3496;mso-position-horizontal-relative:page" filled="f" stroked="f">
            <v:textbox inset="0,0,0,0">
              <w:txbxContent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before="11" w:line="240" w:lineRule="exact"/>
                    <w:rPr>
                      <w:sz w:val="24"/>
                      <w:szCs w:val="24"/>
                    </w:rPr>
                  </w:pPr>
                </w:p>
                <w:p w:rsidR="00327388" w:rsidRDefault="00327388">
                  <w:pPr>
                    <w:spacing w:line="300" w:lineRule="exact"/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</w:pPr>
                  <w:r>
                    <w:rPr>
                      <w:rFonts w:ascii="Gill Sans MT" w:eastAsia="Gill Sans MT" w:hAnsi="Gill Sans MT" w:cs="Gill Sans MT"/>
                      <w:spacing w:val="-3"/>
                      <w:w w:val="108"/>
                      <w:position w:val="-1"/>
                      <w:sz w:val="28"/>
                      <w:szCs w:val="28"/>
                    </w:rPr>
                    <w:t>I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w w:val="110"/>
                      <w:position w:val="-1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spacing w:val="9"/>
                      <w:w w:val="98"/>
                      <w:position w:val="-1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w w:val="110"/>
                      <w:position w:val="-1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23"/>
                      <w:w w:val="85"/>
                      <w:position w:val="-1"/>
                      <w:sz w:val="28"/>
                      <w:szCs w:val="28"/>
                    </w:rPr>
                    <w:t>r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w w:val="110"/>
                      <w:position w:val="-1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spacing w:val="-4"/>
                      <w:w w:val="127"/>
                      <w:position w:val="-1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w w:val="110"/>
                      <w:position w:val="-1"/>
                      <w:sz w:val="28"/>
                      <w:szCs w:val="28"/>
                    </w:rPr>
                    <w:t>l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position w:val="-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-9"/>
                      <w:w w:val="112"/>
                      <w:position w:val="-1"/>
                      <w:sz w:val="28"/>
                      <w:szCs w:val="28"/>
                    </w:rPr>
                    <w:t>p</w:t>
                  </w:r>
                  <w:r>
                    <w:rPr>
                      <w:rFonts w:ascii="Gill Sans MT" w:eastAsia="Gill Sans MT" w:hAnsi="Gill Sans MT" w:cs="Gill Sans MT"/>
                      <w:spacing w:val="-4"/>
                      <w:w w:val="127"/>
                      <w:position w:val="-1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spacing w:val="23"/>
                      <w:w w:val="85"/>
                      <w:position w:val="-1"/>
                      <w:sz w:val="28"/>
                      <w:szCs w:val="28"/>
                    </w:rPr>
                    <w:t>r</w:t>
                  </w:r>
                  <w:r>
                    <w:rPr>
                      <w:rFonts w:ascii="Gill Sans MT" w:eastAsia="Gill Sans MT" w:hAnsi="Gill Sans MT" w:cs="Gill Sans MT"/>
                      <w:spacing w:val="9"/>
                      <w:w w:val="98"/>
                      <w:position w:val="-1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w w:val="134"/>
                      <w:position w:val="-1"/>
                      <w:sz w:val="28"/>
                      <w:szCs w:val="28"/>
                    </w:rPr>
                    <w:t>s</w:t>
                  </w:r>
                  <w:r>
                    <w:rPr>
                      <w:rFonts w:ascii="Gill Sans MT" w:eastAsia="Gill Sans MT" w:hAnsi="Gill Sans MT" w:cs="Gill Sans MT"/>
                      <w:spacing w:val="-12"/>
                      <w:position w:val="-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-7"/>
                      <w:w w:val="118"/>
                      <w:position w:val="-1"/>
                      <w:sz w:val="28"/>
                      <w:szCs w:val="28"/>
                    </w:rPr>
                    <w:t>o</w:t>
                  </w:r>
                  <w:r>
                    <w:rPr>
                      <w:rFonts w:ascii="Gill Sans MT" w:eastAsia="Gill Sans MT" w:hAnsi="Gill Sans MT" w:cs="Gill Sans MT"/>
                      <w:w w:val="118"/>
                      <w:position w:val="-1"/>
                      <w:sz w:val="28"/>
                      <w:szCs w:val="28"/>
                    </w:rPr>
                    <w:t>f</w:t>
                  </w:r>
                  <w:r>
                    <w:rPr>
                      <w:rFonts w:ascii="Gill Sans MT" w:eastAsia="Gill Sans MT" w:hAnsi="Gill Sans MT" w:cs="Gill Sans MT"/>
                      <w:spacing w:val="-6"/>
                      <w:w w:val="118"/>
                      <w:position w:val="-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w w:val="118"/>
                      <w:position w:val="-1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spacing w:val="-14"/>
                      <w:w w:val="118"/>
                      <w:position w:val="-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-4"/>
                      <w:w w:val="118"/>
                      <w:position w:val="-1"/>
                      <w:sz w:val="28"/>
                      <w:szCs w:val="28"/>
                    </w:rPr>
                    <w:t>b</w:t>
                  </w:r>
                  <w:r>
                    <w:rPr>
                      <w:rFonts w:ascii="Gill Sans MT" w:eastAsia="Gill Sans MT" w:hAnsi="Gill Sans MT" w:cs="Gill Sans MT"/>
                      <w:w w:val="118"/>
                      <w:position w:val="-1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-5"/>
                      <w:w w:val="118"/>
                      <w:position w:val="-1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w w:val="118"/>
                      <w:position w:val="-1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spacing w:val="-43"/>
                      <w:w w:val="118"/>
                      <w:position w:val="-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-4"/>
                      <w:w w:val="134"/>
                      <w:position w:val="-1"/>
                      <w:sz w:val="28"/>
                      <w:szCs w:val="28"/>
                    </w:rPr>
                    <w:t>s</w:t>
                  </w:r>
                  <w:r>
                    <w:rPr>
                      <w:rFonts w:ascii="Gill Sans MT" w:eastAsia="Gill Sans MT" w:hAnsi="Gill Sans MT" w:cs="Gill Sans MT"/>
                      <w:w w:val="110"/>
                      <w:position w:val="-1"/>
                      <w:sz w:val="28"/>
                      <w:szCs w:val="28"/>
                    </w:rPr>
                    <w:t>eed</w:t>
                  </w:r>
                </w:p>
              </w:txbxContent>
            </v:textbox>
            <w10:wrap anchorx="page"/>
          </v:shape>
        </w:pict>
      </w:r>
      <w:r>
        <w:pict>
          <v:group id="_x0000_s1087" style="position:absolute;left:0;text-align:left;margin-left:49.3pt;margin-top:28.4pt;width:186.35pt;height:137.35pt;z-index:-3495;mso-position-horizontal-relative:page" coordorigin="986,568" coordsize="3727,2747">
            <v:shape id="_x0000_s1089" style="position:absolute;left:993;top:3308;width:3562;height:0" coordorigin="993,3308" coordsize="3562,0" path="m993,3308r3562,e" filled="f" strokeweight=".7pt">
              <v:path arrowok="t"/>
            </v:shape>
            <v:shape id="_x0000_s1088" type="#_x0000_t75" style="position:absolute;left:993;top:568;width:3720;height:2730">
              <v:imagedata r:id="rId44" o:title=""/>
            </v:shape>
            <w10:wrap anchorx="page"/>
          </v:group>
        </w:pict>
      </w:r>
      <w:r>
        <w:pict>
          <v:group id="_x0000_s1083" style="position:absolute;left:0;text-align:left;margin-left:87.15pt;margin-top:180.85pt;width:302.3pt;height:132.6pt;z-index:-3494;mso-position-horizontal-relative:page" coordorigin="1743,3617" coordsize="6046,2652">
            <v:shape id="_x0000_s1086" type="#_x0000_t75" style="position:absolute;left:1743;top:3617;width:4098;height:2652">
              <v:imagedata r:id="rId45" o:title=""/>
            </v:shape>
            <v:shape id="_x0000_s1085" style="position:absolute;left:3982;top:4989;width:3799;height:679" coordorigin="3982,4989" coordsize="3799,679" path="m3982,4989r3799,679e" filled="f">
              <v:path arrowok="t"/>
            </v:shape>
            <v:shape id="_x0000_s1084" style="position:absolute;left:3194;top:5914;width:4587;height:0" coordorigin="3194,5914" coordsize="4587,0" path="m3194,5914r4587,e" filled="f">
              <v:path arrowok="t"/>
            </v:shape>
            <w10:wrap anchorx="page"/>
          </v:group>
        </w:pict>
      </w:r>
      <w:r w:rsidR="00327388">
        <w:rPr>
          <w:rFonts w:ascii="Gill Sans MT" w:eastAsia="Gill Sans MT" w:hAnsi="Gill Sans MT" w:cs="Gill Sans MT"/>
          <w:spacing w:val="-8"/>
          <w:w w:val="113"/>
          <w:position w:val="-1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-10"/>
          <w:w w:val="99"/>
          <w:position w:val="-1"/>
          <w:sz w:val="28"/>
          <w:szCs w:val="28"/>
          <w:u w:val="single" w:color="000000"/>
        </w:rPr>
        <w:t>x</w:t>
      </w:r>
      <w:r w:rsidR="00327388"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 w:rsidR="00327388"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n</w:t>
      </w:r>
      <w:r w:rsidR="00327388"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l</w:t>
      </w:r>
      <w:r w:rsidR="00327388">
        <w:rPr>
          <w:rFonts w:ascii="Gill Sans MT" w:eastAsia="Gill Sans MT" w:hAnsi="Gill Sans MT" w:cs="Gill Sans MT"/>
          <w:spacing w:val="-67"/>
          <w:w w:val="183"/>
          <w:position w:val="-1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9"/>
          <w:w w:val="112"/>
          <w:position w:val="-1"/>
          <w:sz w:val="28"/>
          <w:szCs w:val="28"/>
          <w:u w:val="single" w:color="000000"/>
        </w:rPr>
        <w:t>p</w:t>
      </w:r>
      <w:r w:rsidR="00327388"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 w:rsidR="00327388"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w w:val="134"/>
          <w:position w:val="-1"/>
          <w:sz w:val="28"/>
          <w:szCs w:val="28"/>
          <w:u w:val="single" w:color="000000"/>
        </w:rPr>
        <w:t>s</w:t>
      </w:r>
      <w:r w:rsidR="00327388">
        <w:rPr>
          <w:rFonts w:ascii="Gill Sans MT" w:eastAsia="Gill Sans MT" w:hAnsi="Gill Sans MT" w:cs="Gill Sans MT"/>
          <w:spacing w:val="-77"/>
          <w:w w:val="183"/>
          <w:position w:val="-1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7"/>
          <w:w w:val="118"/>
          <w:position w:val="-1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w w:val="118"/>
          <w:position w:val="-1"/>
          <w:sz w:val="28"/>
          <w:szCs w:val="28"/>
          <w:u w:val="single" w:color="000000"/>
        </w:rPr>
        <w:t>f</w:t>
      </w:r>
      <w:r w:rsidR="00327388">
        <w:rPr>
          <w:rFonts w:ascii="Gill Sans MT" w:eastAsia="Gill Sans MT" w:hAnsi="Gill Sans MT" w:cs="Gill Sans MT"/>
          <w:spacing w:val="-7"/>
          <w:w w:val="118"/>
          <w:position w:val="-1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w w:val="118"/>
          <w:position w:val="-1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-15"/>
          <w:w w:val="118"/>
          <w:position w:val="-1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4"/>
          <w:w w:val="118"/>
          <w:position w:val="-1"/>
          <w:sz w:val="28"/>
          <w:szCs w:val="28"/>
          <w:u w:val="single" w:color="000000"/>
        </w:rPr>
        <w:t>b</w:t>
      </w:r>
      <w:r w:rsidR="00327388">
        <w:rPr>
          <w:rFonts w:ascii="Gill Sans MT" w:eastAsia="Gill Sans MT" w:hAnsi="Gill Sans MT" w:cs="Gill Sans MT"/>
          <w:w w:val="118"/>
          <w:position w:val="-1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-5"/>
          <w:w w:val="118"/>
          <w:position w:val="-1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w w:val="118"/>
          <w:position w:val="-1"/>
          <w:sz w:val="28"/>
          <w:szCs w:val="28"/>
          <w:u w:val="single" w:color="000000"/>
        </w:rPr>
        <w:t>n</w:t>
      </w:r>
      <w:r w:rsidR="00327388">
        <w:rPr>
          <w:rFonts w:ascii="Gill Sans MT" w:eastAsia="Gill Sans MT" w:hAnsi="Gill Sans MT" w:cs="Gill Sans MT"/>
          <w:spacing w:val="-44"/>
          <w:w w:val="118"/>
          <w:position w:val="-1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4"/>
          <w:w w:val="134"/>
          <w:position w:val="-1"/>
          <w:sz w:val="28"/>
          <w:szCs w:val="28"/>
          <w:u w:val="single" w:color="000000"/>
        </w:rPr>
        <w:t>s</w:t>
      </w:r>
      <w:r w:rsidR="00327388"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ee</w:t>
      </w:r>
      <w:r w:rsidR="00327388">
        <w:rPr>
          <w:rFonts w:ascii="Gill Sans MT" w:eastAsia="Gill Sans MT" w:hAnsi="Gill Sans MT" w:cs="Gill Sans MT"/>
          <w:spacing w:val="-26"/>
          <w:w w:val="110"/>
          <w:position w:val="-1"/>
          <w:sz w:val="28"/>
          <w:szCs w:val="28"/>
          <w:u w:val="single" w:color="000000"/>
        </w:rPr>
        <w:t>d</w:t>
      </w:r>
      <w:r w:rsidR="00327388">
        <w:rPr>
          <w:rFonts w:ascii="Gill Sans MT" w:eastAsia="Gill Sans MT" w:hAnsi="Gill Sans MT" w:cs="Gill Sans MT"/>
          <w:w w:val="120"/>
          <w:position w:val="-1"/>
          <w:sz w:val="28"/>
          <w:szCs w:val="28"/>
          <w:u w:val="single" w:color="000000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15" w:line="260" w:lineRule="exact"/>
        <w:rPr>
          <w:sz w:val="26"/>
          <w:szCs w:val="26"/>
        </w:rPr>
      </w:pPr>
    </w:p>
    <w:p w:rsidR="00622421" w:rsidRDefault="00327388">
      <w:pPr>
        <w:spacing w:before="21"/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7"/>
          <w:w w:val="113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3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10"/>
          <w:w w:val="113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30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8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7"/>
          <w:w w:val="1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8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5"/>
          <w:w w:val="1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w w:val="118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"/>
          <w:w w:val="118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4"/>
          <w:w w:val="1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eed</w:t>
      </w:r>
    </w:p>
    <w:p w:rsidR="00622421" w:rsidRDefault="00327388">
      <w:pPr>
        <w:spacing w:before="52"/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47"/>
          <w:sz w:val="28"/>
          <w:szCs w:val="28"/>
          <w:u w:val="single" w:color="000000"/>
        </w:rPr>
        <w:t>/</w:t>
      </w:r>
      <w:r>
        <w:rPr>
          <w:rFonts w:ascii="Gill Sans MT" w:eastAsia="Gill Sans MT" w:hAnsi="Gill Sans MT" w:cs="Gill Sans MT"/>
          <w:spacing w:val="-70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eed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  <w:u w:val="single" w:color="000000"/>
        </w:rPr>
        <w:t>t</w:t>
      </w:r>
    </w:p>
    <w:p w:rsidR="00622421" w:rsidRDefault="00327388">
      <w:pPr>
        <w:spacing w:before="55"/>
        <w:ind w:left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nn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4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20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5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spacing w:before="55"/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</w:p>
    <w:p w:rsidR="00622421" w:rsidRDefault="00327388">
      <w:pPr>
        <w:spacing w:before="55" w:line="278" w:lineRule="auto"/>
        <w:ind w:left="153" w:right="2153" w:firstLine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w w:val="111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5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4"/>
          <w:w w:val="111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0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spacing w:before="2"/>
        <w:ind w:left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y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4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5" w:line="278" w:lineRule="auto"/>
        <w:ind w:left="153" w:right="245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:</w:t>
      </w:r>
      <w:r>
        <w:rPr>
          <w:rFonts w:ascii="Gill Sans MT" w:eastAsia="Gill Sans MT" w:hAnsi="Gill Sans MT" w:cs="Gill Sans MT"/>
          <w:spacing w:val="-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yl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</w:p>
    <w:p w:rsidR="00622421" w:rsidRDefault="00327388">
      <w:pPr>
        <w:spacing w:before="2"/>
        <w:ind w:left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ng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5"/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</w:p>
    <w:p w:rsidR="00622421" w:rsidRDefault="00327388">
      <w:pPr>
        <w:spacing w:before="55" w:line="278" w:lineRule="auto"/>
        <w:ind w:left="153" w:right="4012" w:firstLine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ng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3"/>
          <w:w w:val="99"/>
          <w:sz w:val="28"/>
          <w:szCs w:val="28"/>
        </w:rPr>
        <w:t>Y</w:t>
      </w:r>
      <w:r>
        <w:rPr>
          <w:rFonts w:ascii="Gill Sans MT" w:eastAsia="Gill Sans MT" w:hAnsi="Gill Sans MT" w:cs="Gill Sans MT"/>
          <w:w w:val="83"/>
          <w:sz w:val="28"/>
          <w:szCs w:val="28"/>
        </w:rPr>
        <w:t>O</w:t>
      </w:r>
    </w:p>
    <w:p w:rsidR="00622421" w:rsidRDefault="00327388">
      <w:pPr>
        <w:spacing w:before="2"/>
        <w:ind w:left="51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560" w:right="420" w:bottom="280" w:left="840" w:header="0" w:footer="669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41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2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3"/>
          <w:w w:val="120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1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  <w:r>
        <w:rPr>
          <w:rFonts w:ascii="Gill Sans MT" w:eastAsia="Gill Sans MT" w:hAnsi="Gill Sans MT" w:cs="Gill Sans MT"/>
          <w:spacing w:val="-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8"/>
          <w:w w:val="112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7"/>
          <w:w w:val="109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"/>
          <w:w w:val="10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10"/>
          <w:w w:val="10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09"/>
          <w:sz w:val="28"/>
          <w:szCs w:val="28"/>
          <w:u w:val="single" w:color="000000"/>
        </w:rPr>
        <w:t>yl</w:t>
      </w:r>
      <w:r>
        <w:rPr>
          <w:rFonts w:ascii="Gill Sans MT" w:eastAsia="Gill Sans MT" w:hAnsi="Gill Sans MT" w:cs="Gill Sans MT"/>
          <w:w w:val="109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28"/>
          <w:w w:val="109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09"/>
          <w:sz w:val="28"/>
          <w:szCs w:val="28"/>
          <w:u w:val="single" w:color="000000"/>
        </w:rPr>
        <w:t>us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2" w:line="278" w:lineRule="auto"/>
        <w:ind w:left="462" w:right="5681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3"/>
          <w:w w:val="119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9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11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3"/>
          <w:w w:val="109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"/>
          <w:w w:val="10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10"/>
          <w:w w:val="10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09"/>
          <w:sz w:val="28"/>
          <w:szCs w:val="28"/>
          <w:u w:val="single" w:color="000000"/>
        </w:rPr>
        <w:t>yl</w:t>
      </w:r>
      <w:r>
        <w:rPr>
          <w:rFonts w:ascii="Gill Sans MT" w:eastAsia="Gill Sans MT" w:hAnsi="Gill Sans MT" w:cs="Gill Sans MT"/>
          <w:w w:val="109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28"/>
          <w:w w:val="109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09"/>
          <w:sz w:val="28"/>
          <w:szCs w:val="28"/>
          <w:u w:val="single" w:color="000000"/>
        </w:rPr>
        <w:t>us</w:t>
      </w:r>
      <w:r>
        <w:rPr>
          <w:rFonts w:ascii="Gill Sans MT" w:eastAsia="Gill Sans MT" w:hAnsi="Gill Sans MT" w:cs="Gill Sans MT"/>
          <w:spacing w:val="-13"/>
          <w:w w:val="109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55"/>
        <w:ind w:left="4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4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4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m</w:t>
      </w:r>
    </w:p>
    <w:p w:rsidR="00622421" w:rsidRDefault="00327388">
      <w:pPr>
        <w:spacing w:before="58"/>
        <w:ind w:left="4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4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 w:rsidR="00395A0F"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 w:rsidR="00395A0F"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 w:rsidR="00395A0F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395A0F">
        <w:rPr>
          <w:rFonts w:ascii="Gill Sans MT" w:eastAsia="Gill Sans MT" w:hAnsi="Gill Sans MT" w:cs="Gill Sans MT"/>
          <w:w w:val="127"/>
          <w:sz w:val="28"/>
          <w:szCs w:val="28"/>
        </w:rPr>
        <w:t>at</w:t>
      </w:r>
    </w:p>
    <w:p w:rsidR="00622421" w:rsidRDefault="00327388">
      <w:pPr>
        <w:spacing w:before="58"/>
        <w:ind w:left="4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spacing w:before="58"/>
        <w:ind w:left="4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4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spacing w:line="300" w:lineRule="exact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113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0"/>
          <w:w w:val="99"/>
          <w:position w:val="-1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7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position w:val="-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9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9"/>
          <w:position w:val="-1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0"/>
          <w:w w:val="119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9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7"/>
          <w:w w:val="119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9"/>
          <w:w w:val="119"/>
          <w:position w:val="-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5"/>
          <w:w w:val="119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6"/>
          <w:w w:val="119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8"/>
          <w:w w:val="119"/>
          <w:position w:val="-1"/>
          <w:sz w:val="28"/>
          <w:szCs w:val="28"/>
          <w:u w:val="single" w:color="000000"/>
        </w:rPr>
        <w:t>z</w:t>
      </w:r>
      <w:r>
        <w:rPr>
          <w:rFonts w:ascii="Gill Sans MT" w:eastAsia="Gill Sans MT" w:hAnsi="Gill Sans MT" w:cs="Gill Sans MT"/>
          <w:w w:val="119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31"/>
          <w:w w:val="119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position w:val="-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n</w:t>
      </w:r>
    </w:p>
    <w:p w:rsidR="00622421" w:rsidRDefault="00622421">
      <w:pPr>
        <w:spacing w:line="200" w:lineRule="exact"/>
      </w:pPr>
    </w:p>
    <w:p w:rsidR="00622421" w:rsidRDefault="00622421">
      <w:pPr>
        <w:spacing w:before="5" w:line="240" w:lineRule="exact"/>
        <w:rPr>
          <w:sz w:val="24"/>
          <w:szCs w:val="24"/>
        </w:rPr>
      </w:pPr>
    </w:p>
    <w:p w:rsidR="00622421" w:rsidRDefault="00011619">
      <w:pPr>
        <w:ind w:left="120"/>
      </w:pPr>
      <w:r>
        <w:pict>
          <v:shape id="_x0000_i1041" type="#_x0000_t75" style="width:149.75pt;height:113.75pt">
            <v:imagedata r:id="rId46" o:title=""/>
          </v:shape>
        </w:pict>
      </w:r>
    </w:p>
    <w:p w:rsidR="00622421" w:rsidRDefault="00622421">
      <w:pPr>
        <w:spacing w:before="7" w:line="100" w:lineRule="exact"/>
        <w:rPr>
          <w:sz w:val="11"/>
          <w:szCs w:val="11"/>
        </w:rPr>
      </w:pPr>
    </w:p>
    <w:p w:rsidR="00622421" w:rsidRDefault="00011619">
      <w:pPr>
        <w:spacing w:before="21" w:line="300" w:lineRule="exact"/>
        <w:ind w:left="113"/>
        <w:rPr>
          <w:rFonts w:ascii="Gill Sans MT" w:eastAsia="Gill Sans MT" w:hAnsi="Gill Sans MT" w:cs="Gill Sans MT"/>
          <w:sz w:val="28"/>
          <w:szCs w:val="28"/>
        </w:rPr>
      </w:pPr>
      <w:r>
        <w:pict>
          <v:shape id="_x0000_s1081" type="#_x0000_t202" style="position:absolute;left:0;text-align:left;margin-left:49.65pt;margin-top:23pt;width:143.45pt;height:107.2pt;z-index:-3493;mso-position-horizontal-relative:page" filled="f" stroked="f">
            <v:textbox inset="0,0,0,0">
              <w:txbxContent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before="6" w:line="220" w:lineRule="exact"/>
                    <w:rPr>
                      <w:sz w:val="22"/>
                      <w:szCs w:val="22"/>
                    </w:rPr>
                  </w:pPr>
                </w:p>
                <w:p w:rsidR="00327388" w:rsidRDefault="00327388">
                  <w:pPr>
                    <w:spacing w:line="300" w:lineRule="exact"/>
                    <w:ind w:right="-39"/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</w:pPr>
                  <w:r>
                    <w:rPr>
                      <w:rFonts w:ascii="Gill Sans MT" w:eastAsia="Gill Sans MT" w:hAnsi="Gill Sans MT" w:cs="Gill Sans MT"/>
                      <w:spacing w:val="-17"/>
                      <w:w w:val="113"/>
                      <w:position w:val="-1"/>
                      <w:sz w:val="28"/>
                      <w:szCs w:val="28"/>
                    </w:rPr>
                    <w:t>F</w:t>
                  </w:r>
                  <w:r>
                    <w:rPr>
                      <w:rFonts w:ascii="Gill Sans MT" w:eastAsia="Gill Sans MT" w:hAnsi="Gill Sans MT" w:cs="Gill Sans MT"/>
                      <w:w w:val="113"/>
                      <w:position w:val="-1"/>
                      <w:sz w:val="28"/>
                      <w:szCs w:val="28"/>
                    </w:rPr>
                    <w:t>u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w w:val="113"/>
                      <w:position w:val="-1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spacing w:val="-1"/>
                      <w:w w:val="113"/>
                      <w:position w:val="-1"/>
                      <w:sz w:val="28"/>
                      <w:szCs w:val="28"/>
                    </w:rPr>
                    <w:t>c</w:t>
                  </w:r>
                  <w:r>
                    <w:rPr>
                      <w:rFonts w:ascii="Gill Sans MT" w:eastAsia="Gill Sans MT" w:hAnsi="Gill Sans MT" w:cs="Gill Sans MT"/>
                      <w:spacing w:val="10"/>
                      <w:w w:val="113"/>
                      <w:position w:val="-1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spacing w:val="6"/>
                      <w:w w:val="113"/>
                      <w:position w:val="-1"/>
                      <w:sz w:val="28"/>
                      <w:szCs w:val="28"/>
                    </w:rPr>
                    <w:t>i</w:t>
                  </w:r>
                  <w:r>
                    <w:rPr>
                      <w:rFonts w:ascii="Gill Sans MT" w:eastAsia="Gill Sans MT" w:hAnsi="Gill Sans MT" w:cs="Gill Sans MT"/>
                      <w:spacing w:val="-7"/>
                      <w:w w:val="113"/>
                      <w:position w:val="-1"/>
                      <w:sz w:val="28"/>
                      <w:szCs w:val="28"/>
                    </w:rPr>
                    <w:t>o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w w:val="113"/>
                      <w:position w:val="-1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w w:val="113"/>
                      <w:position w:val="-1"/>
                      <w:sz w:val="28"/>
                      <w:szCs w:val="28"/>
                    </w:rPr>
                    <w:t>s</w:t>
                  </w:r>
                  <w:r>
                    <w:rPr>
                      <w:rFonts w:ascii="Gill Sans MT" w:eastAsia="Gill Sans MT" w:hAnsi="Gill Sans MT" w:cs="Gill Sans MT"/>
                      <w:spacing w:val="-29"/>
                      <w:w w:val="113"/>
                      <w:position w:val="-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-7"/>
                      <w:w w:val="113"/>
                      <w:position w:val="-1"/>
                      <w:sz w:val="28"/>
                      <w:szCs w:val="28"/>
                    </w:rPr>
                    <w:t>o</w:t>
                  </w:r>
                  <w:r>
                    <w:rPr>
                      <w:rFonts w:ascii="Gill Sans MT" w:eastAsia="Gill Sans MT" w:hAnsi="Gill Sans MT" w:cs="Gill Sans MT"/>
                      <w:w w:val="113"/>
                      <w:position w:val="-1"/>
                      <w:sz w:val="28"/>
                      <w:szCs w:val="28"/>
                    </w:rPr>
                    <w:t>f</w:t>
                  </w:r>
                  <w:r>
                    <w:rPr>
                      <w:rFonts w:ascii="Gill Sans MT" w:eastAsia="Gill Sans MT" w:hAnsi="Gill Sans MT" w:cs="Gill Sans MT"/>
                      <w:spacing w:val="9"/>
                      <w:w w:val="113"/>
                      <w:position w:val="-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-9"/>
                      <w:w w:val="112"/>
                      <w:position w:val="-1"/>
                      <w:sz w:val="28"/>
                      <w:szCs w:val="28"/>
                    </w:rPr>
                    <w:t>p</w:t>
                  </w:r>
                  <w:r>
                    <w:rPr>
                      <w:rFonts w:ascii="Gill Sans MT" w:eastAsia="Gill Sans MT" w:hAnsi="Gill Sans MT" w:cs="Gill Sans MT"/>
                      <w:spacing w:val="-4"/>
                      <w:w w:val="127"/>
                      <w:position w:val="-1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spacing w:val="23"/>
                      <w:w w:val="85"/>
                      <w:position w:val="-1"/>
                      <w:sz w:val="28"/>
                      <w:szCs w:val="28"/>
                    </w:rPr>
                    <w:t>r</w:t>
                  </w:r>
                  <w:r>
                    <w:rPr>
                      <w:rFonts w:ascii="Gill Sans MT" w:eastAsia="Gill Sans MT" w:hAnsi="Gill Sans MT" w:cs="Gill Sans MT"/>
                      <w:spacing w:val="9"/>
                      <w:w w:val="98"/>
                      <w:position w:val="-1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w w:val="134"/>
                      <w:position w:val="-1"/>
                      <w:sz w:val="28"/>
                      <w:szCs w:val="28"/>
                    </w:rPr>
                    <w:t>s</w:t>
                  </w:r>
                  <w:r>
                    <w:rPr>
                      <w:rFonts w:ascii="Gill Sans MT" w:eastAsia="Gill Sans MT" w:hAnsi="Gill Sans MT" w:cs="Gill Sans MT"/>
                      <w:spacing w:val="-12"/>
                      <w:position w:val="-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-7"/>
                      <w:w w:val="114"/>
                      <w:position w:val="-1"/>
                      <w:sz w:val="28"/>
                      <w:szCs w:val="28"/>
                    </w:rPr>
                    <w:t>o</w:t>
                  </w:r>
                  <w:r>
                    <w:rPr>
                      <w:rFonts w:ascii="Gill Sans MT" w:eastAsia="Gill Sans MT" w:hAnsi="Gill Sans MT" w:cs="Gill Sans MT"/>
                      <w:w w:val="114"/>
                      <w:position w:val="-1"/>
                      <w:sz w:val="28"/>
                      <w:szCs w:val="28"/>
                    </w:rPr>
                    <w:t>f</w:t>
                  </w:r>
                  <w:r>
                    <w:rPr>
                      <w:rFonts w:ascii="Gill Sans MT" w:eastAsia="Gill Sans MT" w:hAnsi="Gill Sans MT" w:cs="Gill Sans MT"/>
                      <w:spacing w:val="6"/>
                      <w:w w:val="114"/>
                      <w:position w:val="-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w w:val="127"/>
                      <w:position w:val="-1"/>
                      <w:sz w:val="28"/>
                      <w:szCs w:val="28"/>
                    </w:rPr>
                    <w:t>a</w:t>
                  </w:r>
                </w:p>
              </w:txbxContent>
            </v:textbox>
            <w10:wrap anchorx="page"/>
          </v:shape>
        </w:pict>
      </w:r>
      <w:r>
        <w:pict>
          <v:group id="_x0000_s1078" style="position:absolute;left:0;text-align:left;margin-left:49.3pt;margin-top:23pt;width:3in;height:106.05pt;z-index:-3492;mso-position-horizontal-relative:page" coordorigin="986,460" coordsize="4320,2121">
            <v:shape id="_x0000_s1080" style="position:absolute;left:993;top:2574;width:4306;height:0" coordorigin="993,2574" coordsize="4306,0" path="m993,2574r4306,e" filled="f" strokeweight=".7pt">
              <v:path arrowok="t"/>
            </v:shape>
            <v:shape id="_x0000_s1079" type="#_x0000_t75" style="position:absolute;left:993;top:460;width:2869;height:2120">
              <v:imagedata r:id="rId47" o:title=""/>
            </v:shape>
            <w10:wrap anchorx="page"/>
          </v:group>
        </w:pict>
      </w:r>
      <w:r w:rsidR="00327388">
        <w:rPr>
          <w:rFonts w:ascii="Gill Sans MT" w:eastAsia="Gill Sans MT" w:hAnsi="Gill Sans MT" w:cs="Gill Sans MT"/>
          <w:spacing w:val="-19"/>
          <w:position w:val="-1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spacing w:val="3"/>
          <w:position w:val="-1"/>
          <w:sz w:val="28"/>
          <w:szCs w:val="28"/>
          <w:u w:val="single" w:color="000000"/>
        </w:rPr>
        <w:t>h</w:t>
      </w:r>
      <w:r w:rsidR="00327388"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16"/>
          <w:position w:val="-1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 w:rsidR="00327388"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n</w:t>
      </w:r>
      <w:r w:rsidR="00327388"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 w:rsidR="00327388"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n</w:t>
      </w:r>
      <w:r w:rsidR="00327388"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l</w:t>
      </w:r>
      <w:r w:rsidR="00327388">
        <w:rPr>
          <w:rFonts w:ascii="Gill Sans MT" w:eastAsia="Gill Sans MT" w:hAnsi="Gill Sans MT" w:cs="Gill Sans MT"/>
          <w:spacing w:val="-67"/>
          <w:w w:val="183"/>
          <w:position w:val="-1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9"/>
          <w:w w:val="112"/>
          <w:position w:val="-1"/>
          <w:sz w:val="28"/>
          <w:szCs w:val="28"/>
          <w:u w:val="single" w:color="000000"/>
        </w:rPr>
        <w:t>p</w:t>
      </w:r>
      <w:r w:rsidR="00327388"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 w:rsidR="00327388"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w w:val="134"/>
          <w:position w:val="-1"/>
          <w:sz w:val="28"/>
          <w:szCs w:val="28"/>
          <w:u w:val="single" w:color="000000"/>
        </w:rPr>
        <w:t>s</w:t>
      </w:r>
      <w:r w:rsidR="00327388">
        <w:rPr>
          <w:rFonts w:ascii="Gill Sans MT" w:eastAsia="Gill Sans MT" w:hAnsi="Gill Sans MT" w:cs="Gill Sans MT"/>
          <w:spacing w:val="-77"/>
          <w:w w:val="183"/>
          <w:position w:val="-1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7"/>
          <w:w w:val="119"/>
          <w:position w:val="-1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w w:val="119"/>
          <w:position w:val="-1"/>
          <w:sz w:val="28"/>
          <w:szCs w:val="28"/>
          <w:u w:val="single" w:color="000000"/>
        </w:rPr>
        <w:t>f</w:t>
      </w:r>
      <w:r w:rsidR="00327388">
        <w:rPr>
          <w:rFonts w:ascii="Gill Sans MT" w:eastAsia="Gill Sans MT" w:hAnsi="Gill Sans MT" w:cs="Gill Sans MT"/>
          <w:spacing w:val="-10"/>
          <w:w w:val="119"/>
          <w:position w:val="-1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w w:val="119"/>
          <w:position w:val="-1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-17"/>
          <w:w w:val="119"/>
          <w:position w:val="-1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69"/>
          <w:w w:val="119"/>
          <w:position w:val="-1"/>
          <w:sz w:val="28"/>
          <w:szCs w:val="28"/>
          <w:u w:val="single" w:color="000000"/>
        </w:rPr>
        <w:t>m</w:t>
      </w:r>
      <w:r w:rsidR="00327388">
        <w:rPr>
          <w:rFonts w:ascii="Gill Sans MT" w:eastAsia="Gill Sans MT" w:hAnsi="Gill Sans MT" w:cs="Gill Sans MT"/>
          <w:spacing w:val="-5"/>
          <w:w w:val="119"/>
          <w:position w:val="-1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6"/>
          <w:w w:val="119"/>
          <w:position w:val="-1"/>
          <w:sz w:val="28"/>
          <w:szCs w:val="28"/>
          <w:u w:val="single" w:color="000000"/>
        </w:rPr>
        <w:t>i</w:t>
      </w:r>
      <w:r w:rsidR="00327388">
        <w:rPr>
          <w:rFonts w:ascii="Gill Sans MT" w:eastAsia="Gill Sans MT" w:hAnsi="Gill Sans MT" w:cs="Gill Sans MT"/>
          <w:spacing w:val="-8"/>
          <w:w w:val="119"/>
          <w:position w:val="-1"/>
          <w:sz w:val="28"/>
          <w:szCs w:val="28"/>
          <w:u w:val="single" w:color="000000"/>
        </w:rPr>
        <w:t>z</w:t>
      </w:r>
      <w:r w:rsidR="00327388">
        <w:rPr>
          <w:rFonts w:ascii="Gill Sans MT" w:eastAsia="Gill Sans MT" w:hAnsi="Gill Sans MT" w:cs="Gill Sans MT"/>
          <w:w w:val="119"/>
          <w:position w:val="-1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-31"/>
          <w:w w:val="119"/>
          <w:position w:val="-1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11"/>
          <w:w w:val="131"/>
          <w:position w:val="-1"/>
          <w:sz w:val="28"/>
          <w:szCs w:val="28"/>
          <w:u w:val="single" w:color="000000"/>
        </w:rPr>
        <w:t>g</w:t>
      </w:r>
      <w:r w:rsidR="00327388"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 w:rsidR="00327388"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 w:rsidR="00327388"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n</w:t>
      </w:r>
    </w:p>
    <w:p w:rsidR="00622421" w:rsidRDefault="00622421">
      <w:pPr>
        <w:spacing w:before="4" w:line="120" w:lineRule="exact"/>
        <w:rPr>
          <w:sz w:val="12"/>
          <w:szCs w:val="12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  <w:sectPr w:rsidR="00622421">
          <w:pgSz w:w="12240" w:h="15840"/>
          <w:pgMar w:top="680" w:right="420" w:bottom="280" w:left="880" w:header="0" w:footer="669" w:gutter="0"/>
          <w:cols w:space="720"/>
        </w:sectPr>
      </w:pPr>
    </w:p>
    <w:p w:rsidR="00622421" w:rsidRDefault="00622421">
      <w:pPr>
        <w:spacing w:before="9" w:line="180" w:lineRule="exact"/>
        <w:rPr>
          <w:sz w:val="19"/>
          <w:szCs w:val="19"/>
        </w:rPr>
      </w:pPr>
    </w:p>
    <w:p w:rsidR="00622421" w:rsidRDefault="00622421">
      <w:pPr>
        <w:spacing w:line="200" w:lineRule="exact"/>
      </w:pPr>
    </w:p>
    <w:p w:rsidR="00622421" w:rsidRDefault="00327388">
      <w:pPr>
        <w:spacing w:line="300" w:lineRule="exact"/>
        <w:ind w:left="113" w:right="-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34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47"/>
          <w:position w:val="-1"/>
          <w:sz w:val="28"/>
          <w:szCs w:val="28"/>
          <w:u w:val="single" w:color="000000"/>
        </w:rPr>
        <w:t>/</w:t>
      </w:r>
      <w:r>
        <w:rPr>
          <w:rFonts w:ascii="Gill Sans MT" w:eastAsia="Gill Sans MT" w:hAnsi="Gill Sans MT" w:cs="Gill Sans MT"/>
          <w:spacing w:val="-70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eed</w:t>
      </w:r>
      <w:r>
        <w:rPr>
          <w:rFonts w:ascii="Gill Sans MT" w:eastAsia="Gill Sans MT" w:hAnsi="Gill Sans MT" w:cs="Gill Sans MT"/>
          <w:spacing w:val="-99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position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6"/>
          <w:w w:val="10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98"/>
          <w:position w:val="-1"/>
          <w:sz w:val="28"/>
          <w:szCs w:val="28"/>
          <w:u w:val="single" w:color="000000"/>
        </w:rPr>
        <w:t>t</w:t>
      </w:r>
    </w:p>
    <w:p w:rsidR="00622421" w:rsidRDefault="00327388">
      <w:pPr>
        <w:spacing w:before="21"/>
        <w:rPr>
          <w:rFonts w:ascii="Gill Sans MT" w:eastAsia="Gill Sans MT" w:hAnsi="Gill Sans MT" w:cs="Gill Sans MT"/>
          <w:sz w:val="28"/>
          <w:szCs w:val="28"/>
        </w:rPr>
        <w:sectPr w:rsidR="00622421">
          <w:type w:val="continuous"/>
          <w:pgSz w:w="12240" w:h="15840"/>
          <w:pgMar w:top="1480" w:right="420" w:bottom="280" w:left="880" w:header="720" w:footer="720" w:gutter="0"/>
          <w:cols w:num="2" w:space="720" w:equalWidth="0">
            <w:col w:w="2165" w:space="860"/>
            <w:col w:w="7915"/>
          </w:cols>
        </w:sectPr>
      </w:pPr>
      <w:r>
        <w:br w:type="column"/>
      </w:r>
      <w:r>
        <w:rPr>
          <w:rFonts w:ascii="Gill Sans MT" w:eastAsia="Gill Sans MT" w:hAnsi="Gill Sans MT" w:cs="Gill Sans MT"/>
          <w:spacing w:val="-68"/>
          <w:w w:val="117"/>
          <w:sz w:val="28"/>
          <w:szCs w:val="28"/>
        </w:rPr>
        <w:lastRenderedPageBreak/>
        <w:t>m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6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z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7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61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nn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4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20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5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>pp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8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D72463"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 w:rsidR="00D724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D724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 w:rsidR="00D72463"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w w:val="103"/>
          <w:sz w:val="28"/>
          <w:szCs w:val="28"/>
        </w:rPr>
        <w:t>to</w:t>
      </w:r>
      <w:r>
        <w:rPr>
          <w:rFonts w:ascii="Gill Sans MT" w:eastAsia="Gill Sans MT" w:hAnsi="Gill Sans MT" w:cs="Gill Sans MT"/>
          <w:spacing w:val="-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03"/>
          <w:sz w:val="28"/>
          <w:szCs w:val="28"/>
        </w:rPr>
        <w:t>o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 w:rsidR="00D72463"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 w:rsidR="00D724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 w:rsidR="00D724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d</w:t>
      </w:r>
      <w:r w:rsidR="00D724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u</w:t>
      </w:r>
      <w:r w:rsidR="00D724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i</w:t>
      </w:r>
      <w:r w:rsidR="00D72463">
        <w:rPr>
          <w:rFonts w:ascii="Gill Sans MT" w:eastAsia="Gill Sans MT" w:hAnsi="Gill Sans MT" w:cs="Gill Sans MT"/>
          <w:w w:val="131"/>
          <w:sz w:val="28"/>
          <w:szCs w:val="28"/>
        </w:rPr>
        <w:t>ng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  <w:sectPr w:rsidR="00622421">
          <w:type w:val="continuous"/>
          <w:pgSz w:w="12240" w:h="15840"/>
          <w:pgMar w:top="1480" w:right="420" w:bottom="280" w:left="880" w:header="720" w:footer="720" w:gutter="0"/>
          <w:cols w:space="720"/>
        </w:sectPr>
      </w:pP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</w:p>
    <w:p w:rsidR="00622421" w:rsidRDefault="00011619">
      <w:pPr>
        <w:spacing w:before="41" w:line="278" w:lineRule="auto"/>
        <w:ind w:left="113" w:right="4072" w:firstLine="360"/>
        <w:rPr>
          <w:rFonts w:ascii="Gill Sans MT" w:eastAsia="Gill Sans MT" w:hAnsi="Gill Sans MT" w:cs="Gill Sans MT"/>
          <w:sz w:val="28"/>
          <w:szCs w:val="28"/>
        </w:rPr>
      </w:pPr>
      <w:r>
        <w:lastRenderedPageBreak/>
        <w:pict>
          <v:shape id="_x0000_s1077" type="#_x0000_t75" style="position:absolute;left:0;text-align:left;margin-left:47.4pt;margin-top:632.9pt;width:208.5pt;height:159.1pt;z-index:-3491;mso-position-horizontal-relative:page;mso-position-vertical-relative:page">
            <v:imagedata r:id="rId48" o:title=""/>
            <w10:wrap anchorx="page" anchory="page"/>
          </v:shape>
        </w:pict>
      </w:r>
      <w:r w:rsidR="00327388"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 w:rsidR="00327388"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 w:rsidR="00327388"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 xml:space="preserve"> t</w:t>
      </w:r>
      <w:r w:rsidR="00327388">
        <w:rPr>
          <w:rFonts w:ascii="Gill Sans MT" w:eastAsia="Gill Sans MT" w:hAnsi="Gill Sans MT" w:cs="Gill Sans MT"/>
          <w:sz w:val="28"/>
          <w:szCs w:val="28"/>
        </w:rPr>
        <w:t>he</w:t>
      </w:r>
      <w:r w:rsidR="00327388"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w w:val="109"/>
          <w:sz w:val="28"/>
          <w:szCs w:val="28"/>
        </w:rPr>
        <w:t>h</w:t>
      </w:r>
      <w:r w:rsidR="00327388"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oo</w:t>
      </w:r>
      <w:r w:rsidR="00327388"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 w:rsidR="00D72463"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 w:rsidR="00D724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 w:rsidR="00D724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d</w:t>
      </w:r>
      <w:r w:rsidR="00D724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u</w:t>
      </w:r>
      <w:r w:rsidR="00D724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i</w:t>
      </w:r>
      <w:r w:rsidR="00D72463">
        <w:rPr>
          <w:rFonts w:ascii="Gill Sans MT" w:eastAsia="Gill Sans MT" w:hAnsi="Gill Sans MT" w:cs="Gill Sans MT"/>
          <w:w w:val="131"/>
          <w:sz w:val="28"/>
          <w:szCs w:val="28"/>
        </w:rPr>
        <w:t>ng</w:t>
      </w:r>
      <w:r w:rsidR="00327388"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 w:rsidR="00327388"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 w:rsidR="00327388"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 w:rsidR="00327388"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 w:rsidR="00327388"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 w:rsidR="00327388"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m</w:t>
      </w:r>
    </w:p>
    <w:p w:rsidR="00622421" w:rsidRDefault="00327388">
      <w:pPr>
        <w:spacing w:before="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y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4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10" w:line="200" w:lineRule="exact"/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8"/>
          <w:w w:val="11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10"/>
          <w:w w:val="114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k</w:t>
      </w:r>
      <w:r>
        <w:rPr>
          <w:rFonts w:ascii="Gill Sans MT" w:eastAsia="Gill Sans MT" w:hAnsi="Gill Sans MT" w:cs="Gill Sans MT"/>
          <w:spacing w:val="-32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10"/>
          <w:w w:val="115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3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es</w:t>
      </w:r>
      <w:r>
        <w:rPr>
          <w:rFonts w:ascii="Gill Sans MT" w:eastAsia="Gill Sans MT" w:hAnsi="Gill Sans MT" w:cs="Gill Sans MT"/>
          <w:spacing w:val="-17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2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b</w:t>
      </w:r>
    </w:p>
    <w:p w:rsidR="00622421" w:rsidRDefault="00622421">
      <w:pPr>
        <w:spacing w:before="8" w:line="180" w:lineRule="exact"/>
        <w:rPr>
          <w:sz w:val="18"/>
          <w:szCs w:val="18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327388">
      <w:pPr>
        <w:spacing w:line="300" w:lineRule="exact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4"/>
          <w:w w:val="87"/>
          <w:position w:val="-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23"/>
          <w:w w:val="138"/>
          <w:position w:val="-1"/>
          <w:sz w:val="28"/>
          <w:szCs w:val="28"/>
          <w:u w:val="single" w:color="000000"/>
        </w:rPr>
        <w:t>ff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9"/>
          <w:position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position w:val="-1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9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9"/>
          <w:position w:val="-1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een</w:t>
      </w:r>
      <w:r>
        <w:rPr>
          <w:rFonts w:ascii="Gill Sans MT" w:eastAsia="Gill Sans MT" w:hAnsi="Gill Sans MT" w:cs="Gill Sans MT"/>
          <w:spacing w:val="66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4"/>
          <w:w w:val="110"/>
          <w:position w:val="-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7"/>
          <w:w w:val="110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7"/>
          <w:w w:val="110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"/>
          <w:w w:val="110"/>
          <w:position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7"/>
          <w:w w:val="110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10"/>
          <w:w w:val="110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4"/>
          <w:w w:val="110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99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26"/>
          <w:w w:val="110"/>
          <w:position w:val="-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"/>
          <w:w w:val="119"/>
          <w:position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6"/>
          <w:w w:val="10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34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20"/>
          <w:position w:val="-1"/>
          <w:sz w:val="28"/>
          <w:szCs w:val="28"/>
          <w:u w:val="single" w:color="000000"/>
        </w:rPr>
        <w:t>.</w:t>
      </w:r>
    </w:p>
    <w:p w:rsidR="00622421" w:rsidRDefault="00622421">
      <w:pPr>
        <w:spacing w:before="5" w:line="40" w:lineRule="exact"/>
        <w:rPr>
          <w:sz w:val="5"/>
          <w:szCs w:val="5"/>
        </w:rPr>
      </w:pPr>
    </w:p>
    <w:tbl>
      <w:tblPr>
        <w:tblW w:w="0" w:type="auto"/>
        <w:tblInd w:w="1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86"/>
        <w:gridCol w:w="3928"/>
      </w:tblGrid>
      <w:tr w:rsidR="00622421">
        <w:trPr>
          <w:trHeight w:hRule="exact" w:val="387"/>
        </w:trPr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4"/>
                <w:w w:val="87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5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1"/>
                <w:w w:val="119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6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9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5"/>
                <w:w w:val="108"/>
                <w:sz w:val="28"/>
                <w:szCs w:val="28"/>
              </w:rPr>
              <w:t>y</w:t>
            </w:r>
            <w:r>
              <w:rPr>
                <w:rFonts w:ascii="Gill Sans MT" w:eastAsia="Gill Sans MT" w:hAnsi="Gill Sans MT" w:cs="Gill Sans MT"/>
                <w:spacing w:val="5"/>
                <w:w w:val="110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26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-6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6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  <w:tc>
          <w:tcPr>
            <w:tcW w:w="3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71"/>
                <w:w w:val="111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spacing w:val="-6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6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1"/>
                <w:w w:val="119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6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9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5"/>
                <w:w w:val="108"/>
                <w:sz w:val="28"/>
                <w:szCs w:val="28"/>
              </w:rPr>
              <w:t>y</w:t>
            </w:r>
            <w:r>
              <w:rPr>
                <w:rFonts w:ascii="Gill Sans MT" w:eastAsia="Gill Sans MT" w:hAnsi="Gill Sans MT" w:cs="Gill Sans MT"/>
                <w:spacing w:val="5"/>
                <w:w w:val="110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26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-6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6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  <w:tr w:rsidR="00622421">
        <w:trPr>
          <w:trHeight w:hRule="exact" w:val="2651"/>
        </w:trPr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z w:val="28"/>
                <w:szCs w:val="28"/>
              </w:rPr>
              <w:t>1.</w:t>
            </w:r>
            <w:r>
              <w:rPr>
                <w:rFonts w:ascii="Gill Sans MT" w:eastAsia="Gill Sans MT" w:hAnsi="Gill Sans MT" w:cs="Gill Sans MT"/>
                <w:spacing w:val="21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32"/>
                <w:w w:val="109"/>
                <w:sz w:val="28"/>
                <w:szCs w:val="28"/>
              </w:rPr>
              <w:t>H</w:t>
            </w:r>
            <w:r>
              <w:rPr>
                <w:rFonts w:ascii="Gill Sans MT" w:eastAsia="Gill Sans MT" w:hAnsi="Gill Sans MT" w:cs="Gill Sans MT"/>
                <w:spacing w:val="-8"/>
                <w:w w:val="109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09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w w:val="109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14"/>
                <w:w w:val="109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7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12"/>
                <w:sz w:val="28"/>
                <w:szCs w:val="28"/>
              </w:rPr>
              <w:t>w</w:t>
            </w:r>
            <w:r>
              <w:rPr>
                <w:rFonts w:ascii="Gill Sans MT" w:eastAsia="Gill Sans MT" w:hAnsi="Gill Sans MT" w:cs="Gill Sans MT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4"/>
                <w:w w:val="119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2"/>
                <w:w w:val="108"/>
                <w:sz w:val="28"/>
                <w:szCs w:val="28"/>
              </w:rPr>
              <w:t>y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  <w:p w:rsidR="00622421" w:rsidRDefault="00327388">
            <w:pPr>
              <w:spacing w:before="52" w:line="278" w:lineRule="auto"/>
              <w:ind w:left="355" w:right="659" w:hanging="252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84"/>
                <w:w w:val="113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spacing w:val="-9"/>
                <w:w w:val="11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8"/>
                <w:w w:val="113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w w:val="113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11"/>
                <w:w w:val="113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7"/>
                <w:w w:val="87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4"/>
                <w:w w:val="119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2"/>
                <w:w w:val="108"/>
                <w:sz w:val="28"/>
                <w:szCs w:val="28"/>
              </w:rPr>
              <w:t>y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15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ee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 xml:space="preserve">s 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14"/>
                <w:w w:val="131"/>
                <w:sz w:val="28"/>
                <w:szCs w:val="28"/>
              </w:rPr>
              <w:t>g</w:t>
            </w:r>
            <w:r>
              <w:rPr>
                <w:rFonts w:ascii="Gill Sans MT" w:eastAsia="Gill Sans MT" w:hAnsi="Gill Sans MT" w:cs="Gill Sans MT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16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3"/>
                <w:w w:val="117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13"/>
                <w:w w:val="117"/>
                <w:sz w:val="28"/>
                <w:szCs w:val="28"/>
              </w:rPr>
              <w:t>p</w:t>
            </w:r>
            <w:r>
              <w:rPr>
                <w:rFonts w:ascii="Gill Sans MT" w:eastAsia="Gill Sans MT" w:hAnsi="Gill Sans MT" w:cs="Gill Sans MT"/>
                <w:spacing w:val="2"/>
                <w:w w:val="117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16"/>
                <w:w w:val="117"/>
                <w:sz w:val="28"/>
                <w:szCs w:val="28"/>
              </w:rPr>
              <w:t>g</w:t>
            </w:r>
            <w:r>
              <w:rPr>
                <w:rFonts w:ascii="Gill Sans MT" w:eastAsia="Gill Sans MT" w:hAnsi="Gill Sans MT" w:cs="Gill Sans MT"/>
                <w:spacing w:val="-3"/>
                <w:w w:val="117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8"/>
                <w:w w:val="11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w w:val="117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19"/>
                <w:w w:val="117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14"/>
                <w:w w:val="131"/>
                <w:sz w:val="28"/>
                <w:szCs w:val="28"/>
              </w:rPr>
              <w:t>g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61"/>
                <w:w w:val="113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n</w:t>
            </w:r>
          </w:p>
          <w:p w:rsidR="00622421" w:rsidRDefault="00327388">
            <w:pPr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z w:val="28"/>
                <w:szCs w:val="28"/>
              </w:rPr>
              <w:t>3.</w:t>
            </w:r>
            <w:r>
              <w:rPr>
                <w:rFonts w:ascii="Gill Sans MT" w:eastAsia="Gill Sans MT" w:hAnsi="Gill Sans MT" w:cs="Gill Sans MT"/>
                <w:spacing w:val="21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5"/>
                <w:w w:val="129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15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20"/>
                <w:w w:val="138"/>
                <w:sz w:val="28"/>
                <w:szCs w:val="28"/>
              </w:rPr>
              <w:t>f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oo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-37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2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6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7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z w:val="28"/>
                <w:szCs w:val="28"/>
              </w:rPr>
              <w:t>he</w:t>
            </w:r>
            <w:r>
              <w:rPr>
                <w:rFonts w:ascii="Gill Sans MT" w:eastAsia="Gill Sans MT" w:hAnsi="Gill Sans MT" w:cs="Gill Sans MT"/>
                <w:spacing w:val="16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4"/>
                <w:w w:val="119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2"/>
                <w:w w:val="108"/>
                <w:sz w:val="28"/>
                <w:szCs w:val="28"/>
              </w:rPr>
              <w:t>y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w w:val="120"/>
                <w:sz w:val="28"/>
                <w:szCs w:val="28"/>
              </w:rPr>
              <w:t>.</w:t>
            </w:r>
          </w:p>
          <w:p w:rsidR="00622421" w:rsidRDefault="00327388">
            <w:pPr>
              <w:spacing w:before="52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z w:val="28"/>
                <w:szCs w:val="28"/>
              </w:rPr>
              <w:t>4.</w:t>
            </w:r>
            <w:r>
              <w:rPr>
                <w:rFonts w:ascii="Gill Sans MT" w:eastAsia="Gill Sans MT" w:hAnsi="Gill Sans MT" w:cs="Gill Sans MT"/>
                <w:spacing w:val="21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32"/>
                <w:w w:val="111"/>
                <w:sz w:val="28"/>
                <w:szCs w:val="28"/>
              </w:rPr>
              <w:t>H</w:t>
            </w:r>
            <w:r>
              <w:rPr>
                <w:rFonts w:ascii="Gill Sans MT" w:eastAsia="Gill Sans MT" w:hAnsi="Gill Sans MT" w:cs="Gill Sans MT"/>
                <w:spacing w:val="-8"/>
                <w:w w:val="111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1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w w:val="111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27"/>
                <w:w w:val="111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8"/>
                <w:w w:val="111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8"/>
                <w:w w:val="111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w w:val="111"/>
                <w:sz w:val="28"/>
                <w:szCs w:val="28"/>
              </w:rPr>
              <w:t>p</w:t>
            </w:r>
            <w:r>
              <w:rPr>
                <w:rFonts w:ascii="Gill Sans MT" w:eastAsia="Gill Sans MT" w:hAnsi="Gill Sans MT" w:cs="Gill Sans MT"/>
                <w:spacing w:val="-19"/>
                <w:w w:val="111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20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8"/>
                <w:sz w:val="28"/>
                <w:szCs w:val="28"/>
              </w:rPr>
              <w:t>oo</w:t>
            </w:r>
            <w:r>
              <w:rPr>
                <w:rFonts w:ascii="Gill Sans MT" w:eastAsia="Gill Sans MT" w:hAnsi="Gill Sans MT" w:cs="Gill Sans MT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2"/>
                <w:w w:val="108"/>
                <w:sz w:val="28"/>
                <w:szCs w:val="28"/>
              </w:rPr>
              <w:t>y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13"/>
                <w:sz w:val="28"/>
                <w:szCs w:val="28"/>
              </w:rPr>
              <w:t>m</w:t>
            </w:r>
          </w:p>
          <w:p w:rsidR="00622421" w:rsidRDefault="00327388">
            <w:pPr>
              <w:spacing w:before="52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z w:val="28"/>
                <w:szCs w:val="28"/>
              </w:rPr>
              <w:t>5.</w:t>
            </w:r>
            <w:r>
              <w:rPr>
                <w:rFonts w:ascii="Gill Sans MT" w:eastAsia="Gill Sans MT" w:hAnsi="Gill Sans MT" w:cs="Gill Sans MT"/>
                <w:spacing w:val="21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32"/>
                <w:w w:val="109"/>
                <w:sz w:val="28"/>
                <w:szCs w:val="28"/>
              </w:rPr>
              <w:t>H</w:t>
            </w:r>
            <w:r>
              <w:rPr>
                <w:rFonts w:ascii="Gill Sans MT" w:eastAsia="Gill Sans MT" w:hAnsi="Gill Sans MT" w:cs="Gill Sans MT"/>
                <w:spacing w:val="-8"/>
                <w:w w:val="109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09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w w:val="109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14"/>
                <w:w w:val="109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6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3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7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12"/>
                <w:sz w:val="28"/>
                <w:szCs w:val="28"/>
              </w:rPr>
              <w:t>w</w:t>
            </w:r>
            <w:r>
              <w:rPr>
                <w:rFonts w:ascii="Gill Sans MT" w:eastAsia="Gill Sans MT" w:hAnsi="Gill Sans MT" w:cs="Gill Sans MT"/>
                <w:spacing w:val="-8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20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z w:val="28"/>
                <w:szCs w:val="28"/>
              </w:rPr>
              <w:t>k</w:t>
            </w:r>
            <w:r>
              <w:rPr>
                <w:rFonts w:ascii="Gill Sans MT" w:eastAsia="Gill Sans MT" w:hAnsi="Gill Sans MT" w:cs="Gill Sans MT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  <w:tc>
          <w:tcPr>
            <w:tcW w:w="3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1"/>
                <w:w w:val="85"/>
                <w:sz w:val="28"/>
                <w:szCs w:val="28"/>
              </w:rPr>
              <w:t>-</w:t>
            </w:r>
            <w:r>
              <w:rPr>
                <w:rFonts w:ascii="Gill Sans MT" w:eastAsia="Gill Sans MT" w:hAnsi="Gill Sans MT" w:cs="Gill Sans MT"/>
                <w:spacing w:val="-29"/>
                <w:w w:val="97"/>
                <w:sz w:val="28"/>
                <w:szCs w:val="28"/>
              </w:rPr>
              <w:t>H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8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6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22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4"/>
                <w:w w:val="119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2"/>
                <w:w w:val="108"/>
                <w:sz w:val="28"/>
                <w:szCs w:val="28"/>
              </w:rPr>
              <w:t>y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n</w:t>
            </w:r>
          </w:p>
          <w:p w:rsidR="00622421" w:rsidRDefault="00327388">
            <w:pPr>
              <w:spacing w:before="52" w:line="278" w:lineRule="auto"/>
              <w:ind w:left="103" w:right="849" w:firstLine="70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74"/>
                <w:w w:val="111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1"/>
                <w:w w:val="85"/>
                <w:sz w:val="28"/>
                <w:szCs w:val="28"/>
              </w:rPr>
              <w:t>-</w:t>
            </w:r>
            <w:r>
              <w:rPr>
                <w:rFonts w:ascii="Gill Sans MT" w:eastAsia="Gill Sans MT" w:hAnsi="Gill Sans MT" w:cs="Gill Sans MT"/>
                <w:spacing w:val="-74"/>
                <w:w w:val="111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4"/>
                <w:w w:val="119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15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14"/>
                <w:w w:val="131"/>
                <w:sz w:val="28"/>
                <w:szCs w:val="28"/>
              </w:rPr>
              <w:t>g</w:t>
            </w:r>
            <w:r>
              <w:rPr>
                <w:rFonts w:ascii="Gill Sans MT" w:eastAsia="Gill Sans MT" w:hAnsi="Gill Sans MT" w:cs="Gill Sans MT"/>
                <w:w w:val="103"/>
                <w:sz w:val="28"/>
                <w:szCs w:val="28"/>
              </w:rPr>
              <w:t xml:space="preserve">o </w:t>
            </w:r>
            <w:r>
              <w:rPr>
                <w:rFonts w:ascii="Gill Sans MT" w:eastAsia="Gill Sans MT" w:hAnsi="Gill Sans MT" w:cs="Gill Sans MT"/>
                <w:w w:val="114"/>
                <w:sz w:val="28"/>
                <w:szCs w:val="28"/>
              </w:rPr>
              <w:t>h</w:t>
            </w:r>
            <w:r>
              <w:rPr>
                <w:rFonts w:ascii="Gill Sans MT" w:eastAsia="Gill Sans MT" w:hAnsi="Gill Sans MT" w:cs="Gill Sans MT"/>
                <w:spacing w:val="2"/>
                <w:w w:val="114"/>
                <w:sz w:val="28"/>
                <w:szCs w:val="28"/>
              </w:rPr>
              <w:t>y</w:t>
            </w:r>
            <w:r>
              <w:rPr>
                <w:rFonts w:ascii="Gill Sans MT" w:eastAsia="Gill Sans MT" w:hAnsi="Gill Sans MT" w:cs="Gill Sans MT"/>
                <w:spacing w:val="-13"/>
                <w:w w:val="114"/>
                <w:sz w:val="28"/>
                <w:szCs w:val="28"/>
              </w:rPr>
              <w:t>p</w:t>
            </w:r>
            <w:r>
              <w:rPr>
                <w:rFonts w:ascii="Gill Sans MT" w:eastAsia="Gill Sans MT" w:hAnsi="Gill Sans MT" w:cs="Gill Sans MT"/>
                <w:spacing w:val="-9"/>
                <w:w w:val="114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16"/>
                <w:w w:val="114"/>
                <w:sz w:val="28"/>
                <w:szCs w:val="28"/>
              </w:rPr>
              <w:t>g</w:t>
            </w:r>
            <w:r>
              <w:rPr>
                <w:rFonts w:ascii="Gill Sans MT" w:eastAsia="Gill Sans MT" w:hAnsi="Gill Sans MT" w:cs="Gill Sans MT"/>
                <w:spacing w:val="-3"/>
                <w:w w:val="114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8"/>
                <w:w w:val="114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w w:val="114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16"/>
                <w:w w:val="114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14"/>
                <w:w w:val="131"/>
                <w:sz w:val="28"/>
                <w:szCs w:val="28"/>
              </w:rPr>
              <w:t>g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61"/>
                <w:w w:val="113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n</w:t>
            </w:r>
          </w:p>
          <w:p w:rsidR="00622421" w:rsidRDefault="00327388">
            <w:pPr>
              <w:spacing w:line="278" w:lineRule="auto"/>
              <w:ind w:left="103" w:right="149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1"/>
                <w:w w:val="85"/>
                <w:sz w:val="28"/>
                <w:szCs w:val="28"/>
              </w:rPr>
              <w:t>-</w:t>
            </w:r>
            <w:r>
              <w:rPr>
                <w:rFonts w:ascii="Gill Sans MT" w:eastAsia="Gill Sans MT" w:hAnsi="Gill Sans MT" w:cs="Gill Sans MT"/>
                <w:spacing w:val="5"/>
                <w:w w:val="129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15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20"/>
                <w:w w:val="138"/>
                <w:sz w:val="28"/>
                <w:szCs w:val="28"/>
              </w:rPr>
              <w:t>f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oo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-37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2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6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 xml:space="preserve">he 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11"/>
                <w:w w:val="112"/>
                <w:sz w:val="28"/>
                <w:szCs w:val="28"/>
              </w:rPr>
              <w:t>p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61"/>
                <w:w w:val="113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w w:val="120"/>
                <w:sz w:val="28"/>
                <w:szCs w:val="28"/>
              </w:rPr>
              <w:t>.</w:t>
            </w:r>
          </w:p>
          <w:p w:rsidR="00622421" w:rsidRDefault="00327388">
            <w:pPr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1"/>
                <w:w w:val="85"/>
                <w:sz w:val="28"/>
                <w:szCs w:val="28"/>
              </w:rPr>
              <w:t>-</w:t>
            </w:r>
            <w:r>
              <w:rPr>
                <w:rFonts w:ascii="Gill Sans MT" w:eastAsia="Gill Sans MT" w:hAnsi="Gill Sans MT" w:cs="Gill Sans MT"/>
                <w:spacing w:val="-29"/>
                <w:w w:val="97"/>
                <w:sz w:val="28"/>
                <w:szCs w:val="28"/>
              </w:rPr>
              <w:t>H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20"/>
                <w:w w:val="138"/>
                <w:sz w:val="28"/>
                <w:szCs w:val="28"/>
              </w:rPr>
              <w:t>f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6"/>
                <w:w w:val="112"/>
                <w:sz w:val="28"/>
                <w:szCs w:val="28"/>
              </w:rPr>
              <w:t>b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15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20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8"/>
                <w:sz w:val="28"/>
                <w:szCs w:val="28"/>
              </w:rPr>
              <w:t>oo</w:t>
            </w:r>
            <w:r>
              <w:rPr>
                <w:rFonts w:ascii="Gill Sans MT" w:eastAsia="Gill Sans MT" w:hAnsi="Gill Sans MT" w:cs="Gill Sans MT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2"/>
                <w:w w:val="108"/>
                <w:sz w:val="28"/>
                <w:szCs w:val="28"/>
              </w:rPr>
              <w:t>y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13"/>
                <w:sz w:val="28"/>
                <w:szCs w:val="28"/>
              </w:rPr>
              <w:t>m</w:t>
            </w:r>
          </w:p>
          <w:p w:rsidR="00622421" w:rsidRDefault="00327388">
            <w:pPr>
              <w:spacing w:before="52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1"/>
                <w:w w:val="85"/>
                <w:sz w:val="28"/>
                <w:szCs w:val="28"/>
              </w:rPr>
              <w:t>-</w:t>
            </w:r>
            <w:r>
              <w:rPr>
                <w:rFonts w:ascii="Gill Sans MT" w:eastAsia="Gill Sans MT" w:hAnsi="Gill Sans MT" w:cs="Gill Sans MT"/>
                <w:spacing w:val="-29"/>
                <w:w w:val="97"/>
                <w:sz w:val="28"/>
                <w:szCs w:val="28"/>
              </w:rPr>
              <w:t>H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11"/>
                <w:w w:val="112"/>
                <w:sz w:val="28"/>
                <w:szCs w:val="28"/>
              </w:rPr>
              <w:t>p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ll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</w:tbl>
    <w:p w:rsidR="00622421" w:rsidRDefault="00622421">
      <w:pPr>
        <w:spacing w:before="10" w:line="140" w:lineRule="exact"/>
        <w:rPr>
          <w:sz w:val="14"/>
          <w:szCs w:val="14"/>
        </w:rPr>
      </w:pPr>
    </w:p>
    <w:p w:rsidR="00622421" w:rsidRDefault="00622421">
      <w:pPr>
        <w:spacing w:line="200" w:lineRule="exact"/>
      </w:pPr>
    </w:p>
    <w:p w:rsidR="00622421" w:rsidRDefault="00327388">
      <w:pPr>
        <w:spacing w:before="21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5"/>
          <w:w w:val="92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N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9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20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5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9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 w:line="278" w:lineRule="auto"/>
        <w:ind w:left="113" w:right="6077" w:firstLine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9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3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5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21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10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27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1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ind w:left="4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>Ep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6"/>
          <w:w w:val="117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4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2"/>
        <w:ind w:left="4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2"/>
          <w:w w:val="1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117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7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7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7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7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tabs>
          <w:tab w:val="left" w:pos="820"/>
        </w:tabs>
        <w:spacing w:before="55" w:line="278" w:lineRule="auto"/>
        <w:ind w:left="833" w:right="63" w:hanging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>Ep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6"/>
          <w:w w:val="117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3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p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1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yl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2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5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6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1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 xml:space="preserve">he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  <w:sectPr w:rsidR="00622421">
          <w:footerReference w:type="default" r:id="rId49"/>
          <w:pgSz w:w="12240" w:h="15840"/>
          <w:pgMar w:top="680" w:right="360" w:bottom="280" w:left="880" w:header="0" w:footer="750" w:gutter="0"/>
          <w:pgNumType w:start="28"/>
          <w:cols w:space="720"/>
        </w:sectPr>
      </w:pP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ill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76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2"/>
          <w:w w:val="11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.</w:t>
      </w:r>
    </w:p>
    <w:p w:rsidR="00622421" w:rsidRDefault="00622421">
      <w:pPr>
        <w:spacing w:before="7" w:line="120" w:lineRule="exact"/>
        <w:rPr>
          <w:sz w:val="12"/>
          <w:szCs w:val="12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327388">
      <w:pPr>
        <w:spacing w:before="21"/>
        <w:ind w:left="6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11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30"/>
          <w:w w:val="114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7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10"/>
          <w:w w:val="114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31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rr</w:t>
      </w:r>
      <w:r>
        <w:rPr>
          <w:rFonts w:ascii="Gill Sans MT" w:eastAsia="Gill Sans MT" w:hAnsi="Gill Sans MT" w:cs="Gill Sans MT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68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ut</w:t>
      </w:r>
      <w:r>
        <w:rPr>
          <w:rFonts w:ascii="Gill Sans MT" w:eastAsia="Gill Sans MT" w:hAnsi="Gill Sans MT" w:cs="Gill Sans MT"/>
          <w:spacing w:val="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6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0"/>
          <w:w w:val="116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6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6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6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10"/>
          <w:w w:val="11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.</w:t>
      </w:r>
    </w:p>
    <w:p w:rsidR="00622421" w:rsidRDefault="00327388">
      <w:pPr>
        <w:spacing w:before="55"/>
        <w:ind w:left="100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00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7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00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00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00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4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00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7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7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8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00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w w:val="11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2"/>
          <w:w w:val="11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21"/>
          <w:w w:val="113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8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00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00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spacing w:line="300" w:lineRule="exact"/>
        <w:ind w:left="6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1"/>
          <w:w w:val="131"/>
          <w:position w:val="-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8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6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0"/>
          <w:w w:val="116"/>
          <w:position w:val="-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6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3"/>
          <w:w w:val="116"/>
          <w:position w:val="-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6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"/>
          <w:w w:val="116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6"/>
          <w:position w:val="-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10"/>
          <w:w w:val="116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position w:val="-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58"/>
          <w:w w:val="113"/>
          <w:position w:val="-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n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011619">
      <w:pPr>
        <w:spacing w:before="21" w:line="278" w:lineRule="auto"/>
        <w:ind w:left="113" w:right="58" w:firstLine="490"/>
        <w:rPr>
          <w:rFonts w:ascii="Gill Sans MT" w:eastAsia="Gill Sans MT" w:hAnsi="Gill Sans MT" w:cs="Gill Sans MT"/>
          <w:sz w:val="28"/>
          <w:szCs w:val="28"/>
        </w:rPr>
      </w:pPr>
      <w:r>
        <w:pict>
          <v:shape id="_x0000_s1076" type="#_x0000_t202" style="position:absolute;left:0;text-align:left;margin-left:49.65pt;margin-top:-169.25pt;width:494.95pt;height:173.35pt;z-index:-3490;mso-position-horizontal-relative:page" filled="f" stroked="f">
            <v:textbox inset="0,0,0,0">
              <w:txbxContent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before="9" w:line="220" w:lineRule="exact"/>
                    <w:rPr>
                      <w:sz w:val="22"/>
                      <w:szCs w:val="22"/>
                    </w:rPr>
                  </w:pPr>
                </w:p>
                <w:p w:rsidR="00327388" w:rsidRDefault="00327388">
                  <w:pPr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</w:pPr>
                  <w:r>
                    <w:rPr>
                      <w:rFonts w:ascii="Gill Sans MT" w:eastAsia="Gill Sans MT" w:hAnsi="Gill Sans MT" w:cs="Gill Sans MT"/>
                      <w:spacing w:val="-29"/>
                      <w:w w:val="111"/>
                      <w:sz w:val="28"/>
                      <w:szCs w:val="28"/>
                    </w:rPr>
                    <w:t>H</w:t>
                  </w:r>
                  <w:r>
                    <w:rPr>
                      <w:rFonts w:ascii="Gill Sans MT" w:eastAsia="Gill Sans MT" w:hAnsi="Gill Sans MT" w:cs="Gill Sans MT"/>
                      <w:spacing w:val="6"/>
                      <w:w w:val="111"/>
                      <w:sz w:val="28"/>
                      <w:szCs w:val="28"/>
                    </w:rPr>
                    <w:t>y</w:t>
                  </w:r>
                  <w:r>
                    <w:rPr>
                      <w:rFonts w:ascii="Gill Sans MT" w:eastAsia="Gill Sans MT" w:hAnsi="Gill Sans MT" w:cs="Gill Sans MT"/>
                      <w:spacing w:val="-10"/>
                      <w:w w:val="111"/>
                      <w:sz w:val="28"/>
                      <w:szCs w:val="28"/>
                    </w:rPr>
                    <w:t>p</w:t>
                  </w:r>
                  <w:r>
                    <w:rPr>
                      <w:rFonts w:ascii="Gill Sans MT" w:eastAsia="Gill Sans MT" w:hAnsi="Gill Sans MT" w:cs="Gill Sans MT"/>
                      <w:spacing w:val="-7"/>
                      <w:w w:val="111"/>
                      <w:sz w:val="28"/>
                      <w:szCs w:val="28"/>
                    </w:rPr>
                    <w:t>o</w:t>
                  </w:r>
                  <w:r>
                    <w:rPr>
                      <w:rFonts w:ascii="Gill Sans MT" w:eastAsia="Gill Sans MT" w:hAnsi="Gill Sans MT" w:cs="Gill Sans MT"/>
                      <w:spacing w:val="-12"/>
                      <w:w w:val="111"/>
                      <w:sz w:val="28"/>
                      <w:szCs w:val="28"/>
                    </w:rPr>
                    <w:t>g</w:t>
                  </w:r>
                  <w:r>
                    <w:rPr>
                      <w:rFonts w:ascii="Gill Sans MT" w:eastAsia="Gill Sans MT" w:hAnsi="Gill Sans MT" w:cs="Gill Sans MT"/>
                      <w:w w:val="111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-4"/>
                      <w:w w:val="111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w w:val="111"/>
                      <w:sz w:val="28"/>
                      <w:szCs w:val="28"/>
                    </w:rPr>
                    <w:t>l</w:t>
                  </w:r>
                  <w:r>
                    <w:rPr>
                      <w:rFonts w:ascii="Gill Sans MT" w:eastAsia="Gill Sans MT" w:hAnsi="Gill Sans MT" w:cs="Gill Sans MT"/>
                      <w:spacing w:val="-8"/>
                      <w:w w:val="11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-11"/>
                      <w:w w:val="131"/>
                      <w:sz w:val="28"/>
                      <w:szCs w:val="28"/>
                    </w:rPr>
                    <w:t>g</w:t>
                  </w:r>
                  <w:r>
                    <w:rPr>
                      <w:rFonts w:ascii="Gill Sans MT" w:eastAsia="Gill Sans MT" w:hAnsi="Gill Sans MT" w:cs="Gill Sans MT"/>
                      <w:w w:val="110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23"/>
                      <w:w w:val="85"/>
                      <w:sz w:val="28"/>
                      <w:szCs w:val="28"/>
                    </w:rPr>
                    <w:t>r</w:t>
                  </w:r>
                  <w:r>
                    <w:rPr>
                      <w:rFonts w:ascii="Gill Sans MT" w:eastAsia="Gill Sans MT" w:hAnsi="Gill Sans MT" w:cs="Gill Sans MT"/>
                      <w:spacing w:val="-58"/>
                      <w:w w:val="113"/>
                      <w:sz w:val="28"/>
                      <w:szCs w:val="28"/>
                    </w:rPr>
                    <w:t>m</w:t>
                  </w:r>
                  <w:r>
                    <w:rPr>
                      <w:rFonts w:ascii="Gill Sans MT" w:eastAsia="Gill Sans MT" w:hAnsi="Gill Sans MT" w:cs="Gill Sans MT"/>
                      <w:spacing w:val="5"/>
                      <w:w w:val="110"/>
                      <w:sz w:val="28"/>
                      <w:szCs w:val="28"/>
                    </w:rPr>
                    <w:t>i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w w:val="110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spacing w:val="-4"/>
                      <w:w w:val="127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spacing w:val="9"/>
                      <w:w w:val="98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spacing w:val="5"/>
                      <w:w w:val="110"/>
                      <w:sz w:val="28"/>
                      <w:szCs w:val="28"/>
                    </w:rPr>
                    <w:t>i</w:t>
                  </w:r>
                  <w:r>
                    <w:rPr>
                      <w:rFonts w:ascii="Gill Sans MT" w:eastAsia="Gill Sans MT" w:hAnsi="Gill Sans MT" w:cs="Gill Sans MT"/>
                      <w:spacing w:val="-6"/>
                      <w:w w:val="103"/>
                      <w:sz w:val="28"/>
                      <w:szCs w:val="28"/>
                    </w:rPr>
                    <w:t>o</w:t>
                  </w:r>
                  <w:r>
                    <w:rPr>
                      <w:rFonts w:ascii="Gill Sans MT" w:eastAsia="Gill Sans MT" w:hAnsi="Gill Sans MT" w:cs="Gill Sans MT"/>
                      <w:w w:val="110"/>
                      <w:sz w:val="28"/>
                      <w:szCs w:val="28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pict>
          <v:group id="_x0000_s1073" style="position:absolute;left:0;text-align:left;margin-left:49.3pt;margin-top:-169.25pt;width:495.3pt;height:173.35pt;z-index:-3488;mso-position-horizontal-relative:page" coordorigin="986,-3385" coordsize="9906,3467">
            <v:shape id="_x0000_s1075" style="position:absolute;left:993;top:-67;width:2649;height:0" coordorigin="993,-67" coordsize="2649,0" path="m993,-67r2649,e" filled="f" strokeweight=".7pt">
              <v:path arrowok="t"/>
            </v:shape>
            <v:shape id="_x0000_s1074" type="#_x0000_t75" style="position:absolute;left:993;top:-3385;width:9899;height:3467">
              <v:imagedata r:id="rId50" o:title=""/>
            </v:shape>
            <w10:wrap anchorx="page"/>
          </v:group>
        </w:pict>
      </w:r>
      <w:r w:rsidR="00327388">
        <w:rPr>
          <w:rFonts w:ascii="Gill Sans MT" w:eastAsia="Gill Sans MT" w:hAnsi="Gill Sans MT" w:cs="Gill Sans MT"/>
          <w:sz w:val="28"/>
          <w:szCs w:val="28"/>
        </w:rPr>
        <w:t xml:space="preserve">1.          </w:t>
      </w:r>
      <w:r w:rsidR="00327388">
        <w:rPr>
          <w:rFonts w:ascii="Gill Sans MT" w:eastAsia="Gill Sans MT" w:hAnsi="Gill Sans MT" w:cs="Gill Sans MT"/>
          <w:spacing w:val="11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32"/>
          <w:w w:val="111"/>
          <w:sz w:val="28"/>
          <w:szCs w:val="28"/>
        </w:rPr>
        <w:t>H</w:t>
      </w:r>
      <w:r w:rsidR="00327388"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y</w:t>
      </w:r>
      <w:r w:rsidR="00327388">
        <w:rPr>
          <w:rFonts w:ascii="Gill Sans MT" w:eastAsia="Gill Sans MT" w:hAnsi="Gill Sans MT" w:cs="Gill Sans MT"/>
          <w:spacing w:val="-12"/>
          <w:w w:val="111"/>
          <w:sz w:val="28"/>
          <w:szCs w:val="28"/>
        </w:rPr>
        <w:t>p</w:t>
      </w:r>
      <w:r w:rsidR="00327388"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w w:val="111"/>
          <w:sz w:val="28"/>
          <w:szCs w:val="28"/>
        </w:rPr>
        <w:t>l</w:t>
      </w:r>
      <w:r w:rsidR="00327388">
        <w:rPr>
          <w:rFonts w:ascii="Gill Sans MT" w:eastAsia="Gill Sans MT" w:hAnsi="Gill Sans MT" w:cs="Gill Sans MT"/>
          <w:spacing w:val="61"/>
          <w:w w:val="111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2"/>
          <w:w w:val="125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w w:val="125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spacing w:val="35"/>
          <w:w w:val="125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w w:val="125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39"/>
          <w:w w:val="125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2"/>
          <w:sz w:val="28"/>
          <w:szCs w:val="28"/>
        </w:rPr>
        <w:t>y</w:t>
      </w:r>
      <w:r w:rsidR="00327388"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 w:rsidR="00327388">
        <w:rPr>
          <w:rFonts w:ascii="Gill Sans MT" w:eastAsia="Gill Sans MT" w:hAnsi="Gill Sans MT" w:cs="Gill Sans MT"/>
          <w:sz w:val="28"/>
          <w:szCs w:val="28"/>
        </w:rPr>
        <w:t xml:space="preserve">e </w:t>
      </w:r>
      <w:r w:rsidR="00327388"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 w:rsidR="00327388">
        <w:rPr>
          <w:rFonts w:ascii="Gill Sans MT" w:eastAsia="Gill Sans MT" w:hAnsi="Gill Sans MT" w:cs="Gill Sans MT"/>
          <w:spacing w:val="73"/>
          <w:w w:val="114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 w:rsidR="00327388">
        <w:rPr>
          <w:rFonts w:ascii="Gill Sans MT" w:eastAsia="Gill Sans MT" w:hAnsi="Gill Sans MT" w:cs="Gill Sans MT"/>
          <w:sz w:val="28"/>
          <w:szCs w:val="28"/>
        </w:rPr>
        <w:t>h</w:t>
      </w:r>
      <w:r w:rsidR="00327388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z w:val="28"/>
          <w:szCs w:val="28"/>
        </w:rPr>
        <w:t xml:space="preserve">e </w:t>
      </w:r>
      <w:r w:rsidR="00327388"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z w:val="28"/>
          <w:szCs w:val="28"/>
        </w:rPr>
        <w:t xml:space="preserve">he </w:t>
      </w:r>
      <w:r w:rsidR="00327388"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 w:rsidR="00327388"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2"/>
          <w:sz w:val="28"/>
          <w:szCs w:val="28"/>
        </w:rPr>
        <w:t>yl</w:t>
      </w:r>
      <w:r w:rsidR="00327388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z w:val="28"/>
          <w:szCs w:val="28"/>
        </w:rPr>
        <w:t xml:space="preserve">n </w:t>
      </w:r>
      <w:r w:rsidR="00327388">
        <w:rPr>
          <w:rFonts w:ascii="Gill Sans MT" w:eastAsia="Gill Sans MT" w:hAnsi="Gill Sans MT" w:cs="Gill Sans MT"/>
          <w:spacing w:val="66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60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2.    </w:t>
      </w:r>
      <w:r>
        <w:rPr>
          <w:rFonts w:ascii="Gill Sans MT" w:eastAsia="Gill Sans MT" w:hAnsi="Gill Sans MT" w:cs="Gill Sans MT"/>
          <w:spacing w:val="6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7"/>
          <w:w w:val="110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yl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2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3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2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33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 w:line="300" w:lineRule="exact"/>
        <w:ind w:left="6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2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ill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34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76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3"/>
          <w:position w:val="-1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8"/>
          <w:w w:val="11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3"/>
          <w:w w:val="113"/>
          <w:position w:val="-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6"/>
          <w:w w:val="113"/>
          <w:position w:val="-1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10"/>
          <w:w w:val="113"/>
          <w:position w:val="-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7"/>
          <w:w w:val="11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2"/>
          <w:w w:val="113"/>
          <w:position w:val="-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3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13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3"/>
          <w:position w:val="-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5"/>
          <w:w w:val="11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position w:val="-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58"/>
          <w:w w:val="113"/>
          <w:position w:val="-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20"/>
          <w:position w:val="-1"/>
          <w:sz w:val="28"/>
          <w:szCs w:val="28"/>
          <w:u w:val="single" w:color="000000"/>
        </w:rPr>
        <w:t>.</w:t>
      </w:r>
    </w:p>
    <w:p w:rsidR="00622421" w:rsidRDefault="00622421">
      <w:pPr>
        <w:spacing w:before="1" w:line="100" w:lineRule="exact"/>
        <w:rPr>
          <w:sz w:val="10"/>
          <w:szCs w:val="10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011619">
      <w:pPr>
        <w:spacing w:before="21"/>
        <w:ind w:left="65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1480" w:right="360" w:bottom="280" w:left="340" w:header="0" w:footer="750" w:gutter="0"/>
          <w:cols w:space="720"/>
        </w:sectPr>
      </w:pPr>
      <w:r>
        <w:pict>
          <v:shape id="_x0000_s1072" type="#_x0000_t202" style="position:absolute;left:0;text-align:left;margin-left:126.65pt;margin-top:-107.05pt;width:220.45pt;height:152.9pt;z-index:-3489;mso-position-horizontal-relative:page" filled="f" stroked="f">
            <v:textbox inset="0,0,0,0">
              <w:txbxContent>
                <w:p w:rsidR="00327388" w:rsidRDefault="00327388">
                  <w:pPr>
                    <w:spacing w:before="2" w:line="160" w:lineRule="exact"/>
                    <w:rPr>
                      <w:sz w:val="16"/>
                      <w:szCs w:val="16"/>
                    </w:rPr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ind w:right="-62"/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</w:pPr>
                  <w:r>
                    <w:rPr>
                      <w:rFonts w:ascii="Gill Sans MT" w:eastAsia="Gill Sans MT" w:hAnsi="Gill Sans MT" w:cs="Gill Sans MT"/>
                      <w:spacing w:val="-5"/>
                      <w:w w:val="114"/>
                      <w:sz w:val="28"/>
                      <w:szCs w:val="28"/>
                    </w:rPr>
                    <w:t>s</w:t>
                  </w:r>
                  <w:r>
                    <w:rPr>
                      <w:rFonts w:ascii="Gill Sans MT" w:eastAsia="Gill Sans MT" w:hAnsi="Gill Sans MT" w:cs="Gill Sans MT"/>
                      <w:w w:val="114"/>
                      <w:sz w:val="28"/>
                      <w:szCs w:val="28"/>
                    </w:rPr>
                    <w:t>ee</w:t>
                  </w:r>
                  <w:r>
                    <w:rPr>
                      <w:rFonts w:ascii="Gill Sans MT" w:eastAsia="Gill Sans MT" w:hAnsi="Gill Sans MT" w:cs="Gill Sans MT"/>
                      <w:spacing w:val="-30"/>
                      <w:w w:val="114"/>
                      <w:sz w:val="28"/>
                      <w:szCs w:val="28"/>
                    </w:rPr>
                    <w:t>d</w:t>
                  </w:r>
                  <w:r>
                    <w:rPr>
                      <w:rFonts w:ascii="Gill Sans MT" w:eastAsia="Gill Sans MT" w:hAnsi="Gill Sans MT" w:cs="Gill Sans MT"/>
                      <w:w w:val="114"/>
                      <w:sz w:val="28"/>
                      <w:szCs w:val="28"/>
                    </w:rPr>
                    <w:t>s</w:t>
                  </w:r>
                  <w:r>
                    <w:rPr>
                      <w:rFonts w:ascii="Gill Sans MT" w:eastAsia="Gill Sans MT" w:hAnsi="Gill Sans MT" w:cs="Gill Sans MT"/>
                      <w:spacing w:val="8"/>
                      <w:w w:val="11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10"/>
                      <w:w w:val="114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spacing w:val="3"/>
                      <w:w w:val="114"/>
                      <w:sz w:val="28"/>
                      <w:szCs w:val="28"/>
                    </w:rPr>
                    <w:t>h</w:t>
                  </w:r>
                  <w:r>
                    <w:rPr>
                      <w:rFonts w:ascii="Gill Sans MT" w:eastAsia="Gill Sans MT" w:hAnsi="Gill Sans MT" w:cs="Gill Sans MT"/>
                      <w:spacing w:val="-5"/>
                      <w:w w:val="114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w w:val="114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spacing w:val="-30"/>
                      <w:w w:val="11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-1"/>
                      <w:w w:val="119"/>
                      <w:sz w:val="28"/>
                      <w:szCs w:val="28"/>
                    </w:rPr>
                    <w:t>c</w:t>
                  </w:r>
                  <w:r>
                    <w:rPr>
                      <w:rFonts w:ascii="Gill Sans MT" w:eastAsia="Gill Sans MT" w:hAnsi="Gill Sans MT" w:cs="Gill Sans MT"/>
                      <w:spacing w:val="-4"/>
                      <w:w w:val="127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spacing w:val="23"/>
                      <w:w w:val="85"/>
                      <w:sz w:val="28"/>
                      <w:szCs w:val="28"/>
                    </w:rPr>
                    <w:t>rr</w:t>
                  </w:r>
                  <w:r>
                    <w:rPr>
                      <w:rFonts w:ascii="Gill Sans MT" w:eastAsia="Gill Sans MT" w:hAnsi="Gill Sans MT" w:cs="Gill Sans MT"/>
                      <w:w w:val="108"/>
                      <w:sz w:val="28"/>
                      <w:szCs w:val="28"/>
                    </w:rPr>
                    <w:t>y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-6"/>
                      <w:sz w:val="28"/>
                      <w:szCs w:val="28"/>
                    </w:rPr>
                    <w:t>o</w:t>
                  </w:r>
                  <w:r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  <w:t>ut</w:t>
                  </w:r>
                  <w:r>
                    <w:rPr>
                      <w:rFonts w:ascii="Gill Sans MT" w:eastAsia="Gill Sans MT" w:hAnsi="Gill Sans MT" w:cs="Gill Sans MT"/>
                      <w:spacing w:val="19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3"/>
                      <w:w w:val="113"/>
                      <w:sz w:val="28"/>
                      <w:szCs w:val="28"/>
                    </w:rPr>
                    <w:t>h</w:t>
                  </w:r>
                  <w:r>
                    <w:rPr>
                      <w:rFonts w:ascii="Gill Sans MT" w:eastAsia="Gill Sans MT" w:hAnsi="Gill Sans MT" w:cs="Gill Sans MT"/>
                      <w:spacing w:val="6"/>
                      <w:w w:val="113"/>
                      <w:sz w:val="28"/>
                      <w:szCs w:val="28"/>
                    </w:rPr>
                    <w:t>y</w:t>
                  </w:r>
                  <w:r>
                    <w:rPr>
                      <w:rFonts w:ascii="Gill Sans MT" w:eastAsia="Gill Sans MT" w:hAnsi="Gill Sans MT" w:cs="Gill Sans MT"/>
                      <w:spacing w:val="-10"/>
                      <w:w w:val="113"/>
                      <w:sz w:val="28"/>
                      <w:szCs w:val="28"/>
                    </w:rPr>
                    <w:t>p</w:t>
                  </w:r>
                  <w:r>
                    <w:rPr>
                      <w:rFonts w:ascii="Gill Sans MT" w:eastAsia="Gill Sans MT" w:hAnsi="Gill Sans MT" w:cs="Gill Sans MT"/>
                      <w:spacing w:val="-7"/>
                      <w:w w:val="113"/>
                      <w:sz w:val="28"/>
                      <w:szCs w:val="28"/>
                    </w:rPr>
                    <w:t>o</w:t>
                  </w:r>
                  <w:r>
                    <w:rPr>
                      <w:rFonts w:ascii="Gill Sans MT" w:eastAsia="Gill Sans MT" w:hAnsi="Gill Sans MT" w:cs="Gill Sans MT"/>
                      <w:spacing w:val="-12"/>
                      <w:w w:val="113"/>
                      <w:sz w:val="28"/>
                      <w:szCs w:val="28"/>
                    </w:rPr>
                    <w:t>g</w:t>
                  </w:r>
                  <w:r>
                    <w:rPr>
                      <w:rFonts w:ascii="Gill Sans MT" w:eastAsia="Gill Sans MT" w:hAnsi="Gill Sans MT" w:cs="Gill Sans MT"/>
                      <w:w w:val="113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-4"/>
                      <w:w w:val="113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w w:val="113"/>
                      <w:sz w:val="28"/>
                      <w:szCs w:val="28"/>
                    </w:rPr>
                    <w:t>l</w:t>
                  </w:r>
                  <w:r>
                    <w:rPr>
                      <w:rFonts w:ascii="Gill Sans MT" w:eastAsia="Gill Sans MT" w:hAnsi="Gill Sans MT" w:cs="Gill Sans MT"/>
                      <w:spacing w:val="-5"/>
                      <w:w w:val="113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-11"/>
                      <w:w w:val="131"/>
                      <w:sz w:val="28"/>
                      <w:szCs w:val="28"/>
                    </w:rPr>
                    <w:t>g</w:t>
                  </w:r>
                  <w:r>
                    <w:rPr>
                      <w:rFonts w:ascii="Gill Sans MT" w:eastAsia="Gill Sans MT" w:hAnsi="Gill Sans MT" w:cs="Gill Sans MT"/>
                      <w:w w:val="110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23"/>
                      <w:w w:val="85"/>
                      <w:sz w:val="28"/>
                      <w:szCs w:val="28"/>
                    </w:rPr>
                    <w:t>r</w:t>
                  </w:r>
                  <w:r>
                    <w:rPr>
                      <w:rFonts w:ascii="Gill Sans MT" w:eastAsia="Gill Sans MT" w:hAnsi="Gill Sans MT" w:cs="Gill Sans MT"/>
                      <w:w w:val="113"/>
                      <w:sz w:val="28"/>
                      <w:szCs w:val="28"/>
                    </w:rPr>
                    <w:t>m</w:t>
                  </w:r>
                </w:p>
              </w:txbxContent>
            </v:textbox>
            <w10:wrap anchorx="page"/>
          </v:shape>
        </w:pict>
      </w:r>
      <w:r>
        <w:pict>
          <v:group id="_x0000_s1069" style="position:absolute;left:0;text-align:left;margin-left:49.3pt;margin-top:-107.05pt;width:337.8pt;height:152.9pt;z-index:-3487;mso-position-horizontal-relative:page" coordorigin="986,-2141" coordsize="6756,3058">
            <v:shape id="_x0000_s1071" style="position:absolute;left:993;top:310;width:6742;height:0" coordorigin="993,310" coordsize="6742,0" path="m993,310r6742,e" filled="f" strokeweight=".7pt">
              <v:path arrowok="t"/>
            </v:shape>
            <v:shape id="_x0000_s1070" type="#_x0000_t75" style="position:absolute;left:2627;top:-2141;width:4170;height:3058">
              <v:imagedata r:id="rId51" o:title=""/>
            </v:shape>
            <w10:wrap anchorx="page"/>
          </v:group>
        </w:pict>
      </w:r>
      <w:r w:rsidR="00327388"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-11"/>
          <w:w w:val="114"/>
          <w:sz w:val="28"/>
          <w:szCs w:val="28"/>
        </w:rPr>
        <w:t>x</w:t>
      </w:r>
      <w:r w:rsidR="00327388"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66"/>
          <w:w w:val="114"/>
          <w:sz w:val="28"/>
          <w:szCs w:val="28"/>
        </w:rPr>
        <w:t>m</w:t>
      </w:r>
      <w:r w:rsidR="00327388">
        <w:rPr>
          <w:rFonts w:ascii="Gill Sans MT" w:eastAsia="Gill Sans MT" w:hAnsi="Gill Sans MT" w:cs="Gill Sans MT"/>
          <w:spacing w:val="-10"/>
          <w:w w:val="114"/>
          <w:sz w:val="28"/>
          <w:szCs w:val="28"/>
        </w:rPr>
        <w:t>p</w:t>
      </w:r>
      <w:r w:rsidR="00327388"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l</w:t>
      </w:r>
      <w:r w:rsidR="00327388">
        <w:rPr>
          <w:rFonts w:ascii="Gill Sans MT" w:eastAsia="Gill Sans MT" w:hAnsi="Gill Sans MT" w:cs="Gill Sans MT"/>
          <w:w w:val="114"/>
          <w:sz w:val="28"/>
          <w:szCs w:val="28"/>
        </w:rPr>
        <w:t>es</w:t>
      </w:r>
      <w:r w:rsidR="00327388"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w w:val="114"/>
          <w:sz w:val="28"/>
          <w:szCs w:val="28"/>
        </w:rPr>
        <w:t xml:space="preserve">f                                                 </w:t>
      </w:r>
      <w:r w:rsidR="00327388">
        <w:rPr>
          <w:rFonts w:ascii="Gill Sans MT" w:eastAsia="Gill Sans MT" w:hAnsi="Gill Sans MT" w:cs="Gill Sans MT"/>
          <w:spacing w:val="24"/>
          <w:w w:val="114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41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7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2"/>
          <w:w w:val="117"/>
          <w:sz w:val="28"/>
          <w:szCs w:val="28"/>
        </w:rPr>
        <w:t>z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1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ill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03"/>
          <w:sz w:val="28"/>
          <w:szCs w:val="28"/>
        </w:rPr>
        <w:t>o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9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4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spacing w:line="300" w:lineRule="exact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1"/>
          <w:w w:val="131"/>
          <w:position w:val="-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8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3"/>
          <w:w w:val="113"/>
          <w:position w:val="-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6"/>
          <w:w w:val="113"/>
          <w:position w:val="-1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10"/>
          <w:w w:val="113"/>
          <w:position w:val="-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7"/>
          <w:w w:val="11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2"/>
          <w:w w:val="113"/>
          <w:position w:val="-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3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13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3"/>
          <w:position w:val="-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5"/>
          <w:w w:val="11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position w:val="-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58"/>
          <w:w w:val="113"/>
          <w:position w:val="-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n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011619">
      <w:pPr>
        <w:spacing w:before="21"/>
        <w:ind w:left="113"/>
        <w:rPr>
          <w:rFonts w:ascii="Gill Sans MT" w:eastAsia="Gill Sans MT" w:hAnsi="Gill Sans MT" w:cs="Gill Sans MT"/>
          <w:sz w:val="28"/>
          <w:szCs w:val="28"/>
        </w:rPr>
      </w:pPr>
      <w:r>
        <w:pict>
          <v:shape id="_x0000_s1068" type="#_x0000_t202" style="position:absolute;left:0;text-align:left;margin-left:58.65pt;margin-top:-159.35pt;width:372pt;height:178.5pt;z-index:-3486;mso-position-horizontal-relative:page" filled="f" stroked="f">
            <v:textbox inset="0,0,0,0">
              <w:txbxContent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before="8" w:line="200" w:lineRule="exact"/>
                  </w:pPr>
                </w:p>
                <w:p w:rsidR="00327388" w:rsidRDefault="00327388">
                  <w:pPr>
                    <w:ind w:left="2"/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</w:pPr>
                  <w:r>
                    <w:rPr>
                      <w:rFonts w:ascii="Gill Sans MT" w:eastAsia="Gill Sans MT" w:hAnsi="Gill Sans MT" w:cs="Gill Sans MT"/>
                      <w:spacing w:val="-7"/>
                      <w:w w:val="109"/>
                      <w:sz w:val="28"/>
                      <w:szCs w:val="28"/>
                    </w:rPr>
                    <w:t>o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w w:val="109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spacing w:val="-28"/>
                      <w:w w:val="109"/>
                      <w:sz w:val="28"/>
                      <w:szCs w:val="28"/>
                    </w:rPr>
                    <w:t>d</w:t>
                  </w:r>
                  <w:r>
                    <w:rPr>
                      <w:rFonts w:ascii="Gill Sans MT" w:eastAsia="Gill Sans MT" w:hAnsi="Gill Sans MT" w:cs="Gill Sans MT"/>
                      <w:spacing w:val="5"/>
                      <w:w w:val="109"/>
                      <w:sz w:val="28"/>
                      <w:szCs w:val="28"/>
                    </w:rPr>
                    <w:t>i</w:t>
                  </w:r>
                  <w:r>
                    <w:rPr>
                      <w:rFonts w:ascii="Gill Sans MT" w:eastAsia="Gill Sans MT" w:hAnsi="Gill Sans MT" w:cs="Gill Sans MT"/>
                      <w:spacing w:val="10"/>
                      <w:w w:val="109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spacing w:val="5"/>
                      <w:w w:val="109"/>
                      <w:sz w:val="28"/>
                      <w:szCs w:val="28"/>
                    </w:rPr>
                    <w:t>i</w:t>
                  </w:r>
                  <w:r>
                    <w:rPr>
                      <w:rFonts w:ascii="Gill Sans MT" w:eastAsia="Gill Sans MT" w:hAnsi="Gill Sans MT" w:cs="Gill Sans MT"/>
                      <w:spacing w:val="-7"/>
                      <w:w w:val="109"/>
                      <w:sz w:val="28"/>
                      <w:szCs w:val="28"/>
                    </w:rPr>
                    <w:t>o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w w:val="109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w w:val="109"/>
                      <w:sz w:val="28"/>
                      <w:szCs w:val="28"/>
                    </w:rPr>
                    <w:t>s</w:t>
                  </w:r>
                  <w:r>
                    <w:rPr>
                      <w:rFonts w:ascii="Gill Sans MT" w:eastAsia="Gill Sans MT" w:hAnsi="Gill Sans MT" w:cs="Gill Sans MT"/>
                      <w:spacing w:val="-13"/>
                      <w:w w:val="109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  <w:t>ee</w:t>
                  </w:r>
                  <w:r>
                    <w:rPr>
                      <w:rFonts w:ascii="Gill Sans MT" w:eastAsia="Gill Sans MT" w:hAnsi="Gill Sans MT" w:cs="Gill Sans MT"/>
                      <w:spacing w:val="-26"/>
                      <w:sz w:val="28"/>
                      <w:szCs w:val="28"/>
                    </w:rPr>
                    <w:t>d</w:t>
                  </w:r>
                  <w:r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  <w:t>ed</w:t>
                  </w:r>
                  <w:r>
                    <w:rPr>
                      <w:rFonts w:ascii="Gill Sans MT" w:eastAsia="Gill Sans MT" w:hAnsi="Gill Sans MT" w:cs="Gill Sans MT"/>
                      <w:spacing w:val="49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23"/>
                      <w:w w:val="138"/>
                      <w:sz w:val="28"/>
                      <w:szCs w:val="28"/>
                    </w:rPr>
                    <w:t>f</w:t>
                  </w:r>
                  <w:r>
                    <w:rPr>
                      <w:rFonts w:ascii="Gill Sans MT" w:eastAsia="Gill Sans MT" w:hAnsi="Gill Sans MT" w:cs="Gill Sans MT"/>
                      <w:spacing w:val="-6"/>
                      <w:w w:val="103"/>
                      <w:sz w:val="28"/>
                      <w:szCs w:val="28"/>
                    </w:rPr>
                    <w:t>o</w:t>
                  </w:r>
                  <w:r>
                    <w:rPr>
                      <w:rFonts w:ascii="Gill Sans MT" w:eastAsia="Gill Sans MT" w:hAnsi="Gill Sans MT" w:cs="Gill Sans MT"/>
                      <w:w w:val="85"/>
                      <w:sz w:val="28"/>
                      <w:szCs w:val="28"/>
                    </w:rPr>
                    <w:t>r</w:t>
                  </w:r>
                  <w:r>
                    <w:rPr>
                      <w:rFonts w:ascii="Gill Sans MT" w:eastAsia="Gill Sans MT" w:hAnsi="Gill Sans MT" w:cs="Gill Sans MT"/>
                      <w:spacing w:val="15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w w:val="127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spacing w:val="-32"/>
                      <w:w w:val="127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-4"/>
                      <w:w w:val="134"/>
                      <w:sz w:val="28"/>
                      <w:szCs w:val="28"/>
                    </w:rPr>
                    <w:t>s</w:t>
                  </w:r>
                  <w:r>
                    <w:rPr>
                      <w:rFonts w:ascii="Gill Sans MT" w:eastAsia="Gill Sans MT" w:hAnsi="Gill Sans MT" w:cs="Gill Sans MT"/>
                      <w:w w:val="110"/>
                      <w:sz w:val="28"/>
                      <w:szCs w:val="28"/>
                    </w:rPr>
                    <w:t>eed</w:t>
                  </w:r>
                  <w:r>
                    <w:rPr>
                      <w:rFonts w:ascii="Gill Sans MT" w:eastAsia="Gill Sans MT" w:hAnsi="Gill Sans MT" w:cs="Gill Sans MT"/>
                      <w:spacing w:val="-3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9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  <w:t>o</w:t>
                  </w:r>
                  <w:r>
                    <w:rPr>
                      <w:rFonts w:ascii="Gill Sans MT" w:eastAsia="Gill Sans MT" w:hAnsi="Gill Sans MT" w:cs="Gill Sans MT"/>
                      <w:spacing w:val="-10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-11"/>
                      <w:w w:val="131"/>
                      <w:sz w:val="28"/>
                      <w:szCs w:val="28"/>
                    </w:rPr>
                    <w:t>g</w:t>
                  </w:r>
                  <w:r>
                    <w:rPr>
                      <w:rFonts w:ascii="Gill Sans MT" w:eastAsia="Gill Sans MT" w:hAnsi="Gill Sans MT" w:cs="Gill Sans MT"/>
                      <w:w w:val="110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23"/>
                      <w:w w:val="85"/>
                      <w:sz w:val="28"/>
                      <w:szCs w:val="28"/>
                    </w:rPr>
                    <w:t>r</w:t>
                  </w:r>
                  <w:r>
                    <w:rPr>
                      <w:rFonts w:ascii="Gill Sans MT" w:eastAsia="Gill Sans MT" w:hAnsi="Gill Sans MT" w:cs="Gill Sans MT"/>
                      <w:spacing w:val="-58"/>
                      <w:w w:val="113"/>
                      <w:sz w:val="28"/>
                      <w:szCs w:val="28"/>
                    </w:rPr>
                    <w:t>m</w:t>
                  </w:r>
                  <w:r>
                    <w:rPr>
                      <w:rFonts w:ascii="Gill Sans MT" w:eastAsia="Gill Sans MT" w:hAnsi="Gill Sans MT" w:cs="Gill Sans MT"/>
                      <w:spacing w:val="5"/>
                      <w:w w:val="110"/>
                      <w:sz w:val="28"/>
                      <w:szCs w:val="28"/>
                    </w:rPr>
                    <w:t>i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w w:val="110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spacing w:val="-4"/>
                      <w:w w:val="127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spacing w:val="9"/>
                      <w:w w:val="98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w w:val="110"/>
                      <w:sz w:val="28"/>
                      <w:szCs w:val="28"/>
                    </w:rPr>
                    <w:t>e</w:t>
                  </w:r>
                </w:p>
              </w:txbxContent>
            </v:textbox>
            <w10:wrap anchorx="page"/>
          </v:shape>
        </w:pict>
      </w:r>
      <w:r>
        <w:pict>
          <v:group id="_x0000_s1065" style="position:absolute;left:0;text-align:left;margin-left:49.3pt;margin-top:-159.35pt;width:381.35pt;height:178.5pt;z-index:-3485;mso-position-horizontal-relative:page" coordorigin="986,-3187" coordsize="7627,3570">
            <v:shape id="_x0000_s1067" style="position:absolute;left:993;top:310;width:5174;height:0" coordorigin="993,310" coordsize="5174,0" path="m993,310r5174,e" filled="f" strokeweight=".7pt">
              <v:path arrowok="t"/>
            </v:shape>
            <v:shape id="_x0000_s1066" type="#_x0000_t75" style="position:absolute;left:1173;top:-3187;width:7440;height:3570">
              <v:imagedata r:id="rId52" o:title=""/>
            </v:shape>
            <w10:wrap anchorx="page"/>
          </v:group>
        </w:pict>
      </w:r>
      <w:r w:rsidR="00327388">
        <w:rPr>
          <w:rFonts w:ascii="Gill Sans MT" w:eastAsia="Gill Sans MT" w:hAnsi="Gill Sans MT" w:cs="Gill Sans MT"/>
          <w:sz w:val="28"/>
          <w:szCs w:val="28"/>
        </w:rPr>
        <w:t>C</w:t>
      </w:r>
    </w:p>
    <w:p w:rsidR="00622421" w:rsidRDefault="00327388">
      <w:pPr>
        <w:spacing w:before="55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w w:val="99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8" w:line="320" w:lineRule="exact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position w:val="-1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position w:val="-1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position w:val="-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position w:val="-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position w:val="-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7"/>
          <w:w w:val="98"/>
          <w:position w:val="-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</w:rPr>
        <w:t>h</w:t>
      </w:r>
      <w:r>
        <w:rPr>
          <w:rFonts w:ascii="Gill Sans MT" w:eastAsia="Gill Sans MT" w:hAnsi="Gill Sans MT" w:cs="Gill Sans MT"/>
          <w:w w:val="120"/>
          <w:position w:val="-1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8" w:line="200" w:lineRule="exact"/>
      </w:pPr>
    </w:p>
    <w:p w:rsidR="00622421" w:rsidRDefault="00327388">
      <w:pPr>
        <w:spacing w:before="21" w:line="300" w:lineRule="exact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108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58"/>
          <w:w w:val="113"/>
          <w:position w:val="-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w w:val="112"/>
          <w:position w:val="-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9"/>
          <w:position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position w:val="-1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position w:val="-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8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0"/>
          <w:position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7"/>
          <w:w w:val="110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29"/>
          <w:w w:val="110"/>
          <w:position w:val="-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10"/>
          <w:w w:val="110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7"/>
          <w:w w:val="110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4"/>
          <w:w w:val="110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26"/>
          <w:position w:val="-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ed</w:t>
      </w:r>
      <w:r>
        <w:rPr>
          <w:rFonts w:ascii="Gill Sans MT" w:eastAsia="Gill Sans MT" w:hAnsi="Gill Sans MT" w:cs="Gill Sans MT"/>
          <w:spacing w:val="48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position w:val="-1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6"/>
          <w:w w:val="10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9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position w:val="-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58"/>
          <w:w w:val="113"/>
          <w:position w:val="-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n</w:t>
      </w:r>
    </w:p>
    <w:p w:rsidR="00622421" w:rsidRDefault="00622421">
      <w:pPr>
        <w:spacing w:line="200" w:lineRule="exact"/>
      </w:pPr>
    </w:p>
    <w:p w:rsidR="00622421" w:rsidRDefault="00622421">
      <w:pPr>
        <w:spacing w:before="15" w:line="200" w:lineRule="exact"/>
      </w:pPr>
    </w:p>
    <w:p w:rsidR="00622421" w:rsidRDefault="00327388">
      <w:pPr>
        <w:spacing w:before="21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5"/>
          <w:w w:val="12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41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0"/>
          <w:w w:val="125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3"/>
          <w:w w:val="116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-9"/>
          <w:w w:val="117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lv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pacing w:val="26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yl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y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4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0"/>
          <w:w w:val="99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en</w:t>
      </w:r>
    </w:p>
    <w:p w:rsidR="00622421" w:rsidRDefault="00327388">
      <w:pPr>
        <w:spacing w:before="55" w:line="278" w:lineRule="auto"/>
        <w:ind w:left="473" w:right="6963" w:firstLine="7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2"/>
          <w:w w:val="111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 xml:space="preserve">n 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0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h</w:t>
      </w:r>
    </w:p>
    <w:p w:rsidR="00622421" w:rsidRDefault="00327388">
      <w:pPr>
        <w:spacing w:before="2" w:line="278" w:lineRule="auto"/>
        <w:ind w:left="113" w:right="3687" w:firstLine="1080"/>
        <w:rPr>
          <w:rFonts w:ascii="Gill Sans MT" w:eastAsia="Gill Sans MT" w:hAnsi="Gill Sans MT" w:cs="Gill Sans MT"/>
          <w:sz w:val="28"/>
          <w:szCs w:val="28"/>
        </w:rPr>
        <w:sectPr w:rsidR="00622421">
          <w:footerReference w:type="default" r:id="rId53"/>
          <w:pgSz w:w="12240" w:h="15840"/>
          <w:pgMar w:top="680" w:right="420" w:bottom="280" w:left="880" w:header="0" w:footer="393" w:gutter="0"/>
          <w:pgNumType w:start="3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D72463"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 w:rsidR="00D724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D72463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 w:rsidR="00D724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p</w:t>
      </w:r>
      <w:r w:rsidR="00D724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a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u</w:t>
      </w:r>
      <w:r w:rsidR="00D72463">
        <w:rPr>
          <w:rFonts w:ascii="Gill Sans MT" w:eastAsia="Gill Sans MT" w:hAnsi="Gill Sans MT" w:cs="Gill Sans MT"/>
          <w:w w:val="110"/>
          <w:sz w:val="28"/>
          <w:szCs w:val="28"/>
        </w:rPr>
        <w:t>re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4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ivi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3"/>
          <w:w w:val="87"/>
          <w:sz w:val="28"/>
          <w:szCs w:val="28"/>
          <w:u w:val="single" w:color="000000"/>
        </w:rPr>
        <w:t>Q</w:t>
      </w:r>
      <w:r>
        <w:rPr>
          <w:rFonts w:ascii="Gill Sans MT" w:eastAsia="Gill Sans MT" w:hAnsi="Gill Sans MT" w:cs="Gill Sans MT"/>
          <w:w w:val="87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0"/>
          <w:w w:val="8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  <w:u w:val="single" w:color="000000"/>
        </w:rPr>
        <w:t>:</w:t>
      </w:r>
      <w:r>
        <w:rPr>
          <w:rFonts w:ascii="Gill Sans MT" w:eastAsia="Gill Sans MT" w:hAnsi="Gill Sans MT" w:cs="Gill Sans MT"/>
          <w:spacing w:val="-33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7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iv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0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7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3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011619">
      <w:pPr>
        <w:spacing w:before="59"/>
        <w:ind w:left="113"/>
        <w:rPr>
          <w:rFonts w:ascii="Gill Sans MT" w:eastAsia="Gill Sans MT" w:hAnsi="Gill Sans MT" w:cs="Gill Sans MT"/>
          <w:sz w:val="28"/>
          <w:szCs w:val="28"/>
        </w:rPr>
      </w:pPr>
      <w:r>
        <w:lastRenderedPageBreak/>
        <w:pict>
          <v:shape id="_x0000_s1064" type="#_x0000_t75" style="position:absolute;left:0;text-align:left;margin-left:68.8pt;margin-top:712.25pt;width:207pt;height:120pt;z-index:-3484;mso-position-horizontal-relative:page;mso-position-vertical-relative:page">
            <v:imagedata r:id="rId54" o:title=""/>
            <w10:wrap anchorx="page" anchory="page"/>
          </v:shape>
        </w:pict>
      </w:r>
      <w:r w:rsidR="00327388"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 w:rsidR="00327388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13"/>
          <w:w w:val="99"/>
          <w:sz w:val="28"/>
          <w:szCs w:val="28"/>
        </w:rPr>
        <w:t>x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spacing w:line="300" w:lineRule="exact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113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2"/>
          <w:w w:val="88"/>
          <w:position w:val="-1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14"/>
          <w:w w:val="123"/>
          <w:position w:val="-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8"/>
          <w:w w:val="113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w w:val="101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3"/>
          <w:w w:val="108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71"/>
          <w:w w:val="111"/>
          <w:position w:val="-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8"/>
          <w:w w:val="113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9"/>
          <w:w w:val="91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29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65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94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"/>
          <w:w w:val="94"/>
          <w:position w:val="-1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6"/>
          <w:w w:val="94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23"/>
          <w:w w:val="94"/>
          <w:position w:val="-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w w:val="94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18"/>
          <w:w w:val="94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9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26"/>
          <w:position w:val="-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91"/>
          <w:position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6"/>
          <w:w w:val="8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91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87"/>
          <w:position w:val="-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3"/>
          <w:w w:val="108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3"/>
          <w:w w:val="108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6"/>
          <w:w w:val="8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91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29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65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04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8"/>
          <w:w w:val="104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04"/>
          <w:position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8"/>
          <w:w w:val="104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7"/>
          <w:w w:val="104"/>
          <w:position w:val="-1"/>
          <w:sz w:val="28"/>
          <w:szCs w:val="28"/>
          <w:u w:val="single" w:color="000000"/>
        </w:rPr>
        <w:t>SS</w:t>
      </w:r>
      <w:r>
        <w:rPr>
          <w:rFonts w:ascii="Gill Sans MT" w:eastAsia="Gill Sans MT" w:hAnsi="Gill Sans MT" w:cs="Gill Sans MT"/>
          <w:spacing w:val="-12"/>
          <w:w w:val="104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7"/>
          <w:w w:val="104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04"/>
          <w:position w:val="-1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1"/>
          <w:w w:val="104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5"/>
          <w:w w:val="97"/>
          <w:position w:val="-1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6"/>
          <w:w w:val="97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7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13"/>
          <w:w w:val="97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w w:val="92"/>
          <w:position w:val="-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8"/>
          <w:w w:val="113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w w:val="101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71"/>
          <w:w w:val="111"/>
          <w:position w:val="-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3"/>
          <w:w w:val="108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9"/>
          <w:w w:val="91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2"/>
          <w:w w:val="9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3"/>
          <w:w w:val="108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6"/>
          <w:w w:val="8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1"/>
          <w:position w:val="-1"/>
          <w:sz w:val="28"/>
          <w:szCs w:val="28"/>
          <w:u w:val="single" w:color="000000"/>
        </w:rPr>
        <w:t>N</w:t>
      </w:r>
    </w:p>
    <w:p w:rsidR="00622421" w:rsidRDefault="00622421">
      <w:pPr>
        <w:spacing w:line="200" w:lineRule="exact"/>
      </w:pPr>
    </w:p>
    <w:p w:rsidR="00622421" w:rsidRDefault="00622421">
      <w:pPr>
        <w:spacing w:before="15" w:line="200" w:lineRule="exact"/>
      </w:pPr>
    </w:p>
    <w:p w:rsidR="00622421" w:rsidRDefault="00327388">
      <w:pPr>
        <w:spacing w:before="21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5"/>
          <w:w w:val="12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41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"/>
          <w:w w:val="113"/>
          <w:sz w:val="28"/>
          <w:szCs w:val="28"/>
          <w:u w:val="single" w:color="000000"/>
        </w:rPr>
        <w:t>q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5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3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45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3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4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3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  <w:u w:val="single" w:color="000000"/>
        </w:rPr>
        <w:t>tt</w:t>
      </w:r>
      <w:r>
        <w:rPr>
          <w:rFonts w:ascii="Gill Sans MT" w:eastAsia="Gill Sans MT" w:hAnsi="Gill Sans MT" w:cs="Gill Sans MT"/>
          <w:spacing w:val="-8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l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3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3"/>
          <w:w w:val="10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0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8" w:line="320" w:lineRule="exact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position w:val="-1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3"/>
          <w:w w:val="45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45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position w:val="-1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-8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"/>
          <w:position w:val="-1"/>
          <w:sz w:val="28"/>
          <w:szCs w:val="28"/>
          <w:u w:val="single" w:color="000000"/>
        </w:rPr>
        <w:t>il</w:t>
      </w:r>
      <w:r>
        <w:rPr>
          <w:rFonts w:ascii="Gill Sans MT" w:eastAsia="Gill Sans MT" w:hAnsi="Gill Sans MT" w:cs="Gill Sans MT"/>
          <w:spacing w:val="-3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24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position w:val="-1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7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7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85"/>
          <w:position w:val="-1"/>
          <w:sz w:val="28"/>
          <w:szCs w:val="28"/>
          <w:u w:val="single" w:color="000000"/>
        </w:rPr>
        <w:t>r</w:t>
      </w:r>
    </w:p>
    <w:p w:rsidR="00622421" w:rsidRDefault="00622421">
      <w:pPr>
        <w:spacing w:line="200" w:lineRule="exact"/>
      </w:pPr>
    </w:p>
    <w:p w:rsidR="00622421" w:rsidRDefault="00622421">
      <w:pPr>
        <w:spacing w:before="18" w:line="200" w:lineRule="exact"/>
      </w:pPr>
    </w:p>
    <w:p w:rsidR="00622421" w:rsidRDefault="00327388">
      <w:pPr>
        <w:spacing w:before="21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327388">
      <w:pPr>
        <w:spacing w:before="5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0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1</w:t>
      </w:r>
      <w:r>
        <w:rPr>
          <w:rFonts w:ascii="Gill Sans MT" w:eastAsia="Gill Sans MT" w:hAnsi="Gill Sans MT" w:cs="Gill Sans MT"/>
          <w:spacing w:val="1"/>
          <w:w w:val="85"/>
          <w:sz w:val="28"/>
          <w:szCs w:val="28"/>
        </w:rPr>
        <w:t>-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4</w:t>
      </w:r>
    </w:p>
    <w:p w:rsidR="00622421" w:rsidRDefault="00327388">
      <w:pPr>
        <w:spacing w:before="5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i</w:t>
      </w:r>
    </w:p>
    <w:p w:rsidR="00622421" w:rsidRDefault="00327388">
      <w:pPr>
        <w:spacing w:before="5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23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2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23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7"/>
          <w:w w:val="1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7"/>
          <w:w w:val="1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6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b</w:t>
      </w:r>
      <w:r w:rsidR="00D72463">
        <w:rPr>
          <w:rFonts w:ascii="Gill Sans MT" w:eastAsia="Gill Sans MT" w:hAnsi="Gill Sans MT" w:cs="Gill Sans MT"/>
          <w:spacing w:val="-9"/>
          <w:w w:val="108"/>
          <w:sz w:val="28"/>
          <w:szCs w:val="28"/>
        </w:rPr>
        <w:t>o</w:t>
      </w:r>
      <w:r w:rsidR="00D72463">
        <w:rPr>
          <w:rFonts w:ascii="Gill Sans MT" w:eastAsia="Gill Sans MT" w:hAnsi="Gill Sans MT" w:cs="Gill Sans MT"/>
          <w:spacing w:val="8"/>
          <w:w w:val="108"/>
          <w:sz w:val="28"/>
          <w:szCs w:val="28"/>
        </w:rPr>
        <w:t>tt</w:t>
      </w:r>
      <w:r w:rsidR="00D72463">
        <w:rPr>
          <w:rFonts w:ascii="Gill Sans MT" w:eastAsia="Gill Sans MT" w:hAnsi="Gill Sans MT" w:cs="Gill Sans MT"/>
          <w:spacing w:val="-9"/>
          <w:w w:val="108"/>
          <w:sz w:val="28"/>
          <w:szCs w:val="28"/>
        </w:rPr>
        <w:t>o</w:t>
      </w:r>
      <w:r w:rsidR="00D72463">
        <w:rPr>
          <w:rFonts w:ascii="Gill Sans MT" w:eastAsia="Gill Sans MT" w:hAnsi="Gill Sans MT" w:cs="Gill Sans MT"/>
          <w:spacing w:val="10"/>
          <w:w w:val="108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8"/>
          <w:w w:val="108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a</w:t>
      </w:r>
      <w:r w:rsidR="00D72463">
        <w:rPr>
          <w:rFonts w:ascii="Gill Sans MT" w:eastAsia="Gill Sans MT" w:hAnsi="Gill Sans MT" w:cs="Gill Sans MT"/>
          <w:w w:val="108"/>
          <w:sz w:val="28"/>
          <w:szCs w:val="28"/>
        </w:rPr>
        <w:t>nd</w:t>
      </w:r>
      <w:r>
        <w:rPr>
          <w:rFonts w:ascii="Gill Sans MT" w:eastAsia="Gill Sans MT" w:hAnsi="Gill Sans MT" w:cs="Gill Sans MT"/>
          <w:spacing w:val="-32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tabs>
          <w:tab w:val="left" w:pos="820"/>
        </w:tabs>
        <w:spacing w:before="52" w:line="278" w:lineRule="auto"/>
        <w:ind w:left="833" w:right="57" w:hanging="360"/>
        <w:rPr>
          <w:rFonts w:ascii="Gill Sans MT" w:eastAsia="Gill Sans MT" w:hAnsi="Gill Sans MT" w:cs="Gill Sans MT"/>
          <w:sz w:val="28"/>
          <w:szCs w:val="28"/>
        </w:rPr>
      </w:pPr>
      <w:r>
        <w:rPr>
          <w:sz w:val="28"/>
          <w:szCs w:val="28"/>
        </w:rPr>
        <w:tab/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0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4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0"/>
          <w:w w:val="127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 w:rsidR="00D724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D724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25"/>
          <w:w w:val="113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p</w:t>
      </w:r>
      <w:r w:rsidR="00D724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l</w:t>
      </w:r>
      <w:r w:rsidR="00D72463"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a</w:t>
      </w:r>
      <w:r w:rsidR="00D72463">
        <w:rPr>
          <w:rFonts w:ascii="Gill Sans MT" w:eastAsia="Gill Sans MT" w:hAnsi="Gill Sans MT" w:cs="Gill Sans MT"/>
          <w:w w:val="110"/>
          <w:sz w:val="28"/>
          <w:szCs w:val="28"/>
        </w:rPr>
        <w:t>ce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3"/>
          <w:w w:val="114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2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1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 w:rsidR="00D72463">
        <w:rPr>
          <w:rFonts w:ascii="Gill Sans MT" w:eastAsia="Gill Sans MT" w:hAnsi="Gill Sans MT" w:cs="Gill Sans MT"/>
          <w:spacing w:val="-1"/>
          <w:w w:val="120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4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03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622421">
      <w:pPr>
        <w:spacing w:before="7" w:line="160" w:lineRule="exact"/>
        <w:rPr>
          <w:sz w:val="17"/>
          <w:szCs w:val="17"/>
        </w:rPr>
      </w:pPr>
    </w:p>
    <w:p w:rsidR="00622421" w:rsidRDefault="00622421">
      <w:pPr>
        <w:spacing w:line="200" w:lineRule="exact"/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i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0"/>
          <w:w w:val="119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2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b</w:t>
      </w:r>
      <w:r w:rsidR="00D72463">
        <w:rPr>
          <w:rFonts w:ascii="Gill Sans MT" w:eastAsia="Gill Sans MT" w:hAnsi="Gill Sans MT" w:cs="Gill Sans MT"/>
          <w:spacing w:val="-9"/>
          <w:w w:val="108"/>
          <w:sz w:val="28"/>
          <w:szCs w:val="28"/>
        </w:rPr>
        <w:t>o</w:t>
      </w:r>
      <w:r w:rsidR="00D72463">
        <w:rPr>
          <w:rFonts w:ascii="Gill Sans MT" w:eastAsia="Gill Sans MT" w:hAnsi="Gill Sans MT" w:cs="Gill Sans MT"/>
          <w:spacing w:val="8"/>
          <w:w w:val="108"/>
          <w:sz w:val="28"/>
          <w:szCs w:val="28"/>
        </w:rPr>
        <w:t>tt</w:t>
      </w:r>
      <w:r w:rsidR="00D72463">
        <w:rPr>
          <w:rFonts w:ascii="Gill Sans MT" w:eastAsia="Gill Sans MT" w:hAnsi="Gill Sans MT" w:cs="Gill Sans MT"/>
          <w:spacing w:val="-9"/>
          <w:w w:val="108"/>
          <w:sz w:val="28"/>
          <w:szCs w:val="28"/>
        </w:rPr>
        <w:t>o</w:t>
      </w:r>
      <w:r w:rsidR="00D72463">
        <w:rPr>
          <w:rFonts w:ascii="Gill Sans MT" w:eastAsia="Gill Sans MT" w:hAnsi="Gill Sans MT" w:cs="Gill Sans MT"/>
          <w:spacing w:val="10"/>
          <w:w w:val="108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8"/>
          <w:w w:val="108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a</w:t>
      </w:r>
      <w:r w:rsidR="00D72463">
        <w:rPr>
          <w:rFonts w:ascii="Gill Sans MT" w:eastAsia="Gill Sans MT" w:hAnsi="Gill Sans MT" w:cs="Gill Sans MT"/>
          <w:w w:val="108"/>
          <w:sz w:val="28"/>
          <w:szCs w:val="28"/>
        </w:rPr>
        <w:t>nd</w:t>
      </w:r>
      <w:r>
        <w:rPr>
          <w:rFonts w:ascii="Gill Sans MT" w:eastAsia="Gill Sans MT" w:hAnsi="Gill Sans MT" w:cs="Gill Sans MT"/>
          <w:spacing w:val="-32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0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6"/>
          <w:w w:val="108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4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3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4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 w:rsidR="00D724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D724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12"/>
          <w:sz w:val="28"/>
          <w:szCs w:val="28"/>
        </w:rPr>
        <w:t>. then</w:t>
      </w:r>
      <w:r>
        <w:rPr>
          <w:rFonts w:ascii="Gill Sans MT" w:eastAsia="Gill Sans MT" w:hAnsi="Gill Sans MT" w:cs="Gill Sans MT"/>
          <w:spacing w:val="3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p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i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4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5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0"/>
          <w:w w:val="119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2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5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 w:rsidR="00D724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D724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p</w:t>
      </w:r>
      <w:r w:rsidR="00D724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l</w:t>
      </w:r>
      <w:r w:rsidR="00D72463"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a</w:t>
      </w:r>
      <w:r w:rsidR="00D72463">
        <w:rPr>
          <w:rFonts w:ascii="Gill Sans MT" w:eastAsia="Gill Sans MT" w:hAnsi="Gill Sans MT" w:cs="Gill Sans MT"/>
          <w:w w:val="110"/>
          <w:sz w:val="28"/>
          <w:szCs w:val="28"/>
        </w:rPr>
        <w:t>ce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 w:rsidR="00D724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D724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1"/>
          <w:w w:val="89"/>
          <w:sz w:val="28"/>
          <w:szCs w:val="28"/>
        </w:rPr>
        <w:t>,</w:t>
      </w:r>
      <w:r w:rsidR="00D724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a</w:t>
      </w:r>
      <w:r w:rsidR="00D72463">
        <w:rPr>
          <w:rFonts w:ascii="Gill Sans MT" w:eastAsia="Gill Sans MT" w:hAnsi="Gill Sans MT" w:cs="Gill Sans MT"/>
          <w:w w:val="85"/>
          <w:sz w:val="28"/>
          <w:szCs w:val="28"/>
        </w:rPr>
        <w:t>ir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v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4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7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2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5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4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21"/>
          <w:w w:val="113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5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spacing w:line="278" w:lineRule="auto"/>
        <w:ind w:left="113" w:right="2805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2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ill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76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0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10"/>
          <w:w w:val="110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4"/>
          <w:w w:val="11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26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ed</w:t>
      </w:r>
      <w:r>
        <w:rPr>
          <w:rFonts w:ascii="Gill Sans MT" w:eastAsia="Gill Sans MT" w:hAnsi="Gill Sans MT" w:cs="Gill Sans MT"/>
          <w:spacing w:val="4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76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10"/>
          <w:w w:val="110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8"/>
          <w:w w:val="110"/>
          <w:sz w:val="28"/>
          <w:szCs w:val="28"/>
          <w:u w:val="single" w:color="000000"/>
        </w:rPr>
        <w:t>k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2"/>
          <w:w w:val="11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 xml:space="preserve">)   </w:t>
      </w:r>
      <w:r>
        <w:rPr>
          <w:rFonts w:ascii="Gill Sans MT" w:eastAsia="Gill Sans MT" w:hAnsi="Gill Sans MT" w:cs="Gill Sans MT"/>
          <w:spacing w:val="76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4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4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5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5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-13"/>
          <w:sz w:val="28"/>
          <w:szCs w:val="28"/>
        </w:rPr>
        <w:t>x</w:t>
      </w:r>
      <w:r w:rsidR="00D72463"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 w:rsidR="00D72463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 w:rsidR="00D72463"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 w:rsidR="00D72463">
        <w:rPr>
          <w:rFonts w:ascii="Gill Sans MT" w:eastAsia="Gill Sans MT" w:hAnsi="Gill Sans MT" w:cs="Gill Sans MT"/>
          <w:sz w:val="28"/>
          <w:szCs w:val="28"/>
        </w:rPr>
        <w:t xml:space="preserve">t </w:t>
      </w:r>
      <w:r w:rsidR="00D72463">
        <w:rPr>
          <w:rFonts w:ascii="Gill Sans MT" w:eastAsia="Gill Sans MT" w:hAnsi="Gill Sans MT" w:cs="Gill Sans MT"/>
          <w:spacing w:val="7"/>
          <w:sz w:val="28"/>
          <w:szCs w:val="28"/>
        </w:rPr>
        <w:t>above</w:t>
      </w:r>
      <w:r>
        <w:rPr>
          <w:rFonts w:ascii="Gill Sans MT" w:eastAsia="Gill Sans MT" w:hAnsi="Gill Sans MT" w:cs="Gill Sans MT"/>
          <w:spacing w:val="-4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w w:val="99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4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il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2" w:line="300" w:lineRule="exact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131"/>
          <w:position w:val="-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position w:val="-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position w:val="-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position w:val="-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position w:val="-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position w:val="-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position w:val="-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position w:val="-1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5" w:line="260" w:lineRule="exact"/>
        <w:rPr>
          <w:sz w:val="26"/>
          <w:szCs w:val="26"/>
        </w:rPr>
      </w:pPr>
    </w:p>
    <w:p w:rsidR="00622421" w:rsidRDefault="00327388">
      <w:pPr>
        <w:spacing w:before="27"/>
        <w:ind w:right="174"/>
        <w:jc w:val="right"/>
        <w:rPr>
          <w:rFonts w:ascii="Gill Sans MT" w:eastAsia="Gill Sans MT" w:hAnsi="Gill Sans MT" w:cs="Gill Sans MT"/>
          <w:sz w:val="24"/>
          <w:szCs w:val="24"/>
        </w:rPr>
        <w:sectPr w:rsidR="00622421">
          <w:footerReference w:type="default" r:id="rId55"/>
          <w:pgSz w:w="12240" w:h="15840"/>
          <w:pgMar w:top="660" w:right="360" w:bottom="280" w:left="880" w:header="0" w:footer="0" w:gutter="0"/>
          <w:cols w:space="720"/>
        </w:sectPr>
      </w:pPr>
      <w:r>
        <w:rPr>
          <w:rFonts w:ascii="Gill Sans MT" w:eastAsia="Gill Sans MT" w:hAnsi="Gill Sans MT" w:cs="Gill Sans MT"/>
          <w:w w:val="112"/>
          <w:sz w:val="24"/>
          <w:szCs w:val="24"/>
        </w:rPr>
        <w:t>31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1" w:line="280" w:lineRule="exact"/>
        <w:rPr>
          <w:sz w:val="28"/>
          <w:szCs w:val="28"/>
        </w:rPr>
      </w:pPr>
    </w:p>
    <w:p w:rsidR="00622421" w:rsidRDefault="00327388">
      <w:pPr>
        <w:spacing w:before="21"/>
        <w:ind w:left="18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)</w:t>
      </w:r>
      <w:r>
        <w:rPr>
          <w:rFonts w:ascii="Gill Sans MT" w:eastAsia="Gill Sans MT" w:hAnsi="Gill Sans MT" w:cs="Gill Sans MT"/>
          <w:spacing w:val="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10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4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09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5"/>
          <w:w w:val="109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2"/>
          <w:w w:val="109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en</w:t>
      </w:r>
      <w:r>
        <w:rPr>
          <w:rFonts w:ascii="Gill Sans MT" w:eastAsia="Gill Sans MT" w:hAnsi="Gill Sans MT" w:cs="Gill Sans MT"/>
          <w:spacing w:val="-11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er</w:t>
      </w:r>
      <w:r>
        <w:rPr>
          <w:rFonts w:ascii="Gill Sans MT" w:eastAsia="Gill Sans MT" w:hAnsi="Gill Sans MT" w:cs="Gill Sans MT"/>
          <w:spacing w:val="5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0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011619">
      <w:pPr>
        <w:spacing w:before="61"/>
        <w:ind w:left="841"/>
      </w:pPr>
      <w:r>
        <w:pict>
          <v:shape id="_x0000_i1042" type="#_x0000_t75" style="width:180pt;height:119.05pt">
            <v:imagedata r:id="rId56" o:title=""/>
          </v:shape>
        </w:pict>
      </w:r>
    </w:p>
    <w:p w:rsidR="00622421" w:rsidRDefault="00622421">
      <w:pPr>
        <w:spacing w:before="4" w:line="120" w:lineRule="exact"/>
        <w:rPr>
          <w:sz w:val="12"/>
          <w:szCs w:val="12"/>
        </w:rPr>
      </w:pPr>
    </w:p>
    <w:p w:rsidR="00622421" w:rsidRDefault="00327388">
      <w:pPr>
        <w:spacing w:line="278" w:lineRule="auto"/>
        <w:ind w:left="113" w:right="222" w:firstLine="2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-13"/>
          <w:sz w:val="28"/>
          <w:szCs w:val="28"/>
        </w:rPr>
        <w:t>x</w:t>
      </w:r>
      <w:r w:rsidR="00D72463"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 w:rsidR="00D72463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 w:rsidR="00D72463"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 w:rsidR="00D72463">
        <w:rPr>
          <w:rFonts w:ascii="Gill Sans MT" w:eastAsia="Gill Sans MT" w:hAnsi="Gill Sans MT" w:cs="Gill Sans MT"/>
          <w:sz w:val="28"/>
          <w:szCs w:val="28"/>
        </w:rPr>
        <w:t xml:space="preserve">t </w:t>
      </w:r>
      <w:r w:rsidR="00D72463">
        <w:rPr>
          <w:rFonts w:ascii="Gill Sans MT" w:eastAsia="Gill Sans MT" w:hAnsi="Gill Sans MT" w:cs="Gill Sans MT"/>
          <w:spacing w:val="7"/>
          <w:sz w:val="28"/>
          <w:szCs w:val="28"/>
        </w:rPr>
        <w:t>above</w:t>
      </w:r>
      <w:r>
        <w:rPr>
          <w:rFonts w:ascii="Gill Sans MT" w:eastAsia="Gill Sans MT" w:hAnsi="Gill Sans MT" w:cs="Gill Sans MT"/>
          <w:spacing w:val="-4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4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il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)</w:t>
      </w:r>
      <w:r>
        <w:rPr>
          <w:rFonts w:ascii="Gill Sans MT" w:eastAsia="Gill Sans MT" w:hAnsi="Gill Sans MT" w:cs="Gill Sans MT"/>
          <w:spacing w:val="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10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4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er</w:t>
      </w:r>
      <w:r>
        <w:rPr>
          <w:rFonts w:ascii="Gill Sans MT" w:eastAsia="Gill Sans MT" w:hAnsi="Gill Sans MT" w:cs="Gill Sans MT"/>
          <w:spacing w:val="5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0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before="9" w:line="100" w:lineRule="exact"/>
        <w:rPr>
          <w:sz w:val="10"/>
          <w:szCs w:val="10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011619">
      <w:pPr>
        <w:spacing w:line="278" w:lineRule="auto"/>
        <w:ind w:left="113" w:right="52" w:firstLine="140"/>
        <w:rPr>
          <w:rFonts w:ascii="Gill Sans MT" w:eastAsia="Gill Sans MT" w:hAnsi="Gill Sans MT" w:cs="Gill Sans MT"/>
          <w:sz w:val="28"/>
          <w:szCs w:val="28"/>
        </w:rPr>
      </w:pPr>
      <w:r>
        <w:pict>
          <v:shape id="_x0000_s1062" type="#_x0000_t202" style="position:absolute;left:0;text-align:left;margin-left:113.4pt;margin-top:-70.55pt;width:183.8pt;height:105pt;z-index:-3483;mso-position-horizontal-relative:page" filled="f" stroked="f">
            <v:textbox inset="0,0,0,0">
              <w:txbxContent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before="11" w:line="200" w:lineRule="exact"/>
                  </w:pPr>
                </w:p>
                <w:p w:rsidR="00327388" w:rsidRDefault="00327388">
                  <w:pPr>
                    <w:ind w:left="38" w:right="-62"/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</w:pPr>
                  <w:r>
                    <w:rPr>
                      <w:rFonts w:ascii="Gill Sans MT" w:eastAsia="Gill Sans MT" w:hAnsi="Gill Sans MT" w:cs="Gill Sans MT"/>
                      <w:spacing w:val="20"/>
                      <w:sz w:val="28"/>
                      <w:szCs w:val="28"/>
                    </w:rPr>
                    <w:t>r</w:t>
                  </w:r>
                  <w:r>
                    <w:rPr>
                      <w:rFonts w:ascii="Gill Sans MT" w:eastAsia="Gill Sans MT" w:hAnsi="Gill Sans MT" w:cs="Gill Sans MT"/>
                      <w:spacing w:val="2"/>
                      <w:sz w:val="28"/>
                      <w:szCs w:val="28"/>
                    </w:rPr>
                    <w:t>i</w:t>
                  </w:r>
                  <w:r>
                    <w:rPr>
                      <w:rFonts w:ascii="Gill Sans MT" w:eastAsia="Gill Sans MT" w:hAnsi="Gill Sans MT" w:cs="Gill Sans MT"/>
                      <w:spacing w:val="-61"/>
                      <w:sz w:val="28"/>
                      <w:szCs w:val="28"/>
                    </w:rPr>
                    <w:t>m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-6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  <w:t xml:space="preserve">t </w:t>
                  </w:r>
                  <w:r>
                    <w:rPr>
                      <w:rFonts w:ascii="Gill Sans MT" w:eastAsia="Gill Sans MT" w:hAnsi="Gill Sans MT" w:cs="Gill Sans MT"/>
                      <w:spacing w:val="59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-8"/>
                      <w:w w:val="117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spacing w:val="-7"/>
                      <w:w w:val="117"/>
                      <w:sz w:val="28"/>
                      <w:szCs w:val="28"/>
                    </w:rPr>
                    <w:t>b</w:t>
                  </w:r>
                  <w:r>
                    <w:rPr>
                      <w:rFonts w:ascii="Gill Sans MT" w:eastAsia="Gill Sans MT" w:hAnsi="Gill Sans MT" w:cs="Gill Sans MT"/>
                      <w:spacing w:val="-9"/>
                      <w:w w:val="117"/>
                      <w:sz w:val="28"/>
                      <w:szCs w:val="28"/>
                    </w:rPr>
                    <w:t>o</w:t>
                  </w:r>
                  <w:r>
                    <w:rPr>
                      <w:rFonts w:ascii="Gill Sans MT" w:eastAsia="Gill Sans MT" w:hAnsi="Gill Sans MT" w:cs="Gill Sans MT"/>
                      <w:spacing w:val="2"/>
                      <w:w w:val="117"/>
                      <w:sz w:val="28"/>
                      <w:szCs w:val="28"/>
                    </w:rPr>
                    <w:t>v</w:t>
                  </w:r>
                  <w:r>
                    <w:rPr>
                      <w:rFonts w:ascii="Gill Sans MT" w:eastAsia="Gill Sans MT" w:hAnsi="Gill Sans MT" w:cs="Gill Sans MT"/>
                      <w:w w:val="117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40"/>
                      <w:w w:val="117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w w:val="117"/>
                      <w:sz w:val="28"/>
                      <w:szCs w:val="28"/>
                    </w:rPr>
                    <w:t>h</w:t>
                  </w:r>
                  <w:r>
                    <w:rPr>
                      <w:rFonts w:ascii="Gill Sans MT" w:eastAsia="Gill Sans MT" w:hAnsi="Gill Sans MT" w:cs="Gill Sans MT"/>
                      <w:spacing w:val="-8"/>
                      <w:w w:val="117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w w:val="117"/>
                      <w:sz w:val="28"/>
                      <w:szCs w:val="28"/>
                    </w:rPr>
                    <w:t>s</w:t>
                  </w:r>
                  <w:r>
                    <w:rPr>
                      <w:rFonts w:ascii="Gill Sans MT" w:eastAsia="Gill Sans MT" w:hAnsi="Gill Sans MT" w:cs="Gill Sans MT"/>
                      <w:spacing w:val="89"/>
                      <w:w w:val="117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-12"/>
                      <w:w w:val="104"/>
                      <w:sz w:val="28"/>
                      <w:szCs w:val="28"/>
                    </w:rPr>
                    <w:t>w</w:t>
                  </w:r>
                  <w:r>
                    <w:rPr>
                      <w:rFonts w:ascii="Gill Sans MT" w:eastAsia="Gill Sans MT" w:hAnsi="Gill Sans MT" w:cs="Gill Sans MT"/>
                      <w:spacing w:val="-7"/>
                      <w:w w:val="127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spacing w:val="7"/>
                      <w:w w:val="98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w w:val="110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20"/>
                      <w:w w:val="85"/>
                      <w:sz w:val="28"/>
                      <w:szCs w:val="28"/>
                    </w:rPr>
                    <w:t>r</w:t>
                  </w:r>
                  <w:r>
                    <w:rPr>
                      <w:rFonts w:ascii="Gill Sans MT" w:eastAsia="Gill Sans MT" w:hAnsi="Gill Sans MT" w:cs="Gill Sans MT"/>
                      <w:w w:val="89"/>
                      <w:sz w:val="28"/>
                      <w:szCs w:val="28"/>
                    </w:rPr>
                    <w:t>,</w:t>
                  </w:r>
                  <w:r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1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-8"/>
                      <w:w w:val="103"/>
                      <w:sz w:val="28"/>
                      <w:szCs w:val="28"/>
                    </w:rPr>
                    <w:t>o</w:t>
                  </w:r>
                  <w:r>
                    <w:rPr>
                      <w:rFonts w:ascii="Gill Sans MT" w:eastAsia="Gill Sans MT" w:hAnsi="Gill Sans MT" w:cs="Gill Sans MT"/>
                      <w:w w:val="99"/>
                      <w:sz w:val="28"/>
                      <w:szCs w:val="28"/>
                    </w:rPr>
                    <w:t>x</w:t>
                  </w:r>
                </w:p>
              </w:txbxContent>
            </v:textbox>
            <w10:wrap anchorx="page"/>
          </v:shape>
        </w:pict>
      </w:r>
      <w:r>
        <w:pict>
          <v:shape id="_x0000_s1061" type="#_x0000_t75" style="position:absolute;left:0;text-align:left;margin-left:113.4pt;margin-top:-70.55pt;width:181pt;height:105pt;z-index:-3481;mso-position-horizontal-relative:page">
            <v:imagedata r:id="rId57" o:title=""/>
            <w10:wrap anchorx="page"/>
          </v:shape>
        </w:pict>
      </w:r>
      <w:r w:rsidR="00327388"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z w:val="28"/>
          <w:szCs w:val="28"/>
        </w:rPr>
        <w:t xml:space="preserve">he </w:t>
      </w:r>
      <w:r w:rsidR="00327388">
        <w:rPr>
          <w:rFonts w:ascii="Gill Sans MT" w:eastAsia="Gill Sans MT" w:hAnsi="Gill Sans MT" w:cs="Gill Sans MT"/>
          <w:spacing w:val="31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-13"/>
          <w:sz w:val="28"/>
          <w:szCs w:val="28"/>
        </w:rPr>
        <w:t>x</w:t>
      </w:r>
      <w:r w:rsidR="00327388"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 w:rsidR="00327388">
        <w:rPr>
          <w:rFonts w:ascii="Gill Sans MT" w:eastAsia="Gill Sans MT" w:hAnsi="Gill Sans MT" w:cs="Gill Sans MT"/>
          <w:sz w:val="28"/>
          <w:szCs w:val="28"/>
        </w:rPr>
        <w:t xml:space="preserve">e                                              </w:t>
      </w:r>
      <w:r w:rsidR="00327388"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y</w:t>
      </w:r>
      <w:r w:rsidR="00327388"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w w:val="114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75"/>
          <w:w w:val="114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 w:rsidR="00327388"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z w:val="28"/>
          <w:szCs w:val="28"/>
        </w:rPr>
        <w:t>h</w:t>
      </w:r>
      <w:r w:rsidR="00327388"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 w:rsidR="00327388">
        <w:rPr>
          <w:rFonts w:ascii="Gill Sans MT" w:eastAsia="Gill Sans MT" w:hAnsi="Gill Sans MT" w:cs="Gill Sans MT"/>
          <w:sz w:val="28"/>
          <w:szCs w:val="28"/>
        </w:rPr>
        <w:t xml:space="preserve">t </w:t>
      </w:r>
      <w:r w:rsidR="00327388">
        <w:rPr>
          <w:rFonts w:ascii="Gill Sans MT" w:eastAsia="Gill Sans MT" w:hAnsi="Gill Sans MT" w:cs="Gill Sans MT"/>
          <w:spacing w:val="59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327388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 w:rsidR="00327388">
        <w:rPr>
          <w:rFonts w:ascii="Gill Sans MT" w:eastAsia="Gill Sans MT" w:hAnsi="Gill Sans MT" w:cs="Gill Sans MT"/>
          <w:w w:val="120"/>
          <w:sz w:val="28"/>
          <w:szCs w:val="28"/>
        </w:rPr>
        <w:t>.</w:t>
      </w:r>
      <w:r w:rsidR="00327388">
        <w:rPr>
          <w:rFonts w:ascii="Gill Sans MT" w:eastAsia="Gill Sans MT" w:hAnsi="Gill Sans MT" w:cs="Gill Sans MT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w w:val="114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69"/>
          <w:w w:val="114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sz w:val="28"/>
          <w:szCs w:val="28"/>
        </w:rPr>
        <w:t xml:space="preserve">he </w:t>
      </w:r>
      <w:r w:rsidR="00D72463">
        <w:rPr>
          <w:rFonts w:ascii="Gill Sans MT" w:eastAsia="Gill Sans MT" w:hAnsi="Gill Sans MT" w:cs="Gill Sans MT"/>
          <w:spacing w:val="33"/>
          <w:sz w:val="28"/>
          <w:szCs w:val="28"/>
        </w:rPr>
        <w:t>seeds</w:t>
      </w:r>
      <w:r w:rsidR="00327388">
        <w:rPr>
          <w:rFonts w:ascii="Gill Sans MT" w:eastAsia="Gill Sans MT" w:hAnsi="Gill Sans MT" w:cs="Gill Sans MT"/>
          <w:spacing w:val="69"/>
          <w:w w:val="119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 w:rsidR="00327388">
        <w:rPr>
          <w:rFonts w:ascii="Gill Sans MT" w:eastAsia="Gill Sans MT" w:hAnsi="Gill Sans MT" w:cs="Gill Sans MT"/>
          <w:spacing w:val="2"/>
          <w:sz w:val="28"/>
          <w:szCs w:val="28"/>
        </w:rPr>
        <w:t>il</w:t>
      </w:r>
      <w:r w:rsidR="00327388">
        <w:rPr>
          <w:rFonts w:ascii="Gill Sans MT" w:eastAsia="Gill Sans MT" w:hAnsi="Gill Sans MT" w:cs="Gill Sans MT"/>
          <w:sz w:val="28"/>
          <w:szCs w:val="28"/>
        </w:rPr>
        <w:t xml:space="preserve">l </w:t>
      </w:r>
      <w:r w:rsidR="00327388">
        <w:rPr>
          <w:rFonts w:ascii="Gill Sans MT" w:eastAsia="Gill Sans MT" w:hAnsi="Gill Sans MT" w:cs="Gill Sans MT"/>
          <w:spacing w:val="38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w w:val="98"/>
          <w:sz w:val="28"/>
          <w:szCs w:val="28"/>
        </w:rPr>
        <w:t xml:space="preserve">t </w:t>
      </w:r>
      <w:r w:rsidR="00327388"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 xml:space="preserve">)    </w:t>
      </w:r>
      <w:r>
        <w:rPr>
          <w:rFonts w:ascii="Gill Sans MT" w:eastAsia="Gill Sans MT" w:hAnsi="Gill Sans MT" w:cs="Gill Sans MT"/>
          <w:spacing w:val="4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4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5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15" w:line="220" w:lineRule="exact"/>
        <w:rPr>
          <w:sz w:val="22"/>
          <w:szCs w:val="22"/>
        </w:rPr>
      </w:pPr>
    </w:p>
    <w:p w:rsidR="00622421" w:rsidRDefault="00011619">
      <w:pPr>
        <w:spacing w:line="740" w:lineRule="atLeast"/>
        <w:ind w:left="113" w:right="740" w:firstLine="210"/>
        <w:rPr>
          <w:rFonts w:ascii="Gill Sans MT" w:eastAsia="Gill Sans MT" w:hAnsi="Gill Sans MT" w:cs="Gill Sans MT"/>
          <w:sz w:val="28"/>
          <w:szCs w:val="28"/>
        </w:rPr>
      </w:pPr>
      <w:r>
        <w:pict>
          <v:shape id="_x0000_s1060" type="#_x0000_t75" style="position:absolute;left:0;text-align:left;margin-left:86.05pt;margin-top:-108.7pt;width:179.35pt;height:123.75pt;z-index:-3482;mso-position-horizontal-relative:page">
            <v:imagedata r:id="rId58" o:title=""/>
            <w10:wrap anchorx="page"/>
          </v:shape>
        </w:pict>
      </w:r>
      <w:r w:rsidR="00327388"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z w:val="28"/>
          <w:szCs w:val="28"/>
        </w:rPr>
        <w:t>he</w:t>
      </w:r>
      <w:r w:rsidR="00327388"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-13"/>
          <w:sz w:val="28"/>
          <w:szCs w:val="28"/>
        </w:rPr>
        <w:t>x</w:t>
      </w:r>
      <w:r w:rsidR="00327388"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 w:rsidR="00327388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 w:rsidR="00327388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z w:val="28"/>
          <w:szCs w:val="28"/>
        </w:rPr>
        <w:t xml:space="preserve">t 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b</w:t>
      </w:r>
      <w:r w:rsidR="00327388"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v</w:t>
      </w:r>
      <w:r w:rsidR="00327388"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-40"/>
          <w:w w:val="115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 w:rsidR="00327388"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 w:rsidR="00327388"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14"/>
          <w:w w:val="110"/>
          <w:sz w:val="28"/>
          <w:szCs w:val="28"/>
        </w:rPr>
        <w:t>x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y</w:t>
      </w:r>
      <w:r w:rsidR="00327388">
        <w:rPr>
          <w:rFonts w:ascii="Gill Sans MT" w:eastAsia="Gill Sans MT" w:hAnsi="Gill Sans MT" w:cs="Gill Sans MT"/>
          <w:spacing w:val="-15"/>
          <w:w w:val="110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22"/>
          <w:w w:val="110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327388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 w:rsidR="00327388">
        <w:rPr>
          <w:rFonts w:ascii="Gill Sans MT" w:eastAsia="Gill Sans MT" w:hAnsi="Gill Sans MT" w:cs="Gill Sans MT"/>
          <w:w w:val="120"/>
          <w:sz w:val="28"/>
          <w:szCs w:val="28"/>
        </w:rPr>
        <w:t>.</w:t>
      </w:r>
      <w:r w:rsidR="00327388"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w w:val="114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25"/>
          <w:w w:val="114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z w:val="28"/>
          <w:szCs w:val="28"/>
        </w:rPr>
        <w:t>he</w:t>
      </w:r>
      <w:r w:rsidR="00327388"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ee</w:t>
      </w:r>
      <w:r w:rsidR="00327388"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spacing w:val="-26"/>
          <w:w w:val="119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 w:rsidR="00327388">
        <w:rPr>
          <w:rFonts w:ascii="Gill Sans MT" w:eastAsia="Gill Sans MT" w:hAnsi="Gill Sans MT" w:cs="Gill Sans MT"/>
          <w:spacing w:val="2"/>
          <w:sz w:val="28"/>
          <w:szCs w:val="28"/>
        </w:rPr>
        <w:t>il</w:t>
      </w:r>
      <w:r w:rsidR="00327388">
        <w:rPr>
          <w:rFonts w:ascii="Gill Sans MT" w:eastAsia="Gill Sans MT" w:hAnsi="Gill Sans MT" w:cs="Gill Sans MT"/>
          <w:sz w:val="28"/>
          <w:szCs w:val="28"/>
        </w:rPr>
        <w:t>l</w:t>
      </w:r>
      <w:r w:rsidR="00327388"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 w:rsidR="00327388"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1"/>
          <w:w w:val="110"/>
          <w:sz w:val="28"/>
          <w:szCs w:val="28"/>
        </w:rPr>
        <w:t>B</w:t>
      </w:r>
      <w:r w:rsidR="00327388">
        <w:rPr>
          <w:rFonts w:ascii="Gill Sans MT" w:eastAsia="Gill Sans MT" w:hAnsi="Gill Sans MT" w:cs="Gill Sans MT"/>
          <w:spacing w:val="7"/>
          <w:w w:val="129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-7"/>
          <w:w w:val="105"/>
          <w:sz w:val="28"/>
          <w:szCs w:val="28"/>
        </w:rPr>
        <w:t>V</w:t>
      </w:r>
      <w:r w:rsidR="00327388"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w w:val="91"/>
          <w:sz w:val="28"/>
          <w:szCs w:val="28"/>
        </w:rPr>
        <w:t>N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3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5"/>
          <w:w w:val="12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9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0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59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3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0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  <w:sectPr w:rsidR="00622421">
          <w:footerReference w:type="default" r:id="rId59"/>
          <w:pgSz w:w="12240" w:h="15840"/>
          <w:pgMar w:top="1480" w:right="380" w:bottom="280" w:left="880" w:header="0" w:footer="727" w:gutter="0"/>
          <w:pgNumType w:start="32"/>
          <w:cols w:space="720"/>
        </w:sectPr>
      </w:pPr>
      <w:r>
        <w:rPr>
          <w:rFonts w:ascii="Gill Sans MT" w:eastAsia="Gill Sans MT" w:hAnsi="Gill Sans MT" w:cs="Gill Sans MT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25"/>
          <w:w w:val="9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II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N</w:t>
      </w:r>
    </w:p>
    <w:p w:rsidR="00622421" w:rsidRDefault="00327388">
      <w:pPr>
        <w:spacing w:before="41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5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 xml:space="preserve">e </w:t>
      </w:r>
      <w:r>
        <w:rPr>
          <w:rFonts w:ascii="Gill Sans MT" w:eastAsia="Gill Sans MT" w:hAnsi="Gill Sans MT" w:cs="Gill Sans MT"/>
          <w:spacing w:val="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3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8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8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8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8"/>
          <w:w w:val="112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eed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ili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08"/>
          <w:sz w:val="28"/>
          <w:szCs w:val="28"/>
          <w:u w:val="single" w:color="000000"/>
        </w:rPr>
        <w:t>y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4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ili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4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3"/>
          <w:w w:val="114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52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2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4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16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4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9"/>
          <w:sz w:val="28"/>
          <w:szCs w:val="28"/>
        </w:rPr>
        <w:t>S</w:t>
      </w:r>
    </w:p>
    <w:p w:rsidR="00622421" w:rsidRDefault="00327388">
      <w:pPr>
        <w:spacing w:before="52" w:line="278" w:lineRule="auto"/>
        <w:ind w:left="113" w:right="69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1"/>
          <w:w w:val="115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8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7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2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57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Q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4"/>
          <w:w w:val="113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8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spacing w:before="5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8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1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9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9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9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q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0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0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eed</w:t>
      </w:r>
      <w:r>
        <w:rPr>
          <w:rFonts w:ascii="Gill Sans MT" w:eastAsia="Gill Sans MT" w:hAnsi="Gill Sans MT" w:cs="Gill Sans MT"/>
          <w:spacing w:val="-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 w:line="278" w:lineRule="auto"/>
        <w:ind w:left="113" w:right="5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2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0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n 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1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114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 xml:space="preserve">e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2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3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w w:val="9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5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2"/>
          <w:w w:val="9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A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8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8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11"/>
          <w:w w:val="8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w w:val="99"/>
          <w:sz w:val="28"/>
          <w:szCs w:val="28"/>
        </w:rPr>
        <w:t>Y</w:t>
      </w:r>
    </w:p>
    <w:p w:rsidR="00622421" w:rsidRDefault="00327388">
      <w:pPr>
        <w:spacing w:before="52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hy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1"/>
          <w:w w:val="108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0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6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 w:line="300" w:lineRule="exact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94"/>
          <w:position w:val="-1"/>
          <w:sz w:val="28"/>
          <w:szCs w:val="28"/>
          <w:u w:val="single" w:color="000000"/>
        </w:rPr>
        <w:t>EN</w:t>
      </w:r>
      <w:r>
        <w:rPr>
          <w:rFonts w:ascii="Gill Sans MT" w:eastAsia="Gill Sans MT" w:hAnsi="Gill Sans MT" w:cs="Gill Sans MT"/>
          <w:w w:val="94"/>
          <w:position w:val="-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4"/>
          <w:w w:val="94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6"/>
          <w:w w:val="94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4"/>
          <w:position w:val="-1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3"/>
          <w:w w:val="94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8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4"/>
          <w:w w:val="123"/>
          <w:position w:val="-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3"/>
          <w:w w:val="108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91"/>
          <w:position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73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01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8"/>
          <w:w w:val="113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w w:val="105"/>
          <w:position w:val="-1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-3"/>
          <w:w w:val="108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7"/>
          <w:w w:val="129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3"/>
          <w:w w:val="108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6"/>
          <w:w w:val="8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1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82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8"/>
          <w:w w:val="113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2"/>
          <w:w w:val="88"/>
          <w:position w:val="-1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8"/>
          <w:w w:val="113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w w:val="101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91"/>
          <w:position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3"/>
          <w:w w:val="108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7"/>
          <w:w w:val="129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8"/>
          <w:w w:val="113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20"/>
          <w:position w:val="-1"/>
          <w:sz w:val="28"/>
          <w:szCs w:val="28"/>
          <w:u w:val="single" w:color="000000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5" w:line="200" w:lineRule="exact"/>
      </w:pPr>
    </w:p>
    <w:p w:rsidR="00622421" w:rsidRDefault="00327388">
      <w:pPr>
        <w:spacing w:before="21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1. 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Giv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5"/>
          <w:w w:val="115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f a</w:t>
      </w:r>
      <w:r>
        <w:rPr>
          <w:rFonts w:ascii="Gill Sans MT" w:eastAsia="Gill Sans MT" w:hAnsi="Gill Sans MT" w:cs="Gill Sans MT"/>
          <w:spacing w:val="-1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0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yl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2"/>
          <w:w w:val="10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2. 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6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7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iv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0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58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9"/>
          <w:w w:val="120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1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20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5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116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20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5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3. 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yl</w:t>
      </w:r>
      <w:r>
        <w:rPr>
          <w:rFonts w:ascii="Gill Sans MT" w:eastAsia="Gill Sans MT" w:hAnsi="Gill Sans MT" w:cs="Gill Sans MT"/>
          <w:sz w:val="28"/>
          <w:szCs w:val="28"/>
        </w:rPr>
        <w:t xml:space="preserve">l 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4. 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hy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9"/>
          <w:w w:val="117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4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5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4"/>
          <w:w w:val="121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20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5. 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1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3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1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D724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D724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w w:val="110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h</w:t>
      </w:r>
      <w:r w:rsidR="00D724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o</w:t>
      </w:r>
      <w:r w:rsidR="00D72463">
        <w:rPr>
          <w:rFonts w:ascii="Gill Sans MT" w:eastAsia="Gill Sans MT" w:hAnsi="Gill Sans MT" w:cs="Gill Sans MT"/>
          <w:w w:val="110"/>
          <w:sz w:val="28"/>
          <w:szCs w:val="28"/>
        </w:rPr>
        <w:t>se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9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2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9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3"/>
          <w:w w:val="119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2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1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6. 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2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13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21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5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4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7. 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2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114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1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8. 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/>
        <w:ind w:left="47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80" w:right="360" w:bottom="280" w:left="880" w:header="0" w:footer="727" w:gutter="0"/>
          <w:cols w:space="720"/>
        </w:sectPr>
      </w:pPr>
      <w:r>
        <w:rPr>
          <w:rFonts w:ascii="Gill Sans MT" w:eastAsia="Gill Sans MT" w:hAnsi="Gill Sans MT" w:cs="Gill Sans MT"/>
          <w:sz w:val="28"/>
          <w:szCs w:val="28"/>
        </w:rPr>
        <w:t xml:space="preserve">9. 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6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w w:val="112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5"/>
          <w:w w:val="112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D724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D724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o</w:t>
      </w:r>
      <w:r w:rsidR="00D72463">
        <w:rPr>
          <w:rFonts w:ascii="Gill Sans MT" w:eastAsia="Gill Sans MT" w:hAnsi="Gill Sans MT" w:cs="Gill Sans MT"/>
          <w:w w:val="110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h</w:t>
      </w:r>
      <w:r w:rsidR="00D72463">
        <w:rPr>
          <w:rFonts w:ascii="Gill Sans MT" w:eastAsia="Gill Sans MT" w:hAnsi="Gill Sans MT" w:cs="Gill Sans MT"/>
          <w:w w:val="85"/>
          <w:sz w:val="28"/>
          <w:szCs w:val="28"/>
        </w:rPr>
        <w:t>er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9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lastRenderedPageBreak/>
        <w:t>10.</w:t>
      </w:r>
      <w:r>
        <w:rPr>
          <w:rFonts w:ascii="Gill Sans MT" w:eastAsia="Gill Sans MT" w:hAnsi="Gill Sans MT" w:cs="Gill Sans MT"/>
          <w:spacing w:val="3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/>
        <w:ind w:left="3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11.</w:t>
      </w:r>
      <w:r>
        <w:rPr>
          <w:rFonts w:ascii="Gill Sans MT" w:eastAsia="Gill Sans MT" w:hAnsi="Gill Sans MT" w:cs="Gill Sans MT"/>
          <w:spacing w:val="3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3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12.</w:t>
      </w:r>
      <w:r>
        <w:rPr>
          <w:rFonts w:ascii="Gill Sans MT" w:eastAsia="Gill Sans MT" w:hAnsi="Gill Sans MT" w:cs="Gill Sans MT"/>
          <w:spacing w:val="3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6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7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iv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0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7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6"/>
          <w:sz w:val="28"/>
          <w:szCs w:val="28"/>
          <w:u w:val="single" w:color="000000"/>
        </w:rPr>
        <w:t xml:space="preserve"> </w:t>
      </w:r>
      <w:r w:rsidR="00D72463"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 w:rsidR="00D72463"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 w:rsidR="00D72463"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 w:rsidR="00D72463"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 w:rsidR="00D72463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 w:rsidR="00D72463"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 w:rsidR="00D72463">
        <w:rPr>
          <w:rFonts w:ascii="Gill Sans MT" w:eastAsia="Gill Sans MT" w:hAnsi="Gill Sans MT" w:cs="Gill Sans MT"/>
          <w:spacing w:val="12"/>
          <w:w w:val="113"/>
          <w:sz w:val="28"/>
          <w:szCs w:val="28"/>
          <w:u w:val="single" w:color="000000"/>
        </w:rPr>
        <w:t>m</w:t>
      </w:r>
      <w:r w:rsidR="00D72463"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 xml:space="preserve"> </w:t>
      </w:r>
      <w:r w:rsidR="00D72463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b</w:t>
      </w:r>
      <w:r w:rsidR="00D72463"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e</w:t>
      </w:r>
      <w:r w:rsidR="00D72463"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l</w:t>
      </w:r>
      <w:r w:rsidR="00D72463">
        <w:rPr>
          <w:rFonts w:ascii="Gill Sans MT" w:eastAsia="Gill Sans MT" w:hAnsi="Gill Sans MT" w:cs="Gill Sans MT"/>
          <w:w w:val="104"/>
          <w:sz w:val="28"/>
          <w:szCs w:val="28"/>
          <w:u w:val="single" w:color="000000"/>
        </w:rPr>
        <w:t>ow</w:t>
      </w:r>
      <w:r>
        <w:rPr>
          <w:rFonts w:ascii="Gill Sans MT" w:eastAsia="Gill Sans MT" w:hAnsi="Gill Sans MT" w:cs="Gill Sans MT"/>
          <w:spacing w:val="-81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3"/>
          <w:w w:val="117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1"/>
          <w:w w:val="117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7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44"/>
          <w:w w:val="11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3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7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4"/>
          <w:w w:val="11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117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7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1"/>
          <w:w w:val="117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7"/>
          <w:sz w:val="28"/>
          <w:szCs w:val="28"/>
          <w:u w:val="single" w:color="000000"/>
        </w:rPr>
        <w:t>.</w:t>
      </w:r>
      <w:r>
        <w:rPr>
          <w:rFonts w:ascii="Gill Sans MT" w:eastAsia="Gill Sans MT" w:hAnsi="Gill Sans MT" w:cs="Gill Sans MT"/>
          <w:spacing w:val="-43"/>
          <w:w w:val="11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25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"/>
          <w:w w:val="111"/>
          <w:sz w:val="28"/>
          <w:szCs w:val="28"/>
          <w:u w:val="single" w:color="000000"/>
        </w:rPr>
        <w:t>q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ue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10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10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15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.</w:t>
      </w:r>
    </w:p>
    <w:p w:rsidR="00622421" w:rsidRDefault="00011619">
      <w:pPr>
        <w:spacing w:before="61"/>
        <w:ind w:left="841"/>
      </w:pPr>
      <w:r>
        <w:pict>
          <v:shape id="_x0000_i1043" type="#_x0000_t75" style="width:179.05pt;height:182.4pt">
            <v:imagedata r:id="rId60" o:title=""/>
          </v:shape>
        </w:pict>
      </w:r>
    </w:p>
    <w:p w:rsidR="00622421" w:rsidRDefault="00622421">
      <w:pPr>
        <w:spacing w:before="7" w:line="120" w:lineRule="exact"/>
        <w:rPr>
          <w:sz w:val="13"/>
          <w:szCs w:val="13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12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 xml:space="preserve">.           </w:t>
      </w:r>
      <w:r>
        <w:rPr>
          <w:rFonts w:ascii="Gill Sans MT" w:eastAsia="Gill Sans MT" w:hAnsi="Gill Sans MT" w:cs="Gill Sans MT"/>
          <w:spacing w:val="59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5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4"/>
          <w:w w:val="113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0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 w:rsidR="00D724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D724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D72463"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 w:rsidR="00D724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D724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a</w:t>
      </w:r>
      <w:r w:rsidR="00D724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b</w:t>
      </w:r>
      <w:r w:rsidR="00D724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o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ve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 xml:space="preserve">.               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116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 xml:space="preserve">.               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hy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0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0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6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 xml:space="preserve">.               </w:t>
      </w:r>
      <w:r>
        <w:rPr>
          <w:rFonts w:ascii="Gill Sans MT" w:eastAsia="Gill Sans MT" w:hAnsi="Gill Sans MT" w:cs="Gill Sans MT"/>
          <w:spacing w:val="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D724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D724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cl</w:t>
      </w:r>
      <w:r w:rsidR="00D72463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i</w:t>
      </w:r>
      <w:r w:rsidR="00D72463"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b</w:t>
      </w:r>
      <w:r w:rsidR="00D72463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i</w:t>
      </w:r>
      <w:r w:rsidR="00D72463">
        <w:rPr>
          <w:rFonts w:ascii="Gill Sans MT" w:eastAsia="Gill Sans MT" w:hAnsi="Gill Sans MT" w:cs="Gill Sans MT"/>
          <w:w w:val="131"/>
          <w:sz w:val="28"/>
          <w:szCs w:val="28"/>
        </w:rPr>
        <w:t>ng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7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2.     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3.     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4.     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0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6"/>
          <w:w w:val="108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lli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5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6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5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1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lli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6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spacing w:line="278" w:lineRule="auto"/>
        <w:ind w:left="833" w:right="135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6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80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3"/>
          <w:w w:val="116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0"/>
          <w:w w:val="116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6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14"/>
          <w:w w:val="11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6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31"/>
          <w:w w:val="11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4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10"/>
          <w:w w:val="115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67"/>
          <w:w w:val="115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.</w:t>
      </w:r>
      <w:r>
        <w:rPr>
          <w:rFonts w:ascii="Gill Sans MT" w:eastAsia="Gill Sans MT" w:hAnsi="Gill Sans MT" w:cs="Gill Sans MT"/>
          <w:spacing w:val="36"/>
          <w:w w:val="11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25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2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39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6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"/>
          <w:w w:val="113"/>
          <w:sz w:val="28"/>
          <w:szCs w:val="28"/>
          <w:u w:val="single" w:color="000000"/>
        </w:rPr>
        <w:t>q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ue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10"/>
          <w:w w:val="113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29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9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04"/>
          <w:sz w:val="28"/>
          <w:szCs w:val="28"/>
          <w:u w:val="single" w:color="000000"/>
        </w:rPr>
        <w:t>w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 xml:space="preserve">.   </w:t>
      </w:r>
      <w:r>
        <w:rPr>
          <w:rFonts w:ascii="Gill Sans MT" w:eastAsia="Gill Sans MT" w:hAnsi="Gill Sans MT" w:cs="Gill Sans MT"/>
          <w:spacing w:val="39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0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6"/>
          <w:w w:val="109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8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w w:val="111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4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 w:line="278" w:lineRule="auto"/>
        <w:ind w:left="113" w:right="6031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 xml:space="preserve">.  </w:t>
      </w:r>
      <w:r>
        <w:rPr>
          <w:rFonts w:ascii="Gill Sans MT" w:eastAsia="Gill Sans MT" w:hAnsi="Gill Sans MT" w:cs="Gill Sans MT"/>
          <w:spacing w:val="7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sz w:val="28"/>
          <w:szCs w:val="28"/>
        </w:rPr>
        <w:t>X</w:t>
      </w:r>
      <w:r>
        <w:rPr>
          <w:rFonts w:ascii="Gill Sans MT" w:eastAsia="Gill Sans MT" w:hAnsi="Gill Sans MT" w:cs="Gill Sans MT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 xml:space="preserve">.   </w:t>
      </w:r>
      <w:r>
        <w:rPr>
          <w:rFonts w:ascii="Gill Sans MT" w:eastAsia="Gill Sans MT" w:hAnsi="Gill Sans MT" w:cs="Gill Sans MT"/>
          <w:spacing w:val="7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0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6"/>
          <w:w w:val="108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w w:val="9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 xml:space="preserve">.  </w:t>
      </w:r>
      <w:r>
        <w:rPr>
          <w:rFonts w:ascii="Gill Sans MT" w:eastAsia="Gill Sans MT" w:hAnsi="Gill Sans MT" w:cs="Gill Sans MT"/>
          <w:spacing w:val="7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113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1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8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8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spacing w:line="278" w:lineRule="auto"/>
        <w:ind w:left="473" w:right="521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4"/>
          <w:w w:val="90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6"/>
          <w:w w:val="90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90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27"/>
          <w:w w:val="90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3"/>
          <w:w w:val="9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8"/>
          <w:w w:val="9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90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12"/>
          <w:w w:val="9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65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9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8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5"/>
          <w:w w:val="9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w w:val="87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4"/>
          <w:w w:val="87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25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9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4"/>
          <w:w w:val="90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6"/>
          <w:w w:val="90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90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27"/>
          <w:w w:val="90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3"/>
          <w:w w:val="9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8"/>
          <w:w w:val="9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90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12"/>
          <w:w w:val="9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327388">
      <w:pPr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2"/>
          <w:w w:val="118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7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7"/>
          <w:w w:val="91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24"/>
          <w:w w:val="91"/>
          <w:sz w:val="28"/>
          <w:szCs w:val="28"/>
        </w:rPr>
        <w:t>H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5"/>
          <w:w w:val="9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3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7"/>
          <w:w w:val="109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pacing w:val="5"/>
          <w:w w:val="9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5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60" w:right="300" w:bottom="280" w:left="880" w:header="0" w:footer="727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1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6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41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0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tabs>
          <w:tab w:val="left" w:pos="1240"/>
        </w:tabs>
        <w:spacing w:line="278" w:lineRule="auto"/>
        <w:ind w:left="887" w:right="6473" w:hanging="414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10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27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1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64"/>
          <w:w w:val="111"/>
          <w:sz w:val="28"/>
          <w:szCs w:val="28"/>
          <w:u w:val="single" w:color="000000"/>
        </w:rPr>
        <w:t>mm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10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-1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line="278" w:lineRule="auto"/>
        <w:ind w:left="887" w:right="7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"/>
          <w:w w:val="147"/>
          <w:sz w:val="28"/>
          <w:szCs w:val="28"/>
        </w:rPr>
        <w:t>/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 xml:space="preserve">,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</w:p>
    <w:p w:rsidR="00622421" w:rsidRDefault="00327388">
      <w:pPr>
        <w:spacing w:line="278" w:lineRule="auto"/>
        <w:ind w:left="887" w:right="7974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before="7" w:line="160" w:lineRule="exact"/>
        <w:rPr>
          <w:sz w:val="17"/>
          <w:szCs w:val="17"/>
        </w:rPr>
      </w:pPr>
    </w:p>
    <w:p w:rsidR="00622421" w:rsidRDefault="00622421">
      <w:pPr>
        <w:spacing w:line="200" w:lineRule="exact"/>
      </w:pPr>
    </w:p>
    <w:p w:rsidR="00622421" w:rsidRDefault="00327388">
      <w:pPr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5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23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0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/>
        <w:ind w:left="5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tabs>
          <w:tab w:val="left" w:pos="680"/>
        </w:tabs>
        <w:spacing w:line="278" w:lineRule="auto"/>
        <w:ind w:left="320" w:right="7893" w:hanging="20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pp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ind w:left="3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/>
        <w:ind w:left="3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7"/>
          <w:w w:val="118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8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9"/>
          <w:w w:val="11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 w:line="278" w:lineRule="auto"/>
        <w:ind w:left="320" w:right="812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0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9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8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before="7" w:line="160" w:lineRule="exact"/>
        <w:rPr>
          <w:sz w:val="17"/>
          <w:szCs w:val="17"/>
        </w:rPr>
      </w:pPr>
    </w:p>
    <w:p w:rsidR="00622421" w:rsidRDefault="00622421">
      <w:pPr>
        <w:spacing w:line="200" w:lineRule="exact"/>
      </w:pPr>
    </w:p>
    <w:p w:rsidR="00622421" w:rsidRDefault="00327388">
      <w:pPr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2" w:line="278" w:lineRule="auto"/>
        <w:ind w:left="473" w:right="6094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1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0"/>
          <w:w w:val="99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:</w:t>
      </w:r>
    </w:p>
    <w:p w:rsidR="00622421" w:rsidRDefault="00327388">
      <w:pPr>
        <w:ind w:left="3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 w:line="278" w:lineRule="auto"/>
        <w:ind w:left="320" w:right="8684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7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2"/>
          <w:w w:val="117"/>
          <w:sz w:val="28"/>
          <w:szCs w:val="28"/>
        </w:rPr>
        <w:t>z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1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line="278" w:lineRule="auto"/>
        <w:ind w:left="320" w:right="83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 w:rsidR="00D724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D724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 w:rsidR="00D72463"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 w:rsidR="00D724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c</w:t>
      </w:r>
      <w:r w:rsidR="00D724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o</w:t>
      </w:r>
      <w:r w:rsidR="00D72463">
        <w:rPr>
          <w:rFonts w:ascii="Gill Sans MT" w:eastAsia="Gill Sans MT" w:hAnsi="Gill Sans MT" w:cs="Gill Sans MT"/>
          <w:w w:val="134"/>
          <w:sz w:val="28"/>
          <w:szCs w:val="28"/>
        </w:rPr>
        <w:t>ps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ill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0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ey</w:t>
      </w:r>
      <w:r>
        <w:rPr>
          <w:rFonts w:ascii="Gill Sans MT" w:eastAsia="Gill Sans MT" w:hAnsi="Gill Sans MT" w:cs="Gill Sans MT"/>
          <w:spacing w:val="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10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10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en</w:t>
      </w:r>
      <w:r>
        <w:rPr>
          <w:rFonts w:ascii="Gill Sans MT" w:eastAsia="Gill Sans MT" w:hAnsi="Gill Sans MT" w:cs="Gill Sans MT"/>
          <w:spacing w:val="-38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1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2"/>
          <w:w w:val="88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65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6"/>
          <w:w w:val="95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5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7"/>
          <w:w w:val="9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-8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8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12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-16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5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327388">
      <w:pPr>
        <w:spacing w:before="52"/>
        <w:ind w:left="4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 w:line="278" w:lineRule="auto"/>
        <w:ind w:left="462" w:right="80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Cu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19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ind w:left="4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6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80" w:right="420" w:bottom="280" w:left="880" w:header="0" w:footer="727" w:gutter="0"/>
          <w:cols w:space="720"/>
        </w:sectPr>
      </w:pPr>
      <w:r>
        <w:rPr>
          <w:rFonts w:ascii="Gill Sans MT" w:eastAsia="Gill Sans MT" w:hAnsi="Gill Sans MT" w:cs="Gill Sans MT"/>
          <w:spacing w:val="-7"/>
          <w:sz w:val="28"/>
          <w:szCs w:val="28"/>
          <w:u w:val="single" w:color="000000"/>
        </w:rPr>
        <w:lastRenderedPageBreak/>
        <w:t>R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1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9" w:line="278" w:lineRule="auto"/>
        <w:ind w:left="113" w:right="464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lastRenderedPageBreak/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0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ind w:left="3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 w:line="278" w:lineRule="auto"/>
        <w:ind w:left="320" w:right="7824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08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9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8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9"/>
          <w:w w:val="10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8"/>
          <w:w w:val="10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0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7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line="278" w:lineRule="auto"/>
        <w:ind w:left="320" w:right="883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ee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4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p</w:t>
      </w:r>
    </w:p>
    <w:p w:rsidR="00622421" w:rsidRDefault="00622421">
      <w:pPr>
        <w:spacing w:before="7" w:line="160" w:lineRule="exact"/>
        <w:rPr>
          <w:sz w:val="17"/>
          <w:szCs w:val="17"/>
        </w:rPr>
      </w:pPr>
    </w:p>
    <w:p w:rsidR="00622421" w:rsidRDefault="00622421">
      <w:pPr>
        <w:spacing w:line="200" w:lineRule="exact"/>
      </w:pPr>
    </w:p>
    <w:p w:rsidR="00622421" w:rsidRDefault="00327388">
      <w:pPr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8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2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2" w:line="278" w:lineRule="auto"/>
        <w:ind w:left="473" w:right="5484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5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10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15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3"/>
          <w:w w:val="11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4"/>
          <w:w w:val="111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.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3"/>
          <w:w w:val="99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:</w:t>
      </w:r>
    </w:p>
    <w:p w:rsidR="00622421" w:rsidRDefault="00327388">
      <w:pPr>
        <w:spacing w:line="278" w:lineRule="auto"/>
        <w:ind w:left="806" w:right="795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     </w:t>
      </w:r>
      <w:r>
        <w:rPr>
          <w:rFonts w:ascii="Gill Sans MT" w:eastAsia="Gill Sans MT" w:hAnsi="Gill Sans MT" w:cs="Gill Sans MT"/>
          <w:spacing w:val="4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z w:val="28"/>
          <w:szCs w:val="28"/>
        </w:rPr>
        <w:t xml:space="preserve">o      </w:t>
      </w:r>
      <w:r>
        <w:rPr>
          <w:rFonts w:ascii="Gill Sans MT" w:eastAsia="Gill Sans MT" w:hAnsi="Gill Sans MT" w:cs="Gill Sans MT"/>
          <w:spacing w:val="4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0"/>
          <w:w w:val="120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6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line="278" w:lineRule="auto"/>
        <w:ind w:left="806" w:right="707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     </w:t>
      </w:r>
      <w:r>
        <w:rPr>
          <w:rFonts w:ascii="Gill Sans MT" w:eastAsia="Gill Sans MT" w:hAnsi="Gill Sans MT" w:cs="Gill Sans MT"/>
          <w:spacing w:val="4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z w:val="28"/>
          <w:szCs w:val="28"/>
        </w:rPr>
        <w:t xml:space="preserve">o      </w:t>
      </w:r>
      <w:r>
        <w:rPr>
          <w:rFonts w:ascii="Gill Sans MT" w:eastAsia="Gill Sans MT" w:hAnsi="Gill Sans MT" w:cs="Gill Sans MT"/>
          <w:spacing w:val="4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7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ind w:left="80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     </w:t>
      </w:r>
      <w:r>
        <w:rPr>
          <w:rFonts w:ascii="Gill Sans MT" w:eastAsia="Gill Sans MT" w:hAnsi="Gill Sans MT" w:cs="Gill Sans MT"/>
          <w:spacing w:val="4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m</w:t>
      </w:r>
    </w:p>
    <w:p w:rsidR="00622421" w:rsidRDefault="00327388">
      <w:pPr>
        <w:spacing w:before="52"/>
        <w:ind w:left="80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     </w:t>
      </w:r>
      <w:r>
        <w:rPr>
          <w:rFonts w:ascii="Gill Sans MT" w:eastAsia="Gill Sans MT" w:hAnsi="Gill Sans MT" w:cs="Gill Sans MT"/>
          <w:spacing w:val="4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2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6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1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6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1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10" w:line="200" w:lineRule="exact"/>
      </w:pPr>
    </w:p>
    <w:p w:rsidR="00622421" w:rsidRDefault="00D72463">
      <w:pPr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4"/>
          <w:w w:val="87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12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ng</w:t>
      </w:r>
      <w:r w:rsidR="00327388">
        <w:rPr>
          <w:rFonts w:ascii="Gill Sans MT" w:eastAsia="Gill Sans MT" w:hAnsi="Gill Sans MT" w:cs="Gill Sans MT"/>
          <w:spacing w:val="-84"/>
          <w:w w:val="183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23"/>
          <w:sz w:val="28"/>
          <w:szCs w:val="28"/>
          <w:u w:val="single" w:color="000000"/>
        </w:rPr>
        <w:t>r</w:t>
      </w:r>
      <w:r w:rsidR="00327388"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oo</w:t>
      </w:r>
      <w:r w:rsidR="00327388">
        <w:rPr>
          <w:rFonts w:ascii="Gill Sans MT" w:eastAsia="Gill Sans MT" w:hAnsi="Gill Sans MT" w:cs="Gill Sans MT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spacing w:val="-8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 w:rsidR="00327388"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 w:rsidR="00327388"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 w:rsidR="00327388"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.</w:t>
      </w:r>
    </w:p>
    <w:p w:rsidR="00622421" w:rsidRDefault="00011619">
      <w:pPr>
        <w:spacing w:before="54"/>
        <w:ind w:left="473"/>
      </w:pPr>
      <w:r>
        <w:pict>
          <v:shape id="_x0000_i1044" type="#_x0000_t75" style="width:261.1pt;height:2in">
            <v:imagedata r:id="rId61" o:title=""/>
          </v:shape>
        </w:pict>
      </w:r>
    </w:p>
    <w:p w:rsidR="00622421" w:rsidRDefault="00622421">
      <w:pPr>
        <w:spacing w:before="6" w:line="100" w:lineRule="exact"/>
        <w:rPr>
          <w:sz w:val="11"/>
          <w:szCs w:val="11"/>
        </w:rPr>
      </w:pPr>
    </w:p>
    <w:p w:rsidR="00622421" w:rsidRDefault="00327388">
      <w:pPr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e:</w:t>
      </w:r>
    </w:p>
    <w:p w:rsidR="00622421" w:rsidRDefault="00327388">
      <w:pPr>
        <w:spacing w:before="52"/>
        <w:ind w:left="2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1.   </w:t>
      </w:r>
      <w:r>
        <w:rPr>
          <w:rFonts w:ascii="Gill Sans MT" w:eastAsia="Gill Sans MT" w:hAnsi="Gill Sans MT" w:cs="Gill Sans MT"/>
          <w:spacing w:val="6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1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ee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8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2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2.   </w:t>
      </w:r>
      <w:r>
        <w:rPr>
          <w:rFonts w:ascii="Gill Sans MT" w:eastAsia="Gill Sans MT" w:hAnsi="Gill Sans MT" w:cs="Gill Sans MT"/>
          <w:spacing w:val="6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8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99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 w:line="278" w:lineRule="auto"/>
        <w:ind w:left="293" w:right="624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60" w:right="420" w:bottom="280" w:left="880" w:header="0" w:footer="727" w:gutter="0"/>
          <w:cols w:space="720"/>
        </w:sectPr>
      </w:pPr>
      <w:r>
        <w:rPr>
          <w:rFonts w:ascii="Gill Sans MT" w:eastAsia="Gill Sans MT" w:hAnsi="Gill Sans MT" w:cs="Gill Sans MT"/>
          <w:sz w:val="28"/>
          <w:szCs w:val="28"/>
        </w:rPr>
        <w:t xml:space="preserve">3.   </w:t>
      </w:r>
      <w:r>
        <w:rPr>
          <w:rFonts w:ascii="Gill Sans MT" w:eastAsia="Gill Sans MT" w:hAnsi="Gill Sans MT" w:cs="Gill Sans MT"/>
          <w:spacing w:val="6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2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he</w:t>
      </w:r>
      <w:r>
        <w:rPr>
          <w:rFonts w:ascii="Gill Sans MT" w:eastAsia="Gill Sans MT" w:hAnsi="Gill Sans MT" w:cs="Gill Sans MT"/>
          <w:spacing w:val="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0"/>
          <w:w w:val="120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5"/>
          <w:w w:val="12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2"/>
          <w:w w:val="12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d</w:t>
      </w:r>
    </w:p>
    <w:p w:rsidR="00622421" w:rsidRDefault="00622421">
      <w:pPr>
        <w:spacing w:before="8" w:line="100" w:lineRule="exact"/>
        <w:rPr>
          <w:sz w:val="10"/>
          <w:szCs w:val="10"/>
        </w:rPr>
      </w:pPr>
    </w:p>
    <w:p w:rsidR="00622421" w:rsidRDefault="00011619">
      <w:pPr>
        <w:ind w:left="301"/>
      </w:pPr>
      <w:r>
        <w:pict>
          <v:shape id="_x0000_i1045" type="#_x0000_t75" style="width:117.1pt;height:110.9pt">
            <v:imagedata r:id="rId62" o:title=""/>
          </v:shape>
        </w:pict>
      </w:r>
    </w:p>
    <w:p w:rsidR="00622421" w:rsidRDefault="00622421">
      <w:pPr>
        <w:spacing w:before="2" w:line="100" w:lineRule="exact"/>
        <w:rPr>
          <w:sz w:val="10"/>
          <w:szCs w:val="10"/>
        </w:rPr>
      </w:pPr>
    </w:p>
    <w:p w:rsidR="00622421" w:rsidRDefault="00327388">
      <w:pPr>
        <w:spacing w:before="21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5"/>
          <w:w w:val="92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25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65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6"/>
          <w:w w:val="95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5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7"/>
          <w:w w:val="9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327388">
      <w:pPr>
        <w:spacing w:before="52" w:line="300" w:lineRule="exact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91"/>
          <w:position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0"/>
          <w:w w:val="85"/>
          <w:position w:val="-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position w:val="-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position w:val="-1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position w:val="-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position w:val="-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position w:val="-1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position w:val="-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position w:val="-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position w:val="-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1"/>
          <w:w w:val="112"/>
          <w:position w:val="-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position w:val="-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position w:val="-1"/>
          <w:sz w:val="28"/>
          <w:szCs w:val="28"/>
        </w:rPr>
        <w:t>cc</w:t>
      </w:r>
      <w:r>
        <w:rPr>
          <w:rFonts w:ascii="Gill Sans MT" w:eastAsia="Gill Sans MT" w:hAnsi="Gill Sans MT" w:cs="Gill Sans MT"/>
          <w:spacing w:val="-8"/>
          <w:w w:val="103"/>
          <w:position w:val="-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position w:val="-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position w:val="-1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position w:val="-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position w:val="-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position w:val="-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position w:val="-1"/>
          <w:sz w:val="28"/>
          <w:szCs w:val="28"/>
        </w:rPr>
        <w:t>t</w:t>
      </w:r>
      <w:r>
        <w:rPr>
          <w:rFonts w:ascii="Gill Sans MT" w:eastAsia="Gill Sans MT" w:hAnsi="Gill Sans MT" w:cs="Gill Sans MT"/>
          <w:position w:val="-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position w:val="-1"/>
          <w:sz w:val="28"/>
          <w:szCs w:val="28"/>
        </w:rPr>
        <w:t>t</w:t>
      </w:r>
      <w:r>
        <w:rPr>
          <w:rFonts w:ascii="Gill Sans MT" w:eastAsia="Gill Sans MT" w:hAnsi="Gill Sans MT" w:cs="Gill Sans MT"/>
          <w:position w:val="-1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position w:val="-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position w:val="-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position w:val="-1"/>
          <w:sz w:val="28"/>
          <w:szCs w:val="28"/>
        </w:rPr>
        <w:t>m</w:t>
      </w:r>
      <w:r>
        <w:rPr>
          <w:rFonts w:ascii="Gill Sans MT" w:eastAsia="Gill Sans MT" w:hAnsi="Gill Sans MT" w:cs="Gill Sans MT"/>
          <w:position w:val="-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6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position w:val="-1"/>
          <w:sz w:val="28"/>
          <w:szCs w:val="28"/>
        </w:rPr>
        <w:t>t</w:t>
      </w:r>
      <w:r>
        <w:rPr>
          <w:rFonts w:ascii="Gill Sans MT" w:eastAsia="Gill Sans MT" w:hAnsi="Gill Sans MT" w:cs="Gill Sans MT"/>
          <w:position w:val="-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position w:val="-1"/>
          <w:sz w:val="28"/>
          <w:szCs w:val="28"/>
        </w:rPr>
        <w:t>e</w:t>
      </w:r>
      <w:r>
        <w:rPr>
          <w:rFonts w:ascii="Gill Sans MT" w:eastAsia="Gill Sans MT" w:hAnsi="Gill Sans MT" w:cs="Gill Sans MT"/>
          <w:position w:val="-1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9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0"/>
          <w:position w:val="-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0"/>
          <w:position w:val="-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10"/>
          <w:position w:val="-1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3"/>
          <w:w w:val="110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position w:val="-1"/>
          <w:sz w:val="28"/>
          <w:szCs w:val="28"/>
        </w:rPr>
        <w:t>t</w:t>
      </w:r>
      <w:r>
        <w:rPr>
          <w:rFonts w:ascii="Gill Sans MT" w:eastAsia="Gill Sans MT" w:hAnsi="Gill Sans MT" w:cs="Gill Sans MT"/>
          <w:position w:val="-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position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position w:val="-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position w:val="-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position w:val="-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position w:val="-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9"/>
          <w:position w:val="-1"/>
          <w:sz w:val="28"/>
          <w:szCs w:val="28"/>
        </w:rPr>
        <w:t>,</w:t>
      </w:r>
    </w:p>
    <w:p w:rsidR="00622421" w:rsidRDefault="00622421">
      <w:pPr>
        <w:spacing w:line="200" w:lineRule="exact"/>
      </w:pPr>
    </w:p>
    <w:p w:rsidR="00622421" w:rsidRDefault="00622421">
      <w:pPr>
        <w:spacing w:before="15" w:line="200" w:lineRule="exact"/>
      </w:pPr>
    </w:p>
    <w:p w:rsidR="00622421" w:rsidRDefault="00327388">
      <w:pPr>
        <w:spacing w:before="21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:</w:t>
      </w:r>
    </w:p>
    <w:p w:rsidR="00622421" w:rsidRDefault="00327388">
      <w:pPr>
        <w:spacing w:before="55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</w:rPr>
        <w:t>nn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3"/>
          <w:w w:val="109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  <w:u w:val="single" w:color="000000"/>
        </w:rPr>
        <w:t>nn</w:t>
      </w:r>
      <w:r>
        <w:rPr>
          <w:rFonts w:ascii="Gill Sans MT" w:eastAsia="Gill Sans MT" w:hAnsi="Gill Sans MT" w:cs="Gill Sans MT"/>
          <w:w w:val="109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2" w:line="278" w:lineRule="auto"/>
        <w:ind w:left="833" w:right="4324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5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3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0"/>
          <w:w w:val="92"/>
          <w:sz w:val="28"/>
          <w:szCs w:val="28"/>
        </w:rPr>
        <w:t>W</w:t>
      </w:r>
      <w:r>
        <w:rPr>
          <w:rFonts w:ascii="Gill Sans MT" w:eastAsia="Gill Sans MT" w:hAnsi="Gill Sans MT" w:cs="Gill Sans MT"/>
          <w:w w:val="9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"/>
          <w:w w:val="9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sz w:val="28"/>
          <w:szCs w:val="28"/>
        </w:rPr>
        <w:t>h</w:t>
      </w:r>
      <w:r w:rsidR="00D72463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9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 w:rsidR="00D72463">
        <w:rPr>
          <w:rFonts w:ascii="Gill Sans MT" w:eastAsia="Gill Sans MT" w:hAnsi="Gill Sans MT" w:cs="Gill Sans MT"/>
          <w:spacing w:val="2"/>
          <w:sz w:val="28"/>
          <w:szCs w:val="28"/>
        </w:rPr>
        <w:t>n</w:t>
      </w:r>
      <w:r w:rsidR="00D72463">
        <w:rPr>
          <w:rFonts w:ascii="Gill Sans MT" w:eastAsia="Gill Sans MT" w:hAnsi="Gill Sans MT" w:cs="Gill Sans MT"/>
          <w:sz w:val="28"/>
          <w:szCs w:val="28"/>
        </w:rPr>
        <w:t>ly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4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3"/>
          <w:w w:val="11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  <w:u w:val="single" w:color="000000"/>
        </w:rPr>
        <w:t>nn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21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5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3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yi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3"/>
          <w:w w:val="114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23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8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5"/>
          <w:w w:val="112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11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1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3"/>
          <w:w w:val="112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nn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29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52" w:line="278" w:lineRule="auto"/>
        <w:ind w:left="462" w:right="940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 xml:space="preserve">e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ind w:left="4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 w:line="278" w:lineRule="auto"/>
        <w:ind w:left="462" w:right="857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ind w:left="4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 w:line="278" w:lineRule="auto"/>
        <w:ind w:left="113" w:right="8503" w:firstLine="34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nn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line="278" w:lineRule="auto"/>
        <w:ind w:left="653" w:right="33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09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iv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7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yi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ind w:left="69" w:right="7500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115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5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7"/>
          <w:w w:val="115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20"/>
          <w:w w:val="11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nn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52" w:line="242" w:lineRule="auto"/>
        <w:ind w:left="1193" w:right="842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89"/>
          <w:sz w:val="28"/>
          <w:szCs w:val="28"/>
        </w:rPr>
        <w:t xml:space="preserve">,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</w:p>
    <w:p w:rsidR="00622421" w:rsidRDefault="00327388">
      <w:pPr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</w:p>
    <w:p w:rsidR="00622421" w:rsidRDefault="00327388">
      <w:pPr>
        <w:spacing w:before="3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</w:p>
    <w:p w:rsidR="00622421" w:rsidRDefault="00327388">
      <w:pPr>
        <w:spacing w:before="3"/>
        <w:ind w:left="119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20" w:right="420" w:bottom="280" w:left="880" w:header="0" w:footer="727" w:gutter="0"/>
          <w:cols w:space="720"/>
        </w:sectPr>
      </w:pPr>
      <w:r>
        <w:rPr>
          <w:rFonts w:ascii="Gill Sans MT" w:eastAsia="Gill Sans MT" w:hAnsi="Gill Sans MT" w:cs="Gill Sans MT"/>
          <w:sz w:val="28"/>
          <w:szCs w:val="28"/>
        </w:rPr>
        <w:lastRenderedPageBreak/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</w:p>
    <w:p w:rsidR="00622421" w:rsidRDefault="00011619">
      <w:pPr>
        <w:spacing w:before="59" w:line="242" w:lineRule="auto"/>
        <w:ind w:left="1193" w:right="8370"/>
        <w:rPr>
          <w:rFonts w:ascii="Gill Sans MT" w:eastAsia="Gill Sans MT" w:hAnsi="Gill Sans MT" w:cs="Gill Sans MT"/>
          <w:sz w:val="28"/>
          <w:szCs w:val="28"/>
        </w:rPr>
      </w:pPr>
      <w:r>
        <w:lastRenderedPageBreak/>
        <w:pict>
          <v:shape id="_x0000_s1056" type="#_x0000_t75" style="position:absolute;left:0;text-align:left;margin-left:49.3pt;margin-top:551.95pt;width:381pt;height:396pt;z-index:-3480;mso-position-horizontal-relative:page;mso-position-vertical-relative:page">
            <v:imagedata r:id="rId63" o:title=""/>
            <w10:wrap anchorx="page" anchory="page"/>
          </v:shape>
        </w:pict>
      </w:r>
      <w:r w:rsidR="00327388">
        <w:rPr>
          <w:rFonts w:ascii="Gill Sans MT" w:eastAsia="Gill Sans MT" w:hAnsi="Gill Sans MT" w:cs="Gill Sans MT"/>
          <w:sz w:val="28"/>
          <w:szCs w:val="28"/>
        </w:rPr>
        <w:t xml:space="preserve">o </w:t>
      </w:r>
      <w:r w:rsidR="00327388"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 w:rsidR="00327388">
        <w:rPr>
          <w:rFonts w:ascii="Gill Sans MT" w:eastAsia="Gill Sans MT" w:hAnsi="Gill Sans MT" w:cs="Gill Sans MT"/>
          <w:sz w:val="28"/>
          <w:szCs w:val="28"/>
        </w:rPr>
        <w:t xml:space="preserve">o </w:t>
      </w:r>
      <w:r w:rsidR="00327388"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5"/>
          <w:w w:val="9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pp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line="242" w:lineRule="auto"/>
        <w:ind w:left="1193" w:right="831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220"/>
          <w:sz w:val="28"/>
          <w:szCs w:val="28"/>
        </w:rPr>
        <w:t>J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98"/>
          <w:sz w:val="28"/>
          <w:szCs w:val="28"/>
        </w:rPr>
        <w:t xml:space="preserve">t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03"/>
          <w:sz w:val="28"/>
          <w:szCs w:val="28"/>
        </w:rPr>
        <w:t>o</w:t>
      </w:r>
    </w:p>
    <w:p w:rsidR="00622421" w:rsidRDefault="00327388">
      <w:pPr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3" w:line="278" w:lineRule="auto"/>
        <w:ind w:left="113" w:right="287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0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nn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nn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 xml:space="preserve">? 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</w:rPr>
        <w:t>nn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8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5"/>
          <w:w w:val="95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11"/>
          <w:w w:val="95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7"/>
          <w:w w:val="9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95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8"/>
          <w:w w:val="95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95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8"/>
          <w:w w:val="9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  <w:u w:val="single" w:color="000000"/>
        </w:rPr>
        <w:t>,</w:t>
      </w:r>
      <w:r>
        <w:rPr>
          <w:rFonts w:ascii="Gill Sans MT" w:eastAsia="Gill Sans MT" w:hAnsi="Gill Sans MT" w:cs="Gill Sans MT"/>
          <w:spacing w:val="-68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Q</w:t>
      </w:r>
      <w:r>
        <w:rPr>
          <w:rFonts w:ascii="Gill Sans MT" w:eastAsia="Gill Sans MT" w:hAnsi="Gill Sans MT" w:cs="Gill Sans MT"/>
          <w:spacing w:val="-25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91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9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8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5"/>
          <w:w w:val="9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4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2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ivi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1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11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en</w:t>
      </w:r>
      <w:r>
        <w:rPr>
          <w:rFonts w:ascii="Gill Sans MT" w:eastAsia="Gill Sans MT" w:hAnsi="Gill Sans MT" w:cs="Gill Sans MT"/>
          <w:spacing w:val="-76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10"/>
          <w:w w:val="10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08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5"/>
          <w:w w:val="10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3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1.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1"/>
          <w:w w:val="85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gg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1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8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 w:line="278" w:lineRule="auto"/>
        <w:ind w:left="113" w:right="71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2.</w:t>
      </w:r>
      <w:r>
        <w:rPr>
          <w:rFonts w:ascii="Gill Sans MT" w:eastAsia="Gill Sans MT" w:hAnsi="Gill Sans MT" w:cs="Gill Sans MT"/>
          <w:spacing w:val="5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5"/>
          <w:w w:val="12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2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24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6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3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46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 xml:space="preserve">g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3.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8"/>
          <w:w w:val="110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1"/>
          <w:w w:val="85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8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113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15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lli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4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4.    </w:t>
      </w:r>
      <w:r>
        <w:rPr>
          <w:rFonts w:ascii="Gill Sans MT" w:eastAsia="Gill Sans MT" w:hAnsi="Gill Sans MT" w:cs="Gill Sans MT"/>
          <w:spacing w:val="6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0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8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5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3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4.   </w:t>
      </w:r>
      <w:r>
        <w:rPr>
          <w:rFonts w:ascii="Gill Sans MT" w:eastAsia="Gill Sans MT" w:hAnsi="Gill Sans MT" w:cs="Gill Sans MT"/>
          <w:spacing w:val="7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as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1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5.   </w:t>
      </w:r>
      <w:r>
        <w:rPr>
          <w:rFonts w:ascii="Gill Sans MT" w:eastAsia="Gill Sans MT" w:hAnsi="Gill Sans MT" w:cs="Gill Sans MT"/>
          <w:spacing w:val="6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3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el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5"/>
          <w:w w:val="121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7"/>
          <w:w w:val="121"/>
          <w:sz w:val="28"/>
          <w:szCs w:val="28"/>
        </w:rPr>
        <w:t>gg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5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8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7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8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2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 w:line="278" w:lineRule="auto"/>
        <w:ind w:left="113" w:right="71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6.     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0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2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 xml:space="preserve">g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7.   </w:t>
      </w:r>
      <w:r>
        <w:rPr>
          <w:rFonts w:ascii="Gill Sans MT" w:eastAsia="Gill Sans MT" w:hAnsi="Gill Sans MT" w:cs="Gill Sans MT"/>
          <w:spacing w:val="6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0"/>
          <w:w w:val="99"/>
          <w:sz w:val="28"/>
          <w:szCs w:val="28"/>
        </w:rPr>
        <w:t>x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"/>
          <w:w w:val="85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3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8.   </w:t>
      </w:r>
      <w:r>
        <w:rPr>
          <w:rFonts w:ascii="Gill Sans MT" w:eastAsia="Gill Sans MT" w:hAnsi="Gill Sans MT" w:cs="Gill Sans MT"/>
          <w:spacing w:val="68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7"/>
          <w:w w:val="129"/>
          <w:sz w:val="28"/>
          <w:szCs w:val="28"/>
        </w:rPr>
        <w:t>S</w:t>
      </w:r>
      <w:r w:rsidR="00D72463"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 w:rsidR="00D72463"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 w:rsidR="00D72463"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w w:val="110"/>
          <w:sz w:val="28"/>
          <w:szCs w:val="28"/>
        </w:rPr>
        <w:t>eu</w:t>
      </w:r>
      <w:r w:rsidR="00D72463">
        <w:rPr>
          <w:rFonts w:ascii="Gill Sans MT" w:eastAsia="Gill Sans MT" w:hAnsi="Gill Sans MT" w:cs="Gill Sans MT"/>
          <w:w w:val="85"/>
          <w:sz w:val="28"/>
          <w:szCs w:val="28"/>
        </w:rPr>
        <w:t>rs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9.  </w:t>
      </w:r>
      <w:r>
        <w:rPr>
          <w:rFonts w:ascii="Gill Sans MT" w:eastAsia="Gill Sans MT" w:hAnsi="Gill Sans MT" w:cs="Gill Sans MT"/>
          <w:spacing w:val="7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9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en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3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8"/>
          <w:w w:val="8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23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2" w:line="278" w:lineRule="auto"/>
        <w:ind w:left="113" w:right="5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10.  </w:t>
      </w:r>
      <w:r>
        <w:rPr>
          <w:rFonts w:ascii="Gill Sans MT" w:eastAsia="Gill Sans MT" w:hAnsi="Gill Sans MT" w:cs="Gill Sans MT"/>
          <w:spacing w:val="6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3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6"/>
          <w:sz w:val="28"/>
          <w:szCs w:val="28"/>
        </w:rPr>
        <w:t>k</w:t>
      </w:r>
      <w:r>
        <w:rPr>
          <w:rFonts w:ascii="Gill Sans MT" w:eastAsia="Gill Sans MT" w:hAnsi="Gill Sans MT" w:cs="Gill Sans MT"/>
          <w:sz w:val="28"/>
          <w:szCs w:val="28"/>
        </w:rPr>
        <w:t>ed</w:t>
      </w:r>
      <w:r>
        <w:rPr>
          <w:rFonts w:ascii="Gill Sans MT" w:eastAsia="Gill Sans MT" w:hAnsi="Gill Sans MT" w:cs="Gill Sans MT"/>
          <w:spacing w:val="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1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ee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5"/>
          <w:w w:val="121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7"/>
          <w:w w:val="121"/>
          <w:sz w:val="28"/>
          <w:szCs w:val="28"/>
        </w:rPr>
        <w:t>gg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0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 xml:space="preserve">d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11.</w:t>
      </w:r>
      <w:r>
        <w:rPr>
          <w:rFonts w:ascii="Gill Sans MT" w:eastAsia="Gill Sans MT" w:hAnsi="Gill Sans MT" w:cs="Gill Sans MT"/>
          <w:spacing w:val="3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"/>
          <w:w w:val="11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18"/>
          <w:w w:val="114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09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5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12.  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4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11"/>
          <w:sz w:val="28"/>
          <w:szCs w:val="28"/>
        </w:rPr>
        <w:t>x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3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5"/>
          <w:w w:val="121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7"/>
          <w:w w:val="121"/>
          <w:sz w:val="28"/>
          <w:szCs w:val="28"/>
        </w:rPr>
        <w:t>gg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5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1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112"/>
          <w:sz w:val="28"/>
          <w:szCs w:val="28"/>
        </w:rPr>
        <w:t>13</w:t>
      </w:r>
      <w:r>
        <w:rPr>
          <w:rFonts w:ascii="Gill Sans MT" w:eastAsia="Gill Sans MT" w:hAnsi="Gill Sans MT" w:cs="Gill Sans MT"/>
          <w:spacing w:val="1"/>
          <w:w w:val="85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16"/>
          <w:w w:val="9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20"/>
          <w:sz w:val="28"/>
          <w:szCs w:val="28"/>
        </w:rPr>
        <w:t>sa</w:t>
      </w:r>
      <w:r>
        <w:rPr>
          <w:rFonts w:ascii="Gill Sans MT" w:eastAsia="Gill Sans MT" w:hAnsi="Gill Sans MT" w:cs="Gill Sans MT"/>
          <w:spacing w:val="-1"/>
          <w:w w:val="120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5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–</w:t>
      </w:r>
      <w:r>
        <w:rPr>
          <w:rFonts w:ascii="Gill Sans MT" w:eastAsia="Gill Sans MT" w:hAnsi="Gill Sans MT" w:cs="Gill Sans MT"/>
          <w:spacing w:val="-22"/>
          <w:w w:val="1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 w:line="300" w:lineRule="exact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4"/>
          <w:w w:val="87"/>
          <w:position w:val="-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1"/>
          <w:w w:val="131"/>
          <w:position w:val="-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58"/>
          <w:w w:val="113"/>
          <w:position w:val="-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34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position w:val="-1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position w:val="-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26"/>
          <w:w w:val="110"/>
          <w:position w:val="-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en</w:t>
      </w:r>
      <w:r>
        <w:rPr>
          <w:rFonts w:ascii="Gill Sans MT" w:eastAsia="Gill Sans MT" w:hAnsi="Gill Sans MT" w:cs="Gill Sans MT"/>
          <w:spacing w:val="-76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"/>
          <w:w w:val="103"/>
          <w:position w:val="-1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34"/>
          <w:position w:val="-1"/>
          <w:sz w:val="28"/>
          <w:szCs w:val="28"/>
          <w:u w:val="single" w:color="000000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11" w:line="240" w:lineRule="exact"/>
        <w:rPr>
          <w:sz w:val="24"/>
          <w:szCs w:val="24"/>
        </w:rPr>
      </w:pPr>
    </w:p>
    <w:p w:rsidR="00622421" w:rsidRDefault="00327388">
      <w:pPr>
        <w:spacing w:before="27"/>
        <w:ind w:right="194"/>
        <w:jc w:val="right"/>
        <w:rPr>
          <w:rFonts w:ascii="Gill Sans MT" w:eastAsia="Gill Sans MT" w:hAnsi="Gill Sans MT" w:cs="Gill Sans MT"/>
          <w:sz w:val="24"/>
          <w:szCs w:val="24"/>
        </w:rPr>
        <w:sectPr w:rsidR="00622421">
          <w:footerReference w:type="default" r:id="rId64"/>
          <w:pgSz w:w="12240" w:h="15840"/>
          <w:pgMar w:top="660" w:right="340" w:bottom="280" w:left="880" w:header="0" w:footer="0" w:gutter="0"/>
          <w:cols w:space="720"/>
        </w:sectPr>
      </w:pPr>
      <w:r>
        <w:rPr>
          <w:rFonts w:ascii="Gill Sans MT" w:eastAsia="Gill Sans MT" w:hAnsi="Gill Sans MT" w:cs="Gill Sans MT"/>
          <w:w w:val="112"/>
          <w:sz w:val="24"/>
          <w:szCs w:val="24"/>
        </w:rPr>
        <w:t>38</w:t>
      </w:r>
    </w:p>
    <w:p w:rsidR="00622421" w:rsidRDefault="00622421">
      <w:pPr>
        <w:spacing w:before="4" w:line="100" w:lineRule="exact"/>
        <w:rPr>
          <w:sz w:val="10"/>
          <w:szCs w:val="10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327388">
      <w:pPr>
        <w:spacing w:before="21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84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en</w:t>
      </w:r>
      <w:r>
        <w:rPr>
          <w:rFonts w:ascii="Gill Sans MT" w:eastAsia="Gill Sans MT" w:hAnsi="Gill Sans MT" w:cs="Gill Sans MT"/>
          <w:spacing w:val="-76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l</w:t>
      </w:r>
    </w:p>
    <w:p w:rsidR="00622421" w:rsidRDefault="00011619">
      <w:pPr>
        <w:spacing w:before="61"/>
        <w:ind w:left="120"/>
      </w:pPr>
      <w:r>
        <w:pict>
          <v:shape id="_x0000_i1046" type="#_x0000_t75" style="width:307.7pt;height:165.1pt">
            <v:imagedata r:id="rId65" o:title=""/>
          </v:shape>
        </w:pict>
      </w:r>
    </w:p>
    <w:p w:rsidR="00622421" w:rsidRDefault="00622421">
      <w:pPr>
        <w:spacing w:before="9" w:line="120" w:lineRule="exact"/>
        <w:rPr>
          <w:sz w:val="13"/>
          <w:szCs w:val="13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84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en</w:t>
      </w:r>
      <w:r>
        <w:rPr>
          <w:rFonts w:ascii="Gill Sans MT" w:eastAsia="Gill Sans MT" w:hAnsi="Gill Sans MT" w:cs="Gill Sans MT"/>
          <w:spacing w:val="-76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.</w:t>
      </w:r>
    </w:p>
    <w:p w:rsidR="00622421" w:rsidRDefault="00327388">
      <w:pPr>
        <w:spacing w:before="52" w:line="278" w:lineRule="auto"/>
        <w:ind w:left="320" w:right="473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9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5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8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4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3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a</w:t>
      </w:r>
      <w:r w:rsidR="00D724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f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w w:val="85"/>
          <w:sz w:val="28"/>
          <w:szCs w:val="28"/>
        </w:rPr>
        <w:t>er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line="278" w:lineRule="auto"/>
        <w:ind w:left="320" w:right="6355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3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3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line="278" w:lineRule="auto"/>
        <w:ind w:left="320" w:right="451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1"/>
          <w:w w:val="147"/>
          <w:sz w:val="28"/>
          <w:szCs w:val="28"/>
        </w:rPr>
        <w:t>/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vi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7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 xml:space="preserve">g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w w:val="1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0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ind w:left="3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8"/>
          <w:w w:val="9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08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6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0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en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10"/>
          <w:w w:val="10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4"/>
          <w:w w:val="108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 w:rsidR="00D72463"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 w:rsidR="00D72463">
        <w:rPr>
          <w:rFonts w:ascii="Gill Sans MT" w:eastAsia="Gill Sans MT" w:hAnsi="Gill Sans MT" w:cs="Gill Sans MT"/>
          <w:spacing w:val="12"/>
          <w:w w:val="113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w w:val="110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u</w:t>
      </w:r>
      <w:r w:rsidR="00D72463"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s</w:t>
      </w:r>
      <w:r w:rsidR="00D72463"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i</w:t>
      </w:r>
      <w:r w:rsidR="00D72463">
        <w:rPr>
          <w:rFonts w:ascii="Gill Sans MT" w:eastAsia="Gill Sans MT" w:hAnsi="Gill Sans MT" w:cs="Gill Sans MT"/>
          <w:w w:val="131"/>
          <w:sz w:val="28"/>
          <w:szCs w:val="28"/>
        </w:rPr>
        <w:t>ng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0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ee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08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6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3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ff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en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7"/>
          <w:w w:val="110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 xml:space="preserve">e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9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7"/>
          <w:w w:val="110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 xml:space="preserve">e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5"/>
          <w:sz w:val="28"/>
          <w:szCs w:val="28"/>
        </w:rPr>
        <w:t>k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6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97"/>
          <w:sz w:val="28"/>
          <w:szCs w:val="28"/>
        </w:rPr>
        <w:t>H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14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10"/>
          <w:w w:val="113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10"/>
          <w:w w:val="11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26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h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5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ill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7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  <w:sectPr w:rsidR="00622421">
          <w:footerReference w:type="default" r:id="rId66"/>
          <w:pgSz w:w="12240" w:h="15840"/>
          <w:pgMar w:top="1480" w:right="420" w:bottom="280" w:left="880" w:header="0" w:footer="750" w:gutter="0"/>
          <w:pgNumType w:start="39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</w:p>
    <w:p w:rsidR="00622421" w:rsidRDefault="00327388">
      <w:pPr>
        <w:spacing w:before="41"/>
        <w:ind w:left="431" w:right="7915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432" w:right="7983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)</w:t>
      </w:r>
      <w:r>
        <w:rPr>
          <w:rFonts w:ascii="Gill Sans MT" w:eastAsia="Gill Sans MT" w:hAnsi="Gill Sans MT" w:cs="Gill Sans MT"/>
          <w:spacing w:val="3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6"/>
          <w:w w:val="116"/>
          <w:sz w:val="28"/>
          <w:szCs w:val="28"/>
        </w:rPr>
        <w:t>ill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5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</w:p>
    <w:p w:rsidR="00622421" w:rsidRDefault="00327388">
      <w:pPr>
        <w:spacing w:before="52" w:line="278" w:lineRule="auto"/>
        <w:ind w:left="113" w:right="231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14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16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6"/>
          <w:w w:val="116"/>
          <w:sz w:val="28"/>
          <w:szCs w:val="28"/>
        </w:rPr>
        <w:t>ill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5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</w:p>
    <w:p w:rsidR="00622421" w:rsidRDefault="00327388">
      <w:pPr>
        <w:spacing w:before="2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8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47"/>
          <w:sz w:val="28"/>
          <w:szCs w:val="28"/>
        </w:rPr>
        <w:t>/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5"/>
        <w:ind w:left="432" w:right="8159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)</w:t>
      </w:r>
      <w:r>
        <w:rPr>
          <w:rFonts w:ascii="Gill Sans MT" w:eastAsia="Gill Sans MT" w:hAnsi="Gill Sans MT" w:cs="Gill Sans MT"/>
          <w:spacing w:val="5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14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6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spacing w:before="52"/>
        <w:ind w:left="72" w:right="6407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4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4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ed</w:t>
      </w:r>
      <w:r>
        <w:rPr>
          <w:rFonts w:ascii="Gill Sans MT" w:eastAsia="Gill Sans MT" w:hAnsi="Gill Sans MT" w:cs="Gill Sans MT"/>
          <w:spacing w:val="4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3"/>
          <w:w w:val="12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h</w:t>
      </w:r>
    </w:p>
    <w:p w:rsidR="00622421" w:rsidRDefault="00327388">
      <w:pPr>
        <w:spacing w:before="55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lli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8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5"/>
        <w:ind w:left="432" w:right="7876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)</w:t>
      </w:r>
      <w:r>
        <w:rPr>
          <w:rFonts w:ascii="Gill Sans MT" w:eastAsia="Gill Sans MT" w:hAnsi="Gill Sans MT" w:cs="Gill Sans MT"/>
          <w:spacing w:val="6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</w:p>
    <w:p w:rsidR="00622421" w:rsidRDefault="00327388">
      <w:pPr>
        <w:spacing w:before="52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14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spacing w:before="55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yi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1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5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"/>
          <w:w w:val="112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18"/>
          <w:w w:val="112"/>
          <w:sz w:val="28"/>
          <w:szCs w:val="28"/>
          <w:u w:val="single" w:color="000000"/>
        </w:rPr>
        <w:t>k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5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h</w:t>
      </w:r>
    </w:p>
    <w:p w:rsidR="00622421" w:rsidRDefault="00327388">
      <w:pPr>
        <w:spacing w:before="55" w:line="278" w:lineRule="auto"/>
        <w:ind w:left="833" w:right="2883" w:firstLine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22"/>
          <w:w w:val="114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8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</w:p>
    <w:p w:rsidR="00622421" w:rsidRDefault="00327388">
      <w:pPr>
        <w:spacing w:before="2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  <w:sectPr w:rsidR="00622421">
          <w:footerReference w:type="default" r:id="rId67"/>
          <w:pgSz w:w="12240" w:h="15840"/>
          <w:pgMar w:top="680" w:right="420" w:bottom="280" w:left="880" w:header="0" w:footer="750" w:gutter="0"/>
          <w:pgNumType w:start="4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41"/>
        <w:ind w:left="13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13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ivi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3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</w:p>
    <w:p w:rsidR="00622421" w:rsidRDefault="00327388">
      <w:pPr>
        <w:spacing w:before="58"/>
        <w:ind w:left="13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3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3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3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3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spacing w:before="58"/>
        <w:ind w:left="13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969" w:right="6576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8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4"/>
          <w:w w:val="90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6"/>
          <w:w w:val="90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90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27"/>
          <w:w w:val="90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3"/>
          <w:w w:val="9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8"/>
          <w:w w:val="9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90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12"/>
          <w:w w:val="9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327388">
      <w:pPr>
        <w:spacing w:before="52"/>
        <w:ind w:left="64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2"/>
        <w:ind w:left="601" w:right="7809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gg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47"/>
          <w:sz w:val="28"/>
          <w:szCs w:val="28"/>
        </w:rPr>
        <w:t>/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2" w:line="278" w:lineRule="auto"/>
        <w:ind w:left="642" w:right="670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8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47"/>
          <w:sz w:val="28"/>
          <w:szCs w:val="28"/>
        </w:rPr>
        <w:t>/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ind w:left="64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20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17"/>
          <w:w w:val="120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20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nn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5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c</w:t>
      </w:r>
    </w:p>
    <w:p w:rsidR="00622421" w:rsidRDefault="00327388">
      <w:pPr>
        <w:spacing w:before="52"/>
        <w:ind w:left="2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6"/>
          <w:w w:val="109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spacing w:before="52"/>
        <w:ind w:left="2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6"/>
          <w:w w:val="124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30"/>
          <w:w w:val="12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2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8"/>
          <w:w w:val="114"/>
          <w:sz w:val="28"/>
          <w:szCs w:val="28"/>
          <w:u w:val="single" w:color="000000"/>
        </w:rPr>
        <w:t>k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6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68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spacing w:before="52" w:line="278" w:lineRule="auto"/>
        <w:ind w:left="833" w:right="305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’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’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24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10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tabs>
          <w:tab w:val="left" w:pos="460"/>
          <w:tab w:val="left" w:pos="1180"/>
        </w:tabs>
        <w:spacing w:before="55" w:line="278" w:lineRule="auto"/>
        <w:ind w:left="833" w:right="1620" w:hanging="7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5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lv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7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5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ind w:left="2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4"/>
          <w:w w:val="87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gg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47"/>
          <w:sz w:val="28"/>
          <w:szCs w:val="28"/>
          <w:u w:val="single" w:color="000000"/>
        </w:rPr>
        <w:t>/</w:t>
      </w:r>
      <w:r>
        <w:rPr>
          <w:rFonts w:ascii="Gill Sans MT" w:eastAsia="Gill Sans MT" w:hAnsi="Gill Sans MT" w:cs="Gill Sans MT"/>
          <w:spacing w:val="-70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4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3"/>
          <w:w w:val="115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8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22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tabs>
          <w:tab w:val="left" w:pos="460"/>
        </w:tabs>
        <w:spacing w:before="58" w:line="278" w:lineRule="auto"/>
        <w:ind w:left="293" w:right="3502" w:hanging="1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z w:val="28"/>
          <w:szCs w:val="28"/>
        </w:rPr>
        <w:tab/>
      </w:r>
      <w:r>
        <w:rPr>
          <w:rFonts w:ascii="Segoe MDL2 Assets" w:eastAsia="Segoe MDL2 Assets" w:hAnsi="Segoe MDL2 Assets" w:cs="Segoe MDL2 Assets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9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hs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26"/>
          <w:w w:val="97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84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d</w:t>
      </w:r>
    </w:p>
    <w:p w:rsidR="00622421" w:rsidRDefault="00327388">
      <w:pPr>
        <w:spacing w:line="278" w:lineRule="auto"/>
        <w:ind w:left="500" w:right="168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4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2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5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w w:val="111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2"/>
          <w:w w:val="118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8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50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0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8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0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113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ill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7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13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3"/>
          <w:w w:val="113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5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1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 w:line="278" w:lineRule="auto"/>
        <w:ind w:left="293" w:right="296" w:firstLine="20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47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3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10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102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0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0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10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2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02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7"/>
          <w:w w:val="10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5"/>
          <w:w w:val="12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26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 xml:space="preserve">d  </w:t>
      </w:r>
      <w:r>
        <w:rPr>
          <w:rFonts w:ascii="Gill Sans MT" w:eastAsia="Gill Sans MT" w:hAnsi="Gill Sans MT" w:cs="Gill Sans MT"/>
          <w:spacing w:val="56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"/>
          <w:w w:val="112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10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30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1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0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line="278" w:lineRule="auto"/>
        <w:ind w:left="243" w:right="1047" w:firstLine="5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0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7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7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4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28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/>
        <w:ind w:left="83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80" w:right="420" w:bottom="280" w:left="700" w:header="0" w:footer="750" w:gutter="0"/>
          <w:cols w:space="720"/>
        </w:sect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 w:rsidR="00D724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c</w:t>
      </w:r>
      <w:r w:rsidR="00D724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ut</w:t>
      </w:r>
      <w:r w:rsidR="00D724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i</w:t>
      </w:r>
      <w:r w:rsidR="00D72463"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n</w:t>
      </w:r>
      <w:r w:rsidR="00D72463">
        <w:rPr>
          <w:rFonts w:ascii="Gill Sans MT" w:eastAsia="Gill Sans MT" w:hAnsi="Gill Sans MT" w:cs="Gill Sans MT"/>
          <w:w w:val="134"/>
          <w:sz w:val="28"/>
          <w:szCs w:val="28"/>
        </w:rPr>
        <w:t>gs</w:t>
      </w:r>
    </w:p>
    <w:p w:rsidR="00622421" w:rsidRDefault="00327388">
      <w:pPr>
        <w:spacing w:before="59"/>
        <w:ind w:left="7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lastRenderedPageBreak/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5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 w:line="278" w:lineRule="auto"/>
        <w:ind w:left="773" w:right="888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b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</w:p>
    <w:p w:rsidR="00622421" w:rsidRDefault="00327388">
      <w:pPr>
        <w:ind w:left="7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 w:rsidR="00D724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u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b</w:t>
      </w:r>
      <w:r w:rsidR="00D724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w w:val="134"/>
          <w:sz w:val="28"/>
          <w:szCs w:val="28"/>
        </w:rPr>
        <w:t>rs</w:t>
      </w:r>
    </w:p>
    <w:p w:rsidR="00622421" w:rsidRDefault="00327388">
      <w:pPr>
        <w:spacing w:before="52"/>
        <w:ind w:left="18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5"/>
          <w:w w:val="117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en</w:t>
      </w:r>
      <w:r>
        <w:rPr>
          <w:rFonts w:ascii="Gill Sans MT" w:eastAsia="Gill Sans MT" w:hAnsi="Gill Sans MT" w:cs="Gill Sans MT"/>
          <w:spacing w:val="3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"/>
          <w:w w:val="114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10"/>
          <w:w w:val="114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20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4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28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5"/>
        <w:ind w:left="5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D724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D724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d</w:t>
      </w:r>
      <w:r w:rsidR="00D724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i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s</w:t>
      </w:r>
      <w:r w:rsidR="00D724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a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s</w:t>
      </w:r>
      <w:r w:rsidR="00D72463">
        <w:rPr>
          <w:rFonts w:ascii="Gill Sans MT" w:eastAsia="Gill Sans MT" w:hAnsi="Gill Sans MT" w:cs="Gill Sans MT"/>
          <w:w w:val="134"/>
          <w:sz w:val="28"/>
          <w:szCs w:val="28"/>
        </w:rPr>
        <w:t>es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5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9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5"/>
          <w:w w:val="12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3"/>
          <w:w w:val="120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7"/>
          <w:w w:val="120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5"/>
          <w:w w:val="12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21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8"/>
        <w:ind w:left="5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8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5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 w:rsidR="00D72463"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10"/>
          <w:w w:val="114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c</w:t>
      </w:r>
      <w:r w:rsidR="00D72463"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ut</w:t>
      </w:r>
      <w:r w:rsidR="00D72463"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i</w:t>
      </w:r>
      <w:r w:rsidR="00D72463"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n</w:t>
      </w:r>
      <w:r w:rsidR="00D72463">
        <w:rPr>
          <w:rFonts w:ascii="Gill Sans MT" w:eastAsia="Gill Sans MT" w:hAnsi="Gill Sans MT" w:cs="Gill Sans MT"/>
          <w:w w:val="114"/>
          <w:sz w:val="28"/>
          <w:szCs w:val="28"/>
        </w:rPr>
        <w:t>gs</w:t>
      </w:r>
      <w:r>
        <w:rPr>
          <w:rFonts w:ascii="Gill Sans MT" w:eastAsia="Gill Sans MT" w:hAnsi="Gill Sans MT" w:cs="Gill Sans MT"/>
          <w:spacing w:val="-2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5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8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5"/>
        <w:ind w:left="2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16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12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1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4"/>
          <w:w w:val="87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327388">
      <w:pPr>
        <w:spacing w:before="52" w:line="278" w:lineRule="auto"/>
        <w:ind w:left="233" w:right="3127" w:hanging="1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1.  </w:t>
      </w:r>
      <w:r>
        <w:rPr>
          <w:rFonts w:ascii="Gill Sans MT" w:eastAsia="Gill Sans MT" w:hAnsi="Gill Sans MT" w:cs="Gill Sans MT"/>
          <w:spacing w:val="7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6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4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1"/>
          <w:w w:val="85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0"/>
          <w:w w:val="99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2"/>
        <w:ind w:left="102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102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02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02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8"/>
        <w:ind w:left="102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9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6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5"/>
        <w:ind w:left="30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1. 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66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116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2"/>
          <w:w w:val="116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7"/>
          <w:w w:val="116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6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6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6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31"/>
          <w:w w:val="11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6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"/>
          <w:w w:val="11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6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30"/>
          <w:w w:val="116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6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6"/>
          <w:w w:val="11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3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0"/>
          <w:w w:val="11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ed</w:t>
      </w:r>
      <w:r>
        <w:rPr>
          <w:rFonts w:ascii="Gill Sans MT" w:eastAsia="Gill Sans MT" w:hAnsi="Gill Sans MT" w:cs="Gill Sans MT"/>
          <w:spacing w:val="-39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3"/>
          <w:w w:val="12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68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ed</w:t>
      </w:r>
    </w:p>
    <w:p w:rsidR="00622421" w:rsidRDefault="00327388">
      <w:pPr>
        <w:spacing w:before="55"/>
        <w:ind w:left="13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           </w:t>
      </w:r>
      <w:r>
        <w:rPr>
          <w:rFonts w:ascii="Segoe MDL2 Assets" w:eastAsia="Segoe MDL2 Assets" w:hAnsi="Segoe MDL2 Assets" w:cs="Segoe MDL2 Assets"/>
          <w:spacing w:val="7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3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           </w:t>
      </w:r>
      <w:r>
        <w:rPr>
          <w:rFonts w:ascii="Segoe MDL2 Assets" w:eastAsia="Segoe MDL2 Assets" w:hAnsi="Segoe MDL2 Assets" w:cs="Segoe MDL2 Assets"/>
          <w:spacing w:val="7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w w:val="119"/>
          <w:sz w:val="28"/>
          <w:szCs w:val="28"/>
        </w:rPr>
        <w:t>c.</w:t>
      </w:r>
    </w:p>
    <w:p w:rsidR="00622421" w:rsidRDefault="00327388">
      <w:pPr>
        <w:spacing w:before="58"/>
        <w:ind w:left="13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           </w:t>
      </w:r>
      <w:r>
        <w:rPr>
          <w:rFonts w:ascii="Segoe MDL2 Assets" w:eastAsia="Segoe MDL2 Assets" w:hAnsi="Segoe MDL2 Assets" w:cs="Segoe MDL2 Assets"/>
          <w:spacing w:val="7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</w:p>
    <w:p w:rsidR="00622421" w:rsidRDefault="00327388">
      <w:pPr>
        <w:spacing w:before="58"/>
        <w:ind w:left="13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           </w:t>
      </w:r>
      <w:r>
        <w:rPr>
          <w:rFonts w:ascii="Segoe MDL2 Assets" w:eastAsia="Segoe MDL2 Assets" w:hAnsi="Segoe MDL2 Assets" w:cs="Segoe MDL2 Assets"/>
          <w:spacing w:val="7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2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8"/>
          <w:w w:val="126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42"/>
          <w:w w:val="1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3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           </w:t>
      </w:r>
      <w:r>
        <w:rPr>
          <w:rFonts w:ascii="Segoe MDL2 Assets" w:eastAsia="Segoe MDL2 Assets" w:hAnsi="Segoe MDL2 Assets" w:cs="Segoe MDL2 Assets"/>
          <w:spacing w:val="7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5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14"/>
          <w:w w:val="117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D72463">
        <w:rPr>
          <w:rFonts w:ascii="Gill Sans MT" w:eastAsia="Gill Sans MT" w:hAnsi="Gill Sans MT" w:cs="Gill Sans MT"/>
          <w:w w:val="119"/>
          <w:sz w:val="28"/>
          <w:szCs w:val="28"/>
        </w:rPr>
        <w:t>c.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2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68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ed</w:t>
      </w:r>
    </w:p>
    <w:p w:rsidR="00622421" w:rsidRDefault="00327388">
      <w:pPr>
        <w:spacing w:before="52"/>
        <w:ind w:left="2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b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9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6"/>
          <w:w w:val="12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9"/>
          <w:w w:val="12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4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23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60" w:right="420" w:bottom="280" w:left="760" w:header="0" w:footer="750" w:gutter="0"/>
          <w:cols w:space="720"/>
        </w:sectPr>
      </w:pPr>
      <w:r>
        <w:rPr>
          <w:rFonts w:ascii="Gill Sans MT" w:eastAsia="Gill Sans MT" w:hAnsi="Gill Sans MT" w:cs="Gill Sans MT"/>
          <w:spacing w:val="-4"/>
          <w:w w:val="87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60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20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3"/>
          <w:w w:val="12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9"/>
          <w:w w:val="12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68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.</w:t>
      </w:r>
    </w:p>
    <w:p w:rsidR="00622421" w:rsidRDefault="00622421">
      <w:pPr>
        <w:spacing w:before="8" w:line="100" w:lineRule="exact"/>
        <w:rPr>
          <w:sz w:val="10"/>
          <w:szCs w:val="10"/>
        </w:rPr>
      </w:pPr>
    </w:p>
    <w:p w:rsidR="00622421" w:rsidRDefault="00011619">
      <w:pPr>
        <w:ind w:left="120"/>
      </w:pPr>
      <w:r>
        <w:pict>
          <v:shape id="_x0000_i1047" type="#_x0000_t75" style="width:233.3pt;height:134.9pt">
            <v:imagedata r:id="rId68" o:title=""/>
          </v:shape>
        </w:pict>
      </w:r>
    </w:p>
    <w:p w:rsidR="00622421" w:rsidRDefault="00622421">
      <w:pPr>
        <w:spacing w:before="2" w:line="100" w:lineRule="exact"/>
        <w:rPr>
          <w:sz w:val="10"/>
          <w:szCs w:val="10"/>
        </w:rPr>
      </w:pPr>
    </w:p>
    <w:p w:rsidR="00622421" w:rsidRDefault="00327388">
      <w:pPr>
        <w:spacing w:before="21" w:line="278" w:lineRule="auto"/>
        <w:ind w:left="113" w:right="342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:</w:t>
      </w:r>
      <w:r>
        <w:rPr>
          <w:rFonts w:ascii="Gill Sans MT" w:eastAsia="Gill Sans MT" w:hAnsi="Gill Sans MT" w:cs="Gill Sans MT"/>
          <w:spacing w:val="-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3"/>
          <w:w w:val="114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0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nn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5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10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5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3"/>
          <w:w w:val="12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68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ed</w:t>
      </w:r>
    </w:p>
    <w:p w:rsidR="00622421" w:rsidRDefault="00327388">
      <w:pPr>
        <w:spacing w:line="278" w:lineRule="auto"/>
        <w:ind w:left="653" w:right="42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9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20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20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5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D724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D724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d</w:t>
      </w:r>
      <w:r w:rsidR="00D724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i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 w:rsidR="00D72463">
        <w:rPr>
          <w:rFonts w:ascii="Gill Sans MT" w:eastAsia="Gill Sans MT" w:hAnsi="Gill Sans MT" w:cs="Gill Sans MT"/>
          <w:w w:val="98"/>
          <w:sz w:val="28"/>
          <w:szCs w:val="28"/>
        </w:rPr>
        <w:t>ct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6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 w:line="278" w:lineRule="auto"/>
        <w:ind w:left="64" w:right="6131" w:firstLine="540"/>
        <w:jc w:val="right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D724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D724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b</w:t>
      </w:r>
      <w:r w:rsidR="00D724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u</w:t>
      </w:r>
      <w:r w:rsidR="00D72463">
        <w:rPr>
          <w:rFonts w:ascii="Gill Sans MT" w:eastAsia="Gill Sans MT" w:hAnsi="Gill Sans MT" w:cs="Gill Sans MT"/>
          <w:w w:val="110"/>
          <w:sz w:val="28"/>
          <w:szCs w:val="28"/>
        </w:rPr>
        <w:t>s</w:t>
      </w:r>
      <w:r w:rsidR="00D72463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h</w:t>
      </w:r>
      <w:r w:rsidR="00D724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es</w:t>
      </w:r>
      <w:r>
        <w:rPr>
          <w:rFonts w:ascii="Gill Sans MT" w:eastAsia="Gill Sans MT" w:hAnsi="Gill Sans MT" w:cs="Gill Sans MT"/>
          <w:spacing w:val="-1"/>
          <w:w w:val="147"/>
          <w:sz w:val="28"/>
          <w:szCs w:val="28"/>
        </w:rPr>
        <w:t>/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98"/>
          <w:sz w:val="28"/>
          <w:szCs w:val="28"/>
        </w:rPr>
        <w:t xml:space="preserve">t </w:t>
      </w:r>
      <w:r>
        <w:rPr>
          <w:rFonts w:ascii="Gill Sans MT" w:eastAsia="Gill Sans MT" w:hAnsi="Gill Sans MT" w:cs="Gill Sans MT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D72463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D72463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D72463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 xml:space="preserve"> </w:t>
      </w:r>
      <w:r w:rsidR="00D72463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a</w:t>
      </w:r>
      <w:r w:rsidR="00D724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n</w:t>
      </w:r>
      <w:r w:rsidR="00D72463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i</w:t>
      </w:r>
      <w:r w:rsidR="00D72463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m</w:t>
      </w:r>
      <w:r w:rsidR="00D72463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a</w:t>
      </w:r>
      <w:r w:rsidR="00D72463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ls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13"/>
          <w:w w:val="108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"/>
          <w:w w:val="108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10"/>
          <w:w w:val="10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4"/>
          <w:w w:val="108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10"/>
          <w:w w:val="10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108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0"/>
          <w:w w:val="10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ut</w:t>
      </w:r>
      <w:r>
        <w:rPr>
          <w:rFonts w:ascii="Gill Sans MT" w:eastAsia="Gill Sans MT" w:hAnsi="Gill Sans MT" w:cs="Gill Sans MT"/>
          <w:spacing w:val="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3"/>
          <w:w w:val="12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68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ed</w:t>
      </w:r>
    </w:p>
    <w:p w:rsidR="00622421" w:rsidRDefault="00327388">
      <w:pPr>
        <w:spacing w:before="2"/>
        <w:ind w:left="18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8"/>
        <w:ind w:left="18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8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8"/>
        <w:ind w:left="18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38"/>
          <w:sz w:val="28"/>
          <w:szCs w:val="28"/>
        </w:rPr>
        <w:t>f</w:t>
      </w:r>
    </w:p>
    <w:p w:rsidR="00622421" w:rsidRDefault="00327388">
      <w:pPr>
        <w:spacing w:before="58"/>
        <w:ind w:left="18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622421">
      <w:pPr>
        <w:spacing w:before="8" w:line="180" w:lineRule="exact"/>
        <w:rPr>
          <w:sz w:val="18"/>
          <w:szCs w:val="18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327388">
      <w:pPr>
        <w:ind w:left="18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52" w:line="278" w:lineRule="auto"/>
        <w:ind w:left="113" w:right="63" w:firstLine="7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9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7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3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9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2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17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8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7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7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7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7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7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9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2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3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ee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 xml:space="preserve">he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before="7" w:line="160" w:lineRule="exact"/>
        <w:rPr>
          <w:sz w:val="17"/>
          <w:szCs w:val="17"/>
        </w:rPr>
      </w:pPr>
    </w:p>
    <w:p w:rsidR="00622421" w:rsidRDefault="00622421">
      <w:pPr>
        <w:spacing w:line="200" w:lineRule="exact"/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20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3"/>
          <w:w w:val="12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9"/>
          <w:w w:val="12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68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ed</w:t>
      </w:r>
    </w:p>
    <w:p w:rsidR="00622421" w:rsidRDefault="00327388">
      <w:pPr>
        <w:spacing w:before="52" w:line="278" w:lineRule="auto"/>
        <w:ind w:left="870" w:right="2877" w:hanging="75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 xml:space="preserve">)    </w:t>
      </w:r>
      <w:r>
        <w:rPr>
          <w:rFonts w:ascii="Gill Sans MT" w:eastAsia="Gill Sans MT" w:hAnsi="Gill Sans MT" w:cs="Gill Sans MT"/>
          <w:spacing w:val="16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8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7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8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2"/>
          <w:w w:val="118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w w:val="110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h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a</w:t>
      </w:r>
      <w:r w:rsidR="009228F1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w w:val="110"/>
          <w:sz w:val="28"/>
          <w:szCs w:val="28"/>
        </w:rPr>
        <w:t>sh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2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4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20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 xml:space="preserve">.      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line="278" w:lineRule="auto"/>
        <w:ind w:left="730" w:right="7277" w:firstLine="7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2"/>
          <w:sz w:val="28"/>
          <w:szCs w:val="28"/>
        </w:rPr>
        <w:t>ii</w:t>
      </w:r>
      <w:r>
        <w:rPr>
          <w:rFonts w:ascii="Gill Sans MT" w:eastAsia="Gill Sans MT" w:hAnsi="Gill Sans MT" w:cs="Gill Sans MT"/>
          <w:sz w:val="28"/>
          <w:szCs w:val="28"/>
        </w:rPr>
        <w:t xml:space="preserve">.       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iii</w:t>
      </w:r>
      <w:r>
        <w:rPr>
          <w:rFonts w:ascii="Gill Sans MT" w:eastAsia="Gill Sans MT" w:hAnsi="Gill Sans MT" w:cs="Gill Sans MT"/>
          <w:sz w:val="28"/>
          <w:szCs w:val="28"/>
        </w:rPr>
        <w:t xml:space="preserve">.      </w:t>
      </w:r>
      <w:r>
        <w:rPr>
          <w:rFonts w:ascii="Gill Sans MT" w:eastAsia="Gill Sans MT" w:hAnsi="Gill Sans MT" w:cs="Gill Sans MT"/>
          <w:spacing w:val="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 xml:space="preserve">)     </w:t>
      </w:r>
      <w:r>
        <w:rPr>
          <w:rFonts w:ascii="Gill Sans MT" w:eastAsia="Gill Sans MT" w:hAnsi="Gill Sans MT" w:cs="Gill Sans MT"/>
          <w:spacing w:val="2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3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7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9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 w:line="278" w:lineRule="auto"/>
        <w:ind w:left="113" w:right="4246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20" w:right="360" w:bottom="280" w:left="880" w:header="0" w:footer="750" w:gutter="0"/>
          <w:cols w:space="720"/>
        </w:sectPr>
      </w:pP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 xml:space="preserve">)     </w:t>
      </w:r>
      <w:r>
        <w:rPr>
          <w:rFonts w:ascii="Gill Sans MT" w:eastAsia="Gill Sans MT" w:hAnsi="Gill Sans MT" w:cs="Gill Sans MT"/>
          <w:spacing w:val="4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19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iv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7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 xml:space="preserve">)     </w:t>
      </w:r>
      <w:r>
        <w:rPr>
          <w:rFonts w:ascii="Gill Sans MT" w:eastAsia="Gill Sans MT" w:hAnsi="Gill Sans MT" w:cs="Gill Sans MT"/>
          <w:spacing w:val="4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as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7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41"/>
        <w:ind w:left="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3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6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"/>
          <w:w w:val="116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w w:val="110"/>
          <w:sz w:val="28"/>
          <w:szCs w:val="28"/>
        </w:rPr>
        <w:t>the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b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7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8"/>
        <w:ind w:left="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1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8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7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7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8"/>
        <w:ind w:left="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5"/>
        <w:ind w:left="3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0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2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3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el</w:t>
      </w:r>
      <w:r>
        <w:rPr>
          <w:rFonts w:ascii="Gill Sans MT" w:eastAsia="Gill Sans MT" w:hAnsi="Gill Sans MT" w:cs="Gill Sans MT"/>
          <w:spacing w:val="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ed</w:t>
      </w:r>
      <w:r>
        <w:rPr>
          <w:rFonts w:ascii="Gill Sans MT" w:eastAsia="Gill Sans MT" w:hAnsi="Gill Sans MT" w:cs="Gill Sans MT"/>
          <w:spacing w:val="-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5"/>
        <w:ind w:left="7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7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3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7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4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5"/>
          <w:w w:val="121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4"/>
          <w:w w:val="12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7"/>
          <w:w w:val="12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0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3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"/>
          <w:w w:val="147"/>
          <w:sz w:val="28"/>
          <w:szCs w:val="28"/>
          <w:u w:val="single" w:color="000000"/>
        </w:rPr>
        <w:t>/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76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spacing w:before="55"/>
        <w:ind w:left="7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0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 w:line="278" w:lineRule="auto"/>
        <w:ind w:left="113" w:right="3548" w:firstLine="6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 xml:space="preserve">: 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ind w:left="72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3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 w:line="278" w:lineRule="auto"/>
        <w:ind w:left="722" w:right="3511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6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16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7"/>
          <w:w w:val="110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2"/>
          <w:w w:val="110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2"/>
          <w:w w:val="111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117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3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line="278" w:lineRule="auto"/>
        <w:ind w:left="373" w:right="5314" w:firstLine="34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80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0"/>
          <w:w w:val="113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29"/>
          <w:w w:val="113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35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0"/>
          <w:w w:val="11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3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19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.</w:t>
      </w:r>
    </w:p>
    <w:p w:rsidR="00622421" w:rsidRDefault="00327388">
      <w:pPr>
        <w:ind w:left="72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2"/>
        <w:ind w:left="72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3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spacing w:before="52" w:line="278" w:lineRule="auto"/>
        <w:ind w:left="373" w:right="49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4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8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5"/>
          <w:w w:val="12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/</w:t>
      </w:r>
      <w:r>
        <w:rPr>
          <w:rFonts w:ascii="Gill Sans MT" w:eastAsia="Gill Sans MT" w:hAnsi="Gill Sans MT" w:cs="Gill Sans MT"/>
          <w:spacing w:val="-3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5"/>
          <w:w w:val="12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7"/>
          <w:w w:val="12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7"/>
          <w:w w:val="120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3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1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4"/>
          <w:w w:val="11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22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4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29"/>
          <w:w w:val="11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28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0"/>
          <w:w w:val="11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ed</w:t>
      </w:r>
      <w:r>
        <w:rPr>
          <w:rFonts w:ascii="Gill Sans MT" w:eastAsia="Gill Sans MT" w:hAnsi="Gill Sans MT" w:cs="Gill Sans MT"/>
          <w:spacing w:val="-39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17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2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line="278" w:lineRule="auto"/>
        <w:ind w:left="580" w:right="945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line="278" w:lineRule="auto"/>
        <w:ind w:left="580" w:right="871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line="278" w:lineRule="auto"/>
        <w:ind w:left="580" w:right="8804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6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ind w:left="5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</w:p>
    <w:p w:rsidR="00622421" w:rsidRDefault="00327388">
      <w:pPr>
        <w:spacing w:before="52"/>
        <w:ind w:left="3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0"/>
          <w:w w:val="114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4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2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2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spacing w:before="55"/>
        <w:ind w:left="100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100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as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28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100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20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20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3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100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as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28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 w:line="278" w:lineRule="auto"/>
        <w:ind w:left="448" w:right="6083" w:firstLine="55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as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28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4"/>
          <w:w w:val="87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2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spacing w:before="2"/>
        <w:ind w:left="100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4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6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47"/>
          <w:sz w:val="28"/>
          <w:szCs w:val="28"/>
        </w:rPr>
        <w:t>/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1006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80" w:right="420" w:bottom="280" w:left="620" w:header="0" w:footer="750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7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47"/>
          <w:sz w:val="28"/>
          <w:szCs w:val="28"/>
        </w:rPr>
        <w:t>/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9"/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"/>
          <w:w w:val="110"/>
          <w:sz w:val="28"/>
          <w:szCs w:val="28"/>
          <w:u w:val="single" w:color="000000"/>
        </w:rPr>
        <w:lastRenderedPageBreak/>
        <w:t>B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spacing w:before="52" w:line="278" w:lineRule="auto"/>
        <w:ind w:left="153" w:right="507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4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1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4"/>
          <w:w w:val="11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22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4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29"/>
          <w:w w:val="11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28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0"/>
          <w:w w:val="11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ed</w:t>
      </w:r>
      <w:r>
        <w:rPr>
          <w:rFonts w:ascii="Gill Sans MT" w:eastAsia="Gill Sans MT" w:hAnsi="Gill Sans MT" w:cs="Gill Sans MT"/>
          <w:spacing w:val="-39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17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ind w:left="78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2"/>
        <w:ind w:left="78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m</w:t>
      </w:r>
    </w:p>
    <w:p w:rsidR="00622421" w:rsidRDefault="00327388">
      <w:pPr>
        <w:spacing w:before="55"/>
        <w:ind w:left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1"/>
          <w:w w:val="85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m</w:t>
      </w:r>
    </w:p>
    <w:p w:rsidR="00622421" w:rsidRDefault="00327388">
      <w:pPr>
        <w:spacing w:before="58"/>
        <w:ind w:left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5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10" w:line="200" w:lineRule="exact"/>
      </w:pPr>
    </w:p>
    <w:p w:rsidR="00622421" w:rsidRDefault="00327388">
      <w:pPr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0"/>
          <w:w w:val="114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4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2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spacing w:before="55"/>
        <w:ind w:left="19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19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q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3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9"/>
          <w:w w:val="123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3"/>
          <w:w w:val="123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 w:rsidR="009228F1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9228F1"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5"/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4"/>
          <w:w w:val="87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spacing w:before="55"/>
        <w:ind w:left="12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16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as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1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12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3"/>
          <w:w w:val="117"/>
          <w:sz w:val="28"/>
          <w:szCs w:val="28"/>
        </w:rPr>
        <w:t>ff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</w:p>
    <w:p w:rsidR="00622421" w:rsidRDefault="00327388">
      <w:pPr>
        <w:spacing w:before="58"/>
        <w:ind w:left="12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3"/>
          <w:w w:val="117"/>
          <w:sz w:val="28"/>
          <w:szCs w:val="28"/>
        </w:rPr>
        <w:t>ff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spacing w:before="58"/>
        <w:ind w:left="12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3"/>
          <w:w w:val="117"/>
          <w:sz w:val="28"/>
          <w:szCs w:val="28"/>
        </w:rPr>
        <w:t>ff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12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8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5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5"/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5"/>
          <w:w w:val="106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4"/>
          <w:w w:val="106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06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17"/>
          <w:w w:val="10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illi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spacing w:before="52"/>
        <w:ind w:left="10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1.      </w:t>
      </w:r>
      <w:r>
        <w:rPr>
          <w:rFonts w:ascii="Gill Sans MT" w:eastAsia="Gill Sans MT" w:hAnsi="Gill Sans MT" w:cs="Gill Sans MT"/>
          <w:spacing w:val="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4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8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7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8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2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2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2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9"/>
          <w:w w:val="12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2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4"/>
          <w:w w:val="122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’t</w:t>
      </w:r>
      <w:r>
        <w:rPr>
          <w:rFonts w:ascii="Gill Sans MT" w:eastAsia="Gill Sans MT" w:hAnsi="Gill Sans MT" w:cs="Gill Sans MT"/>
          <w:spacing w:val="4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 w:line="278" w:lineRule="auto"/>
        <w:ind w:left="223" w:right="6751" w:hanging="1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2.      </w:t>
      </w:r>
      <w:r>
        <w:rPr>
          <w:rFonts w:ascii="Gill Sans MT" w:eastAsia="Gill Sans MT" w:hAnsi="Gill Sans MT" w:cs="Gill Sans MT"/>
          <w:spacing w:val="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13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as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nn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nn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2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5"/>
          <w:w w:val="115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8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7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8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2"/>
          <w:w w:val="118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w w:val="110"/>
          <w:sz w:val="28"/>
          <w:szCs w:val="28"/>
        </w:rPr>
        <w:t>the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2"/>
        <w:ind w:left="1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11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10"/>
          <w:w w:val="10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09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eed</w:t>
      </w:r>
      <w:r>
        <w:rPr>
          <w:rFonts w:ascii="Gill Sans MT" w:eastAsia="Gill Sans MT" w:hAnsi="Gill Sans MT" w:cs="Gill Sans MT"/>
          <w:spacing w:val="2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nn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spacing w:before="55"/>
        <w:ind w:left="318" w:right="9503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</w:p>
    <w:p w:rsidR="00622421" w:rsidRDefault="00327388">
      <w:pPr>
        <w:spacing w:before="58"/>
        <w:ind w:left="318" w:right="9337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</w:p>
    <w:p w:rsidR="00622421" w:rsidRDefault="00327388">
      <w:pPr>
        <w:spacing w:before="58"/>
        <w:ind w:left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</w:p>
    <w:p w:rsidR="00622421" w:rsidRDefault="00327388">
      <w:pPr>
        <w:spacing w:before="58"/>
        <w:ind w:left="318" w:right="9539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</w:p>
    <w:p w:rsidR="00622421" w:rsidRDefault="00327388">
      <w:pPr>
        <w:spacing w:before="58"/>
        <w:ind w:left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5"/>
        <w:ind w:left="8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0"/>
          <w:w w:val="112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0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2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29"/>
          <w:w w:val="112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25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1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nn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52"/>
        <w:ind w:left="524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8"/>
          <w:w w:val="9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47"/>
          <w:sz w:val="28"/>
          <w:szCs w:val="28"/>
        </w:rPr>
        <w:t>/</w:t>
      </w:r>
    </w:p>
    <w:p w:rsidR="00622421" w:rsidRDefault="00327388">
      <w:pPr>
        <w:spacing w:before="52" w:line="278" w:lineRule="auto"/>
        <w:ind w:left="524" w:right="5899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60" w:right="420" w:bottom="280" w:left="840" w:header="0" w:footer="750" w:gutter="0"/>
          <w:cols w:space="720"/>
        </w:sect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05"/>
          <w:sz w:val="28"/>
          <w:szCs w:val="28"/>
        </w:rPr>
        <w:t>Cu</w:t>
      </w:r>
      <w:r>
        <w:rPr>
          <w:rFonts w:ascii="Gill Sans MT" w:eastAsia="Gill Sans MT" w:hAnsi="Gill Sans MT" w:cs="Gill Sans MT"/>
          <w:spacing w:val="7"/>
          <w:w w:val="105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2"/>
          <w:w w:val="10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0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0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3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3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gg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9"/>
        <w:ind w:left="972" w:right="7263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lastRenderedPageBreak/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nn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spacing w:before="52"/>
        <w:ind w:left="13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3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1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7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3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20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29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4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4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7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 w:line="278" w:lineRule="auto"/>
        <w:ind w:left="1373" w:right="100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08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0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6"/>
          <w:w w:val="108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2"/>
          <w:w w:val="108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8"/>
          <w:w w:val="10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8"/>
          <w:w w:val="10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08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0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9"/>
          <w:w w:val="117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3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nn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8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5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13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 w:line="278" w:lineRule="auto"/>
        <w:ind w:left="1373" w:right="391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nn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8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5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9"/>
          <w:w w:val="124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7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illi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5"/>
          <w:w w:val="115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8"/>
          <w:w w:val="117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 a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tabs>
          <w:tab w:val="left" w:pos="1540"/>
        </w:tabs>
        <w:spacing w:before="52" w:line="278" w:lineRule="auto"/>
        <w:ind w:left="1193" w:right="7245" w:hanging="10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5"/>
          <w:w w:val="92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en</w:t>
      </w:r>
      <w:r>
        <w:rPr>
          <w:rFonts w:ascii="Gill Sans MT" w:eastAsia="Gill Sans MT" w:hAnsi="Gill Sans MT" w:cs="Gill Sans MT"/>
          <w:spacing w:val="-76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10"/>
          <w:w w:val="10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08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5"/>
          <w:w w:val="10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line="278" w:lineRule="auto"/>
        <w:ind w:left="1193" w:right="80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4"/>
          <w:sz w:val="28"/>
          <w:szCs w:val="28"/>
        </w:rPr>
        <w:t xml:space="preserve">w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ind w:left="2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spacing w:before="52"/>
        <w:ind w:left="13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13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0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5"/>
          <w:w w:val="110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ht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 w:line="279" w:lineRule="auto"/>
        <w:ind w:left="1373" w:right="543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08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0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6"/>
          <w:w w:val="108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2"/>
          <w:w w:val="108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8"/>
          <w:w w:val="10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8"/>
          <w:w w:val="10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08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0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89"/>
          <w:sz w:val="28"/>
          <w:szCs w:val="28"/>
        </w:rPr>
        <w:t xml:space="preserve">,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line="320" w:lineRule="exact"/>
        <w:ind w:left="13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2"/>
          <w:w w:val="118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8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spacing w:before="52" w:line="278" w:lineRule="auto"/>
        <w:ind w:left="293" w:right="4379" w:firstLine="10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19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iv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20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20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2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spacing w:line="278" w:lineRule="auto"/>
        <w:ind w:left="293" w:right="340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1.    </w:t>
      </w:r>
      <w:r>
        <w:rPr>
          <w:rFonts w:ascii="Gill Sans MT" w:eastAsia="Gill Sans MT" w:hAnsi="Gill Sans MT" w:cs="Gill Sans MT"/>
          <w:spacing w:val="6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6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43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10"/>
          <w:w w:val="113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25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3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2"/>
        <w:ind w:left="12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9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18"/>
          <w:w w:val="92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2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3"/>
          <w:w w:val="9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2"/>
          <w:w w:val="117"/>
          <w:sz w:val="28"/>
          <w:szCs w:val="28"/>
        </w:rPr>
        <w:t>z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2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9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18"/>
          <w:w w:val="92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2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3"/>
          <w:w w:val="9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2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2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8"/>
        <w:ind w:left="12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8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18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9228F1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ibre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s</w:t>
      </w:r>
    </w:p>
    <w:p w:rsidR="00622421" w:rsidRDefault="00327388">
      <w:pPr>
        <w:spacing w:before="58"/>
        <w:ind w:left="12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9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18"/>
          <w:w w:val="92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2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3"/>
          <w:w w:val="9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792" w:right="7309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0"/>
          <w:w w:val="114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4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2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spacing w:before="55"/>
        <w:ind w:left="611" w:right="7055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6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2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6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5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6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5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tabs>
          <w:tab w:val="left" w:pos="1000"/>
        </w:tabs>
        <w:spacing w:before="58" w:line="278" w:lineRule="auto"/>
        <w:ind w:left="833" w:right="5289" w:hanging="1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z w:val="28"/>
          <w:szCs w:val="28"/>
        </w:rPr>
        <w:tab/>
      </w:r>
      <w:r>
        <w:rPr>
          <w:rFonts w:ascii="Segoe MDL2 Assets" w:eastAsia="Segoe MDL2 Assets" w:hAnsi="Segoe MDL2 Assets" w:cs="Segoe MDL2 Assets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-85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4"/>
          <w:w w:val="87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spacing w:before="2"/>
        <w:ind w:left="17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5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173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60" w:right="420" w:bottom="280" w:left="700" w:header="0" w:footer="750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6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1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as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24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" w:line="240" w:lineRule="exact"/>
        <w:rPr>
          <w:sz w:val="24"/>
          <w:szCs w:val="24"/>
        </w:rPr>
      </w:pPr>
    </w:p>
    <w:p w:rsidR="00622421" w:rsidRDefault="00327388">
      <w:pPr>
        <w:spacing w:line="300" w:lineRule="exact"/>
        <w:ind w:left="193" w:right="-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1"/>
          <w:w w:val="111"/>
          <w:position w:val="-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position w:val="-1"/>
          <w:sz w:val="28"/>
          <w:szCs w:val="28"/>
          <w:u w:val="single" w:color="000000"/>
        </w:rPr>
        <w:t>g</w:t>
      </w:r>
    </w:p>
    <w:p w:rsidR="00622421" w:rsidRDefault="00327388">
      <w:pPr>
        <w:spacing w:before="41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80" w:right="420" w:bottom="280" w:left="800" w:header="0" w:footer="750" w:gutter="0"/>
          <w:cols w:num="2" w:space="720" w:equalWidth="0">
            <w:col w:w="1319" w:space="314"/>
            <w:col w:w="9387"/>
          </w:cols>
        </w:sectPr>
      </w:pPr>
      <w:r>
        <w:br w:type="column"/>
      </w: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7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61"/>
        <w:ind w:left="7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dd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1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7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ili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7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7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9"/>
          <w:w w:val="117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3"/>
          <w:w w:val="117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d</w:t>
      </w:r>
      <w:r w:rsidR="009228F1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w w:val="110"/>
          <w:sz w:val="28"/>
          <w:szCs w:val="28"/>
        </w:rPr>
        <w:t>ad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2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3"/>
          <w:w w:val="120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2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3"/>
          <w:w w:val="120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 w:line="278" w:lineRule="auto"/>
        <w:ind w:left="733" w:right="5381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5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21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10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27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1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2"/>
        <w:ind w:left="11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3"/>
          <w:w w:val="117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k</w:t>
      </w:r>
      <w:r w:rsidR="009228F1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i</w:t>
      </w:r>
      <w:r w:rsidR="009228F1"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t</w:t>
      </w:r>
      <w:r w:rsidR="009228F1">
        <w:rPr>
          <w:rFonts w:ascii="Gill Sans MT" w:eastAsia="Gill Sans MT" w:hAnsi="Gill Sans MT" w:cs="Gill Sans MT"/>
          <w:w w:val="110"/>
          <w:sz w:val="28"/>
          <w:szCs w:val="28"/>
        </w:rPr>
        <w:t>c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h</w:t>
      </w:r>
      <w:r w:rsidR="009228F1">
        <w:rPr>
          <w:rFonts w:ascii="Gill Sans MT" w:eastAsia="Gill Sans MT" w:hAnsi="Gill Sans MT" w:cs="Gill Sans MT"/>
          <w:w w:val="110"/>
          <w:sz w:val="28"/>
          <w:szCs w:val="28"/>
        </w:rPr>
        <w:t>en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11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3"/>
          <w:w w:val="117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a</w:t>
      </w:r>
      <w:r w:rsidR="009228F1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n</w:t>
      </w:r>
      <w:r w:rsidR="009228F1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i</w:t>
      </w:r>
      <w:r w:rsidR="009228F1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a</w:t>
      </w:r>
      <w:r w:rsidR="009228F1">
        <w:rPr>
          <w:rFonts w:ascii="Gill Sans MT" w:eastAsia="Gill Sans MT" w:hAnsi="Gill Sans MT" w:cs="Gill Sans MT"/>
          <w:w w:val="134"/>
          <w:sz w:val="28"/>
          <w:szCs w:val="28"/>
        </w:rPr>
        <w:t>ls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2"/>
          <w:w w:val="118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6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11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3"/>
          <w:w w:val="117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g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re</w:t>
      </w:r>
      <w:r w:rsidR="009228F1">
        <w:rPr>
          <w:rFonts w:ascii="Gill Sans MT" w:eastAsia="Gill Sans MT" w:hAnsi="Gill Sans MT" w:cs="Gill Sans MT"/>
          <w:w w:val="110"/>
          <w:sz w:val="28"/>
          <w:szCs w:val="28"/>
        </w:rPr>
        <w:t>en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</w:p>
    <w:p w:rsidR="00622421" w:rsidRDefault="00327388">
      <w:pPr>
        <w:spacing w:before="58"/>
        <w:ind w:left="11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4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8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4"/>
          <w:w w:val="116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7"/>
          <w:w w:val="116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ot</w:t>
      </w:r>
      <w:r w:rsidR="009228F1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t</w:t>
      </w:r>
      <w:r w:rsidR="009228F1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i</w:t>
      </w:r>
      <w:r w:rsidR="009228F1">
        <w:rPr>
          <w:rFonts w:ascii="Gill Sans MT" w:eastAsia="Gill Sans MT" w:hAnsi="Gill Sans MT" w:cs="Gill Sans MT"/>
          <w:w w:val="131"/>
          <w:sz w:val="28"/>
          <w:szCs w:val="28"/>
        </w:rPr>
        <w:t>ng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7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0"/>
          <w:w w:val="85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spacing w:before="55"/>
        <w:ind w:left="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d</w:t>
      </w:r>
      <w:r w:rsidR="009228F1"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y</w:t>
      </w:r>
      <w:r w:rsidR="009228F1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i</w:t>
      </w:r>
      <w:r w:rsidR="009228F1">
        <w:rPr>
          <w:rFonts w:ascii="Gill Sans MT" w:eastAsia="Gill Sans MT" w:hAnsi="Gill Sans MT" w:cs="Gill Sans MT"/>
          <w:w w:val="131"/>
          <w:sz w:val="28"/>
          <w:szCs w:val="28"/>
        </w:rPr>
        <w:t>ng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8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5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8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7"/>
        <w:ind w:left="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47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3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tabs>
          <w:tab w:val="left" w:pos="900"/>
        </w:tabs>
        <w:spacing w:before="58" w:line="278" w:lineRule="auto"/>
        <w:ind w:left="913" w:right="3856" w:hanging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9228F1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9228F1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9228F1"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 w:rsidR="009228F1">
        <w:rPr>
          <w:rFonts w:ascii="Gill Sans MT" w:eastAsia="Gill Sans MT" w:hAnsi="Gill Sans MT" w:cs="Gill Sans MT"/>
          <w:spacing w:val="-1"/>
          <w:w w:val="120"/>
          <w:sz w:val="28"/>
          <w:szCs w:val="28"/>
        </w:rPr>
        <w:t>.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w w:val="85"/>
          <w:sz w:val="28"/>
          <w:szCs w:val="28"/>
        </w:rPr>
        <w:t>Or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 xml:space="preserve">g 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ind w:left="1453"/>
        <w:rPr>
          <w:rFonts w:ascii="Gill Sans MT" w:eastAsia="Gill Sans MT" w:hAnsi="Gill Sans MT" w:cs="Gill Sans MT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6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w w:val="110"/>
          <w:sz w:val="28"/>
          <w:szCs w:val="28"/>
        </w:rPr>
        <w:t>the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1453"/>
        <w:rPr>
          <w:rFonts w:ascii="Gill Sans MT" w:eastAsia="Gill Sans MT" w:hAnsi="Gill Sans MT" w:cs="Gill Sans MT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spacing w:before="52"/>
        <w:ind w:left="7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3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6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1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3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66"/>
          <w:w w:val="113"/>
          <w:sz w:val="28"/>
          <w:szCs w:val="28"/>
          <w:u w:val="single" w:color="000000"/>
        </w:rPr>
        <w:t>mm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33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55"/>
        <w:ind w:left="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6"/>
          <w:w w:val="109"/>
          <w:sz w:val="28"/>
          <w:szCs w:val="28"/>
        </w:rPr>
        <w:t>J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w w:val="104"/>
          <w:sz w:val="28"/>
          <w:szCs w:val="28"/>
        </w:rPr>
        <w:t>w</w:t>
      </w:r>
    </w:p>
    <w:p w:rsidR="00622421" w:rsidRDefault="00327388">
      <w:pPr>
        <w:spacing w:before="58"/>
        <w:ind w:left="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4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09"/>
          <w:sz w:val="28"/>
          <w:szCs w:val="28"/>
        </w:rPr>
        <w:t>j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05"/>
          <w:sz w:val="28"/>
          <w:szCs w:val="28"/>
        </w:rPr>
        <w:t>k</w:t>
      </w:r>
    </w:p>
    <w:p w:rsidR="00622421" w:rsidRDefault="00327388">
      <w:pPr>
        <w:spacing w:before="58"/>
        <w:ind w:left="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3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12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9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spacing w:before="55"/>
        <w:ind w:left="7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5"/>
        <w:ind w:left="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113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3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13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3"/>
          <w:w w:val="113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5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>dd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9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5"/>
        <w:ind w:left="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2"/>
        <w:ind w:left="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1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6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/>
        <w:ind w:left="553"/>
        <w:rPr>
          <w:rFonts w:ascii="Gill Sans MT" w:eastAsia="Gill Sans MT" w:hAnsi="Gill Sans MT" w:cs="Gill Sans MT"/>
          <w:sz w:val="28"/>
          <w:szCs w:val="28"/>
        </w:rPr>
        <w:sectPr w:rsidR="00622421">
          <w:type w:val="continuous"/>
          <w:pgSz w:w="12240" w:h="15840"/>
          <w:pgMar w:top="1480" w:right="420" w:bottom="280" w:left="800" w:header="720" w:footer="720" w:gutter="0"/>
          <w:cols w:space="720"/>
        </w:sectPr>
      </w:pPr>
      <w:r>
        <w:rPr>
          <w:rFonts w:ascii="Gill Sans MT" w:eastAsia="Gill Sans MT" w:hAnsi="Gill Sans MT" w:cs="Gill Sans MT"/>
          <w:spacing w:val="-6"/>
          <w:w w:val="9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18"/>
          <w:w w:val="92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2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3"/>
          <w:w w:val="9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1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3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8"/>
          <w:w w:val="1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9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4"/>
          <w:w w:val="87"/>
          <w:sz w:val="28"/>
          <w:szCs w:val="28"/>
          <w:u w:val="single" w:color="000000"/>
        </w:rPr>
        <w:lastRenderedPageBreak/>
        <w:t>D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5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7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3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7"/>
          <w:w w:val="110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2"/>
          <w:w w:val="110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8"/>
          <w:w w:val="112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yi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0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9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q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3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9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5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 w:line="278" w:lineRule="auto"/>
        <w:ind w:left="833" w:right="595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spacing w:before="2"/>
        <w:ind w:left="255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255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2"/>
          <w:w w:val="118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8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spacing w:before="58"/>
        <w:ind w:left="255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2"/>
          <w:w w:val="118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8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spacing w:before="58"/>
        <w:ind w:left="255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2"/>
          <w:w w:val="118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8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spacing w:before="58"/>
        <w:ind w:left="255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6"/>
          <w:w w:val="109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2"/>
          <w:w w:val="109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3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8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0"/>
          <w:w w:val="85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lli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84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4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8"/>
          <w:w w:val="9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tabs>
          <w:tab w:val="left" w:pos="820"/>
        </w:tabs>
        <w:spacing w:before="58" w:line="278" w:lineRule="auto"/>
        <w:ind w:left="833" w:right="453" w:hanging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6"/>
          <w:w w:val="12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as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7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1"/>
          <w:sz w:val="28"/>
          <w:szCs w:val="28"/>
        </w:rPr>
        <w:t>(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as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45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20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20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7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20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17"/>
          <w:w w:val="120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20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 xml:space="preserve">e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8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07"/>
          <w:sz w:val="28"/>
          <w:szCs w:val="28"/>
        </w:rPr>
        <w:t>)</w:t>
      </w:r>
    </w:p>
    <w:p w:rsidR="00622421" w:rsidRDefault="00327388">
      <w:pPr>
        <w:spacing w:before="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gg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9228F1"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w w:val="98"/>
          <w:sz w:val="28"/>
          <w:szCs w:val="28"/>
        </w:rPr>
        <w:t>ut</w:t>
      </w:r>
    </w:p>
    <w:p w:rsidR="00622421" w:rsidRDefault="00622421">
      <w:pPr>
        <w:spacing w:before="2" w:line="140" w:lineRule="exact"/>
        <w:rPr>
          <w:sz w:val="14"/>
          <w:szCs w:val="14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8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ey</w:t>
      </w:r>
      <w:r>
        <w:rPr>
          <w:rFonts w:ascii="Gill Sans MT" w:eastAsia="Gill Sans MT" w:hAnsi="Gill Sans MT" w:cs="Gill Sans MT"/>
          <w:spacing w:val="3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10"/>
          <w:w w:val="10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09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68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94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6"/>
          <w:w w:val="9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67"/>
          <w:w w:val="94"/>
          <w:sz w:val="28"/>
          <w:szCs w:val="28"/>
          <w:u w:val="single" w:color="000000"/>
        </w:rPr>
        <w:t>MM</w:t>
      </w:r>
      <w:r>
        <w:rPr>
          <w:rFonts w:ascii="Gill Sans MT" w:eastAsia="Gill Sans MT" w:hAnsi="Gill Sans MT" w:cs="Gill Sans MT"/>
          <w:spacing w:val="6"/>
          <w:w w:val="9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0"/>
          <w:w w:val="9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8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622421">
      <w:pPr>
        <w:spacing w:before="9" w:line="40" w:lineRule="exact"/>
        <w:rPr>
          <w:sz w:val="4"/>
          <w:szCs w:val="4"/>
        </w:rPr>
      </w:pPr>
    </w:p>
    <w:tbl>
      <w:tblPr>
        <w:tblW w:w="0" w:type="auto"/>
        <w:tblInd w:w="1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2340"/>
        <w:gridCol w:w="360"/>
        <w:gridCol w:w="2921"/>
        <w:gridCol w:w="3118"/>
      </w:tblGrid>
      <w:tr w:rsidR="00622421">
        <w:trPr>
          <w:trHeight w:hRule="exact" w:val="387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753" w:right="749"/>
              <w:jc w:val="center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91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23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6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9"/>
                <w:w w:val="112"/>
                <w:sz w:val="28"/>
                <w:szCs w:val="28"/>
              </w:rPr>
              <w:t>p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  <w:tc>
          <w:tcPr>
            <w:tcW w:w="32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249" w:right="1244"/>
              <w:jc w:val="center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4"/>
                <w:w w:val="123"/>
                <w:sz w:val="28"/>
                <w:szCs w:val="28"/>
              </w:rPr>
              <w:t>P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4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9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718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2"/>
                <w:w w:val="9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3"/>
                <w:w w:val="138"/>
                <w:sz w:val="28"/>
                <w:szCs w:val="28"/>
              </w:rPr>
              <w:t>ff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1"/>
                <w:w w:val="119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9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ed</w:t>
            </w:r>
            <w:r>
              <w:rPr>
                <w:rFonts w:ascii="Gill Sans MT" w:eastAsia="Gill Sans MT" w:hAnsi="Gill Sans MT" w:cs="Gill Sans MT"/>
                <w:spacing w:val="-34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9"/>
                <w:w w:val="112"/>
                <w:sz w:val="28"/>
                <w:szCs w:val="28"/>
              </w:rPr>
              <w:t>p</w:t>
            </w:r>
            <w:r>
              <w:rPr>
                <w:rFonts w:ascii="Gill Sans MT" w:eastAsia="Gill Sans MT" w:hAnsi="Gill Sans MT" w:cs="Gill Sans MT"/>
                <w:spacing w:val="-4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3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w w:val="98"/>
                <w:sz w:val="28"/>
                <w:szCs w:val="28"/>
              </w:rPr>
              <w:t>t</w:t>
            </w:r>
          </w:p>
        </w:tc>
      </w:tr>
      <w:tr w:rsidR="00622421">
        <w:trPr>
          <w:trHeight w:hRule="exact" w:val="1142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326" w:right="325"/>
              <w:jc w:val="center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1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3"/>
                <w:w w:val="91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ss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w w:val="127"/>
                <w:sz w:val="28"/>
                <w:szCs w:val="28"/>
              </w:rPr>
              <w:t>a</w:t>
            </w:r>
          </w:p>
        </w:tc>
        <w:tc>
          <w:tcPr>
            <w:tcW w:w="32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74"/>
                <w:w w:val="111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19"/>
                <w:w w:val="105"/>
                <w:sz w:val="28"/>
                <w:szCs w:val="28"/>
              </w:rPr>
              <w:t>k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2"/>
                <w:w w:val="108"/>
                <w:sz w:val="28"/>
                <w:szCs w:val="28"/>
              </w:rPr>
              <w:t>y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  <w:p w:rsidR="00622421" w:rsidRDefault="00327388">
            <w:pPr>
              <w:spacing w:before="52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6"/>
                <w:w w:val="112"/>
                <w:sz w:val="28"/>
                <w:szCs w:val="28"/>
              </w:rPr>
              <w:t>b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6"/>
                <w:w w:val="112"/>
                <w:sz w:val="28"/>
                <w:szCs w:val="28"/>
              </w:rPr>
              <w:t>b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oo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  <w:p w:rsidR="00622421" w:rsidRDefault="00327388">
            <w:pPr>
              <w:spacing w:before="52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74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spacing w:val="-8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2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38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>
            <w:pPr>
              <w:spacing w:before="6" w:line="160" w:lineRule="exact"/>
              <w:rPr>
                <w:sz w:val="17"/>
                <w:szCs w:val="17"/>
              </w:rPr>
            </w:pPr>
          </w:p>
          <w:p w:rsidR="00622421" w:rsidRDefault="00622421">
            <w:pPr>
              <w:spacing w:line="200" w:lineRule="exact"/>
            </w:pPr>
          </w:p>
          <w:p w:rsidR="00622421" w:rsidRDefault="00327388">
            <w:pPr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0"/>
                <w:w w:val="101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oo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  <w:tr w:rsidR="00622421">
        <w:trPr>
          <w:trHeight w:hRule="exact" w:val="387"/>
        </w:trPr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289" w:right="288"/>
              <w:jc w:val="center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2</w:t>
            </w:r>
            <w:r>
              <w:rPr>
                <w:rFonts w:ascii="Gill Sans MT" w:eastAsia="Gill Sans MT" w:hAnsi="Gill Sans MT" w:cs="Gill Sans MT"/>
                <w:w w:val="120"/>
                <w:sz w:val="28"/>
                <w:szCs w:val="28"/>
              </w:rPr>
              <w:t>.</w:t>
            </w:r>
          </w:p>
        </w:tc>
        <w:tc>
          <w:tcPr>
            <w:tcW w:w="23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5"/>
                <w:w w:val="110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13"/>
                <w:w w:val="110"/>
                <w:sz w:val="28"/>
                <w:szCs w:val="28"/>
              </w:rPr>
              <w:t>w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ee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11"/>
                <w:w w:val="112"/>
                <w:sz w:val="28"/>
                <w:szCs w:val="28"/>
              </w:rPr>
              <w:t>p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03"/>
                <w:sz w:val="28"/>
                <w:szCs w:val="28"/>
              </w:rPr>
              <w:t>o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27"/>
                <w:sz w:val="28"/>
                <w:szCs w:val="28"/>
              </w:rPr>
              <w:t>a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5"/>
                <w:w w:val="108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13"/>
                <w:w w:val="108"/>
                <w:sz w:val="28"/>
                <w:szCs w:val="28"/>
              </w:rPr>
              <w:t>w</w:t>
            </w:r>
            <w:r>
              <w:rPr>
                <w:rFonts w:ascii="Gill Sans MT" w:eastAsia="Gill Sans MT" w:hAnsi="Gill Sans MT" w:cs="Gill Sans MT"/>
                <w:spacing w:val="-3"/>
                <w:w w:val="108"/>
                <w:sz w:val="28"/>
                <w:szCs w:val="28"/>
              </w:rPr>
              <w:t>ee</w:t>
            </w:r>
            <w:r>
              <w:rPr>
                <w:rFonts w:ascii="Gill Sans MT" w:eastAsia="Gill Sans MT" w:hAnsi="Gill Sans MT" w:cs="Gill Sans MT"/>
                <w:w w:val="10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9"/>
                <w:w w:val="108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12"/>
                <w:w w:val="108"/>
                <w:sz w:val="28"/>
                <w:szCs w:val="28"/>
              </w:rPr>
              <w:t>p</w:t>
            </w:r>
            <w:r>
              <w:rPr>
                <w:rFonts w:ascii="Gill Sans MT" w:eastAsia="Gill Sans MT" w:hAnsi="Gill Sans MT" w:cs="Gill Sans MT"/>
                <w:spacing w:val="-9"/>
                <w:w w:val="108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8"/>
                <w:w w:val="10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8"/>
                <w:w w:val="108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8"/>
                <w:w w:val="10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08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27"/>
                <w:w w:val="108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12"/>
                <w:w w:val="104"/>
                <w:sz w:val="28"/>
                <w:szCs w:val="28"/>
              </w:rPr>
              <w:t>w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ee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vi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l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spacing w:val="-6"/>
                <w:w w:val="112"/>
                <w:sz w:val="28"/>
                <w:szCs w:val="28"/>
              </w:rPr>
              <w:t>b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85"/>
                <w:sz w:val="28"/>
                <w:szCs w:val="28"/>
              </w:rPr>
              <w:t>r</w:t>
            </w:r>
          </w:p>
        </w:tc>
      </w:tr>
      <w:tr w:rsidR="00622421">
        <w:trPr>
          <w:trHeight w:hRule="exact" w:val="387"/>
        </w:trPr>
        <w:tc>
          <w:tcPr>
            <w:tcW w:w="90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234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b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5"/>
                <w:w w:val="129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8"/>
                <w:w w:val="113"/>
                <w:sz w:val="28"/>
                <w:szCs w:val="28"/>
              </w:rPr>
              <w:t>q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rr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l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0"/>
                <w:w w:val="101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oo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</w:tbl>
    <w:p w:rsidR="00622421" w:rsidRDefault="00622421">
      <w:pPr>
        <w:sectPr w:rsidR="00622421">
          <w:pgSz w:w="12240" w:h="15840"/>
          <w:pgMar w:top="660" w:right="360" w:bottom="280" w:left="880" w:header="0" w:footer="750" w:gutter="0"/>
          <w:cols w:space="720"/>
        </w:sect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2340"/>
        <w:gridCol w:w="360"/>
        <w:gridCol w:w="2921"/>
        <w:gridCol w:w="3118"/>
      </w:tblGrid>
      <w:tr w:rsidR="00622421">
        <w:trPr>
          <w:trHeight w:hRule="exact" w:val="36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22421" w:rsidRDefault="00622421"/>
        </w:tc>
        <w:tc>
          <w:tcPr>
            <w:tcW w:w="2700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right="65"/>
              <w:jc w:val="right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91"/>
                <w:sz w:val="28"/>
                <w:szCs w:val="28"/>
              </w:rPr>
              <w:t>C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1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3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32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12"/>
                <w:w w:val="104"/>
                <w:sz w:val="28"/>
                <w:szCs w:val="28"/>
              </w:rPr>
              <w:t>w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61"/>
                <w:w w:val="113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  <w:tc>
          <w:tcPr>
            <w:tcW w:w="311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0"/>
                <w:w w:val="101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oo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  <w:tr w:rsidR="00622421">
        <w:trPr>
          <w:trHeight w:hRule="exact" w:val="377"/>
        </w:trPr>
        <w:tc>
          <w:tcPr>
            <w:tcW w:w="90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22421" w:rsidRDefault="00622421"/>
        </w:tc>
        <w:tc>
          <w:tcPr>
            <w:tcW w:w="2700" w:type="dxa"/>
            <w:gridSpan w:val="2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22421" w:rsidRDefault="00327388">
            <w:pPr>
              <w:spacing w:before="10"/>
              <w:ind w:right="89"/>
              <w:jc w:val="right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d</w:t>
            </w:r>
          </w:p>
        </w:tc>
        <w:tc>
          <w:tcPr>
            <w:tcW w:w="292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22421" w:rsidRDefault="00327388">
            <w:pPr>
              <w:spacing w:before="10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74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spacing w:val="-8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2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38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  <w:tc>
          <w:tcPr>
            <w:tcW w:w="311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2421" w:rsidRDefault="00622421"/>
        </w:tc>
      </w:tr>
      <w:tr w:rsidR="00622421">
        <w:trPr>
          <w:trHeight w:hRule="exact" w:val="377"/>
        </w:trPr>
        <w:tc>
          <w:tcPr>
            <w:tcW w:w="90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22421" w:rsidRDefault="00622421"/>
        </w:tc>
        <w:tc>
          <w:tcPr>
            <w:tcW w:w="2700" w:type="dxa"/>
            <w:gridSpan w:val="2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22421" w:rsidRDefault="00622421"/>
        </w:tc>
        <w:tc>
          <w:tcPr>
            <w:tcW w:w="292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22421" w:rsidRDefault="00327388">
            <w:pPr>
              <w:spacing w:before="10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74"/>
                <w:w w:val="111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19"/>
                <w:w w:val="105"/>
                <w:sz w:val="28"/>
                <w:szCs w:val="28"/>
              </w:rPr>
              <w:t>k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2"/>
                <w:w w:val="108"/>
                <w:sz w:val="28"/>
                <w:szCs w:val="28"/>
              </w:rPr>
              <w:t>y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  <w:tc>
          <w:tcPr>
            <w:tcW w:w="311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2421" w:rsidRDefault="00622421"/>
        </w:tc>
      </w:tr>
      <w:tr w:rsidR="00622421">
        <w:trPr>
          <w:trHeight w:hRule="exact" w:val="399"/>
        </w:trPr>
        <w:tc>
          <w:tcPr>
            <w:tcW w:w="9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270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29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before="10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6"/>
                <w:w w:val="112"/>
                <w:sz w:val="28"/>
                <w:szCs w:val="28"/>
              </w:rPr>
              <w:t>b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6"/>
                <w:w w:val="112"/>
                <w:sz w:val="28"/>
                <w:szCs w:val="28"/>
              </w:rPr>
              <w:t>b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oo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  <w:tc>
          <w:tcPr>
            <w:tcW w:w="311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</w:tr>
      <w:tr w:rsidR="00622421">
        <w:trPr>
          <w:trHeight w:hRule="exact" w:val="387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289" w:right="288"/>
              <w:jc w:val="center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3</w:t>
            </w:r>
            <w:r>
              <w:rPr>
                <w:rFonts w:ascii="Gill Sans MT" w:eastAsia="Gill Sans MT" w:hAnsi="Gill Sans MT" w:cs="Gill Sans MT"/>
                <w:w w:val="120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6"/>
                <w:w w:val="108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h</w:t>
            </w:r>
            <w:r>
              <w:rPr>
                <w:rFonts w:ascii="Gill Sans MT" w:eastAsia="Gill Sans MT" w:hAnsi="Gill Sans MT" w:cs="Gill Sans MT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11"/>
                <w:w w:val="112"/>
                <w:sz w:val="28"/>
                <w:szCs w:val="28"/>
              </w:rPr>
              <w:t>p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03"/>
                <w:sz w:val="28"/>
                <w:szCs w:val="28"/>
              </w:rPr>
              <w:t>o</w:t>
            </w:r>
          </w:p>
        </w:tc>
        <w:tc>
          <w:tcPr>
            <w:tcW w:w="32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6"/>
                <w:w w:val="108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h</w:t>
            </w:r>
            <w:r>
              <w:rPr>
                <w:rFonts w:ascii="Gill Sans MT" w:eastAsia="Gill Sans MT" w:hAnsi="Gill Sans MT" w:cs="Gill Sans MT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11"/>
                <w:w w:val="112"/>
                <w:sz w:val="28"/>
                <w:szCs w:val="28"/>
              </w:rPr>
              <w:t>p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h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d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9"/>
                <w:w w:val="109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  <w:tr w:rsidR="00622421">
        <w:trPr>
          <w:trHeight w:hRule="exact" w:val="387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289" w:right="288"/>
              <w:jc w:val="center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4</w:t>
            </w:r>
            <w:r>
              <w:rPr>
                <w:rFonts w:ascii="Gill Sans MT" w:eastAsia="Gill Sans MT" w:hAnsi="Gill Sans MT" w:cs="Gill Sans MT"/>
                <w:w w:val="120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3"/>
                <w:w w:val="91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rr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  <w:tc>
          <w:tcPr>
            <w:tcW w:w="32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1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3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32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12"/>
                <w:w w:val="104"/>
                <w:sz w:val="28"/>
                <w:szCs w:val="28"/>
              </w:rPr>
              <w:t>w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61"/>
                <w:w w:val="113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0"/>
                <w:w w:val="101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oo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  <w:tr w:rsidR="00622421">
        <w:trPr>
          <w:trHeight w:hRule="exact" w:val="387"/>
        </w:trPr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289" w:right="288"/>
              <w:jc w:val="center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5</w:t>
            </w:r>
            <w:r>
              <w:rPr>
                <w:rFonts w:ascii="Gill Sans MT" w:eastAsia="Gill Sans MT" w:hAnsi="Gill Sans MT" w:cs="Gill Sans MT"/>
                <w:w w:val="120"/>
                <w:sz w:val="28"/>
                <w:szCs w:val="28"/>
              </w:rPr>
              <w:t>.</w:t>
            </w:r>
          </w:p>
        </w:tc>
        <w:tc>
          <w:tcPr>
            <w:tcW w:w="23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5"/>
                <w:w w:val="129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spacing w:val="-14"/>
                <w:w w:val="131"/>
                <w:sz w:val="28"/>
                <w:szCs w:val="28"/>
              </w:rPr>
              <w:t>g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12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4"/>
                <w:w w:val="119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</w:p>
        </w:tc>
        <w:tc>
          <w:tcPr>
            <w:tcW w:w="32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8"/>
                <w:w w:val="115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w w:val="115"/>
                <w:sz w:val="28"/>
                <w:szCs w:val="28"/>
              </w:rPr>
              <w:t>.</w:t>
            </w:r>
            <w:r>
              <w:rPr>
                <w:rFonts w:ascii="Gill Sans MT" w:eastAsia="Gill Sans MT" w:hAnsi="Gill Sans MT" w:cs="Gill Sans MT"/>
                <w:spacing w:val="-1"/>
                <w:w w:val="115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6"/>
                <w:w w:val="115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8"/>
                <w:w w:val="115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8"/>
                <w:w w:val="115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5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w w:val="115"/>
                <w:sz w:val="28"/>
                <w:szCs w:val="28"/>
              </w:rPr>
              <w:t>k</w:t>
            </w:r>
            <w:r>
              <w:rPr>
                <w:rFonts w:ascii="Gill Sans MT" w:eastAsia="Gill Sans MT" w:hAnsi="Gill Sans MT" w:cs="Gill Sans MT"/>
                <w:spacing w:val="-39"/>
                <w:w w:val="115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6"/>
                <w:w w:val="112"/>
                <w:sz w:val="28"/>
                <w:szCs w:val="28"/>
              </w:rPr>
              <w:t>b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5"/>
                <w:w w:val="129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61"/>
                <w:w w:val="113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  <w:tr w:rsidR="00622421">
        <w:trPr>
          <w:trHeight w:hRule="exact" w:val="387"/>
        </w:trPr>
        <w:tc>
          <w:tcPr>
            <w:tcW w:w="90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234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32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6"/>
                <w:sz w:val="28"/>
                <w:szCs w:val="28"/>
              </w:rPr>
              <w:t>b</w:t>
            </w:r>
            <w:r>
              <w:rPr>
                <w:rFonts w:ascii="Gill Sans MT" w:eastAsia="Gill Sans MT" w:hAnsi="Gill Sans MT" w:cs="Gill Sans MT"/>
                <w:sz w:val="28"/>
                <w:szCs w:val="28"/>
              </w:rPr>
              <w:t>.</w:t>
            </w:r>
            <w:r>
              <w:rPr>
                <w:rFonts w:ascii="Gill Sans MT" w:eastAsia="Gill Sans MT" w:hAnsi="Gill Sans MT" w:cs="Gill Sans MT"/>
                <w:spacing w:val="21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15"/>
                <w:w w:val="9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11"/>
                <w:w w:val="112"/>
                <w:sz w:val="28"/>
                <w:szCs w:val="28"/>
              </w:rPr>
              <w:t>p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h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5"/>
                <w:w w:val="129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61"/>
                <w:w w:val="113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  <w:tr w:rsidR="00622421">
        <w:trPr>
          <w:trHeight w:hRule="exact" w:val="387"/>
        </w:trPr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289" w:right="288"/>
              <w:jc w:val="center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6</w:t>
            </w:r>
            <w:r>
              <w:rPr>
                <w:rFonts w:ascii="Gill Sans MT" w:eastAsia="Gill Sans MT" w:hAnsi="Gill Sans MT" w:cs="Gill Sans MT"/>
                <w:w w:val="120"/>
                <w:sz w:val="28"/>
                <w:szCs w:val="28"/>
              </w:rPr>
              <w:t>.</w:t>
            </w:r>
          </w:p>
        </w:tc>
        <w:tc>
          <w:tcPr>
            <w:tcW w:w="23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4"/>
                <w:w w:val="110"/>
                <w:sz w:val="28"/>
                <w:szCs w:val="28"/>
              </w:rPr>
              <w:t>B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w w:val="127"/>
                <w:sz w:val="28"/>
                <w:szCs w:val="28"/>
              </w:rPr>
              <w:t>a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22421" w:rsidRDefault="00622421"/>
        </w:tc>
        <w:tc>
          <w:tcPr>
            <w:tcW w:w="603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2988" w:right="2248"/>
              <w:jc w:val="center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8"/>
                <w:w w:val="117"/>
                <w:sz w:val="28"/>
                <w:szCs w:val="28"/>
              </w:rPr>
              <w:t>F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  <w:tr w:rsidR="00622421">
        <w:trPr>
          <w:trHeight w:hRule="exact" w:val="561"/>
        </w:trPr>
        <w:tc>
          <w:tcPr>
            <w:tcW w:w="90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234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22421" w:rsidRDefault="00622421"/>
        </w:tc>
        <w:tc>
          <w:tcPr>
            <w:tcW w:w="603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3029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5"/>
                <w:w w:val="129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9"/>
                <w:w w:val="113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spacing w:val="-3"/>
                <w:w w:val="105"/>
                <w:sz w:val="28"/>
                <w:szCs w:val="28"/>
              </w:rPr>
              <w:t>(</w:t>
            </w:r>
            <w:r>
              <w:rPr>
                <w:rFonts w:ascii="Gill Sans MT" w:eastAsia="Gill Sans MT" w:hAnsi="Gill Sans MT" w:cs="Gill Sans MT"/>
                <w:spacing w:val="-4"/>
                <w:w w:val="119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61"/>
                <w:w w:val="113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w w:val="107"/>
                <w:sz w:val="28"/>
                <w:szCs w:val="28"/>
              </w:rPr>
              <w:t>)</w:t>
            </w:r>
          </w:p>
        </w:tc>
      </w:tr>
      <w:tr w:rsidR="00622421">
        <w:trPr>
          <w:trHeight w:hRule="exact" w:val="387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326" w:right="325"/>
              <w:jc w:val="center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9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7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3"/>
                <w:w w:val="91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6"/>
                <w:w w:val="112"/>
                <w:sz w:val="28"/>
                <w:szCs w:val="28"/>
              </w:rPr>
              <w:t>bb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14"/>
                <w:w w:val="131"/>
                <w:sz w:val="28"/>
                <w:szCs w:val="28"/>
              </w:rPr>
              <w:t>g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22421" w:rsidRDefault="00622421"/>
        </w:tc>
        <w:tc>
          <w:tcPr>
            <w:tcW w:w="603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2988" w:right="2304"/>
              <w:jc w:val="center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5"/>
                <w:w w:val="129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13"/>
                <w:sz w:val="28"/>
                <w:szCs w:val="28"/>
              </w:rPr>
              <w:t>m</w:t>
            </w:r>
          </w:p>
        </w:tc>
      </w:tr>
      <w:tr w:rsidR="00622421">
        <w:trPr>
          <w:trHeight w:hRule="exact" w:val="387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288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10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3"/>
                <w:w w:val="91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20"/>
                <w:w w:val="138"/>
                <w:sz w:val="28"/>
                <w:szCs w:val="28"/>
              </w:rPr>
              <w:t>ff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</w:p>
        </w:tc>
        <w:tc>
          <w:tcPr>
            <w:tcW w:w="32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4"/>
                <w:w w:val="119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9"/>
                <w:w w:val="109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  <w:tr w:rsidR="00622421">
        <w:trPr>
          <w:trHeight w:hRule="exact" w:val="366"/>
        </w:trPr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252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11</w:t>
            </w:r>
            <w:r>
              <w:rPr>
                <w:rFonts w:ascii="Gill Sans MT" w:eastAsia="Gill Sans MT" w:hAnsi="Gill Sans MT" w:cs="Gill Sans MT"/>
                <w:w w:val="120"/>
                <w:sz w:val="28"/>
                <w:szCs w:val="28"/>
              </w:rPr>
              <w:t>.</w:t>
            </w:r>
          </w:p>
        </w:tc>
        <w:tc>
          <w:tcPr>
            <w:tcW w:w="23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74"/>
                <w:w w:val="111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10"/>
                <w:w w:val="119"/>
                <w:sz w:val="28"/>
                <w:szCs w:val="28"/>
              </w:rPr>
              <w:t>z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</w:p>
        </w:tc>
        <w:tc>
          <w:tcPr>
            <w:tcW w:w="328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86"/>
                <w:w w:val="116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spacing w:val="-8"/>
                <w:w w:val="116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6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12"/>
                <w:w w:val="116"/>
                <w:sz w:val="28"/>
                <w:szCs w:val="28"/>
              </w:rPr>
              <w:t>z</w:t>
            </w:r>
            <w:r>
              <w:rPr>
                <w:rFonts w:ascii="Gill Sans MT" w:eastAsia="Gill Sans MT" w:hAnsi="Gill Sans MT" w:cs="Gill Sans MT"/>
                <w:w w:val="116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14"/>
                <w:w w:val="116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8"/>
                <w:w w:val="116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8"/>
                <w:w w:val="116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8"/>
                <w:w w:val="116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6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w w:val="116"/>
                <w:sz w:val="28"/>
                <w:szCs w:val="28"/>
              </w:rPr>
              <w:t>k</w:t>
            </w:r>
            <w:r>
              <w:rPr>
                <w:rFonts w:ascii="Gill Sans MT" w:eastAsia="Gill Sans MT" w:hAnsi="Gill Sans MT" w:cs="Gill Sans MT"/>
                <w:spacing w:val="-40"/>
                <w:w w:val="116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6"/>
                <w:w w:val="112"/>
                <w:sz w:val="28"/>
                <w:szCs w:val="28"/>
              </w:rPr>
              <w:t>b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85"/>
                <w:sz w:val="28"/>
                <w:szCs w:val="28"/>
              </w:rPr>
              <w:t>r</w:t>
            </w:r>
          </w:p>
          <w:p w:rsidR="00622421" w:rsidRDefault="00327388">
            <w:pPr>
              <w:spacing w:before="52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33"/>
                <w:w w:val="85"/>
                <w:sz w:val="28"/>
                <w:szCs w:val="28"/>
              </w:rPr>
              <w:t>W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12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6"/>
                <w:w w:val="112"/>
                <w:sz w:val="28"/>
                <w:szCs w:val="28"/>
              </w:rPr>
              <w:t>b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  <w:p w:rsidR="00622421" w:rsidRDefault="00327388">
            <w:pPr>
              <w:spacing w:before="52" w:line="278" w:lineRule="auto"/>
              <w:ind w:left="103" w:right="2071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21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61"/>
                <w:w w:val="113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 xml:space="preserve">s </w:t>
            </w:r>
            <w:r>
              <w:rPr>
                <w:rFonts w:ascii="Gill Sans MT" w:eastAsia="Gill Sans MT" w:hAnsi="Gill Sans MT" w:cs="Gill Sans MT"/>
                <w:spacing w:val="-10"/>
                <w:w w:val="101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 xml:space="preserve">s </w:t>
            </w:r>
            <w:r>
              <w:rPr>
                <w:rFonts w:ascii="Gill Sans MT" w:eastAsia="Gill Sans MT" w:hAnsi="Gill Sans MT" w:cs="Gill Sans MT"/>
                <w:spacing w:val="-12"/>
                <w:w w:val="104"/>
                <w:sz w:val="28"/>
                <w:szCs w:val="28"/>
              </w:rPr>
              <w:t>w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ee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vil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  <w:tc>
          <w:tcPr>
            <w:tcW w:w="311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5"/>
                <w:w w:val="129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61"/>
                <w:w w:val="113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  <w:p w:rsidR="00622421" w:rsidRDefault="00327388">
            <w:pPr>
              <w:spacing w:before="52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2"/>
                <w:w w:val="92"/>
                <w:sz w:val="28"/>
                <w:szCs w:val="28"/>
              </w:rPr>
              <w:t>G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  <w:tr w:rsidR="00622421">
        <w:trPr>
          <w:trHeight w:hRule="exact" w:val="1531"/>
        </w:trPr>
        <w:tc>
          <w:tcPr>
            <w:tcW w:w="90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234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3281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311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</w:tr>
    </w:tbl>
    <w:p w:rsidR="00622421" w:rsidRDefault="00011619">
      <w:pPr>
        <w:spacing w:before="79" w:line="300" w:lineRule="exact"/>
        <w:ind w:left="183"/>
        <w:rPr>
          <w:rFonts w:ascii="Gill Sans MT" w:eastAsia="Gill Sans MT" w:hAnsi="Gill Sans MT" w:cs="Gill Sans MT"/>
          <w:sz w:val="28"/>
          <w:szCs w:val="28"/>
        </w:rPr>
      </w:pPr>
      <w:r>
        <w:pict>
          <v:group id="_x0000_s1048" style="position:absolute;left:0;text-align:left;margin-left:49.15pt;margin-top:602.35pt;width:460pt;height:.5pt;z-index:-3479;mso-position-horizontal-relative:page;mso-position-vertical-relative:page" coordorigin="983,12047" coordsize="9200,10">
            <v:shape id="_x0000_s1053" style="position:absolute;left:988;top:12052;width:1090;height:0" coordorigin="988,12052" coordsize="1090,0" path="m988,12052r1090,e" filled="f" strokeweight=".5pt">
              <v:path arrowok="t"/>
            </v:shape>
            <v:shape id="_x0000_s1052" style="position:absolute;left:2073;top:12052;width:2165;height:0" coordorigin="2073,12052" coordsize="2165,0" path="m2073,12052r2165,e" filled="f" strokeweight=".5pt">
              <v:path arrowok="t"/>
            </v:shape>
            <v:shape id="_x0000_s1051" style="position:absolute;left:4233;top:12052;width:341;height:0" coordorigin="4233,12052" coordsize="341,0" path="m4233,12052r341,e" filled="f" strokeweight=".5pt">
              <v:path arrowok="t"/>
            </v:shape>
            <v:shape id="_x0000_s1050" style="position:absolute;left:4569;top:12052;width:2549;height:0" coordorigin="4569,12052" coordsize="2549,0" path="m4569,12052r2549,e" filled="f" strokeweight=".5pt">
              <v:path arrowok="t"/>
            </v:shape>
            <v:shape id="_x0000_s1049" style="position:absolute;left:7113;top:12052;width:3065;height:0" coordorigin="7113,12052" coordsize="3065,0" path="m7113,12052r3065,e" filled="f" strokeweight=".5pt">
              <v:path arrowok="t"/>
            </v:shape>
            <w10:wrap anchorx="page" anchory="page"/>
          </v:group>
        </w:pict>
      </w:r>
      <w:r w:rsidR="00327388">
        <w:rPr>
          <w:rFonts w:ascii="Gill Sans MT" w:eastAsia="Gill Sans MT" w:hAnsi="Gill Sans MT" w:cs="Gill Sans MT"/>
          <w:w w:val="94"/>
          <w:position w:val="-1"/>
          <w:sz w:val="28"/>
          <w:szCs w:val="28"/>
          <w:u w:val="single" w:color="000000"/>
        </w:rPr>
        <w:t>C</w:t>
      </w:r>
      <w:r w:rsidR="00327388">
        <w:rPr>
          <w:rFonts w:ascii="Gill Sans MT" w:eastAsia="Gill Sans MT" w:hAnsi="Gill Sans MT" w:cs="Gill Sans MT"/>
          <w:spacing w:val="6"/>
          <w:w w:val="94"/>
          <w:position w:val="-1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spacing w:val="-67"/>
          <w:w w:val="94"/>
          <w:position w:val="-1"/>
          <w:sz w:val="28"/>
          <w:szCs w:val="28"/>
          <w:u w:val="single" w:color="000000"/>
        </w:rPr>
        <w:t>MM</w:t>
      </w:r>
      <w:r w:rsidR="00327388">
        <w:rPr>
          <w:rFonts w:ascii="Gill Sans MT" w:eastAsia="Gill Sans MT" w:hAnsi="Gill Sans MT" w:cs="Gill Sans MT"/>
          <w:spacing w:val="6"/>
          <w:w w:val="94"/>
          <w:position w:val="-1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w w:val="94"/>
          <w:position w:val="-1"/>
          <w:sz w:val="28"/>
          <w:szCs w:val="28"/>
          <w:u w:val="single" w:color="000000"/>
        </w:rPr>
        <w:t>N</w:t>
      </w:r>
      <w:r w:rsidR="00327388">
        <w:rPr>
          <w:rFonts w:ascii="Gill Sans MT" w:eastAsia="Gill Sans MT" w:hAnsi="Gill Sans MT" w:cs="Gill Sans MT"/>
          <w:spacing w:val="-10"/>
          <w:w w:val="94"/>
          <w:position w:val="-1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4"/>
          <w:w w:val="87"/>
          <w:position w:val="-1"/>
          <w:sz w:val="28"/>
          <w:szCs w:val="28"/>
          <w:u w:val="single" w:color="000000"/>
        </w:rPr>
        <w:t>D</w:t>
      </w:r>
      <w:r w:rsidR="00327388">
        <w:rPr>
          <w:rFonts w:ascii="Gill Sans MT" w:eastAsia="Gill Sans MT" w:hAnsi="Gill Sans MT" w:cs="Gill Sans MT"/>
          <w:spacing w:val="-3"/>
          <w:w w:val="108"/>
          <w:position w:val="-1"/>
          <w:sz w:val="28"/>
          <w:szCs w:val="28"/>
          <w:u w:val="single" w:color="000000"/>
        </w:rPr>
        <w:t>I</w:t>
      </w:r>
      <w:r w:rsidR="00327388">
        <w:rPr>
          <w:rFonts w:ascii="Gill Sans MT" w:eastAsia="Gill Sans MT" w:hAnsi="Gill Sans MT" w:cs="Gill Sans MT"/>
          <w:spacing w:val="7"/>
          <w:w w:val="129"/>
          <w:position w:val="-1"/>
          <w:sz w:val="28"/>
          <w:szCs w:val="28"/>
          <w:u w:val="single" w:color="000000"/>
        </w:rPr>
        <w:t>S</w:t>
      </w:r>
      <w:r w:rsidR="00327388">
        <w:rPr>
          <w:rFonts w:ascii="Gill Sans MT" w:eastAsia="Gill Sans MT" w:hAnsi="Gill Sans MT" w:cs="Gill Sans MT"/>
          <w:spacing w:val="-8"/>
          <w:w w:val="113"/>
          <w:position w:val="-1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-12"/>
          <w:w w:val="97"/>
          <w:position w:val="-1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7"/>
          <w:w w:val="129"/>
          <w:position w:val="-1"/>
          <w:sz w:val="28"/>
          <w:szCs w:val="28"/>
          <w:u w:val="single" w:color="000000"/>
        </w:rPr>
        <w:t>S</w:t>
      </w:r>
      <w:r w:rsidR="00327388">
        <w:rPr>
          <w:rFonts w:ascii="Gill Sans MT" w:eastAsia="Gill Sans MT" w:hAnsi="Gill Sans MT" w:cs="Gill Sans MT"/>
          <w:spacing w:val="-8"/>
          <w:w w:val="113"/>
          <w:position w:val="-1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w w:val="129"/>
          <w:position w:val="-1"/>
          <w:sz w:val="28"/>
          <w:szCs w:val="28"/>
          <w:u w:val="single" w:color="000000"/>
        </w:rPr>
        <w:t>S</w:t>
      </w:r>
      <w:r w:rsidR="00327388">
        <w:rPr>
          <w:rFonts w:ascii="Gill Sans MT" w:eastAsia="Gill Sans MT" w:hAnsi="Gill Sans MT" w:cs="Gill Sans MT"/>
          <w:spacing w:val="-65"/>
          <w:w w:val="183"/>
          <w:position w:val="-1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6"/>
          <w:w w:val="95"/>
          <w:position w:val="-1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w w:val="95"/>
          <w:position w:val="-1"/>
          <w:sz w:val="28"/>
          <w:szCs w:val="28"/>
          <w:u w:val="single" w:color="000000"/>
        </w:rPr>
        <w:t>F</w:t>
      </w:r>
      <w:r w:rsidR="00327388">
        <w:rPr>
          <w:rFonts w:ascii="Gill Sans MT" w:eastAsia="Gill Sans MT" w:hAnsi="Gill Sans MT" w:cs="Gill Sans MT"/>
          <w:spacing w:val="-17"/>
          <w:w w:val="95"/>
          <w:position w:val="-1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w w:val="91"/>
          <w:position w:val="-1"/>
          <w:sz w:val="28"/>
          <w:szCs w:val="28"/>
          <w:u w:val="single" w:color="000000"/>
        </w:rPr>
        <w:t>C</w:t>
      </w:r>
      <w:r w:rsidR="00327388">
        <w:rPr>
          <w:rFonts w:ascii="Gill Sans MT" w:eastAsia="Gill Sans MT" w:hAnsi="Gill Sans MT" w:cs="Gill Sans MT"/>
          <w:spacing w:val="-7"/>
          <w:w w:val="101"/>
          <w:position w:val="-1"/>
          <w:sz w:val="28"/>
          <w:szCs w:val="28"/>
          <w:u w:val="single" w:color="000000"/>
        </w:rPr>
        <w:t>R</w:t>
      </w:r>
      <w:r w:rsidR="00327388">
        <w:rPr>
          <w:rFonts w:ascii="Gill Sans MT" w:eastAsia="Gill Sans MT" w:hAnsi="Gill Sans MT" w:cs="Gill Sans MT"/>
          <w:spacing w:val="6"/>
          <w:w w:val="83"/>
          <w:position w:val="-1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spacing w:val="-14"/>
          <w:w w:val="123"/>
          <w:position w:val="-1"/>
          <w:sz w:val="28"/>
          <w:szCs w:val="28"/>
          <w:u w:val="single" w:color="000000"/>
        </w:rPr>
        <w:t>P</w:t>
      </w:r>
      <w:r w:rsidR="00327388">
        <w:rPr>
          <w:rFonts w:ascii="Gill Sans MT" w:eastAsia="Gill Sans MT" w:hAnsi="Gill Sans MT" w:cs="Gill Sans MT"/>
          <w:w w:val="129"/>
          <w:position w:val="-1"/>
          <w:sz w:val="28"/>
          <w:szCs w:val="28"/>
          <w:u w:val="single" w:color="000000"/>
        </w:rPr>
        <w:t>S</w:t>
      </w:r>
    </w:p>
    <w:p w:rsidR="00622421" w:rsidRDefault="00622421">
      <w:pPr>
        <w:spacing w:line="60" w:lineRule="exact"/>
        <w:rPr>
          <w:sz w:val="7"/>
          <w:szCs w:val="7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2160"/>
        <w:gridCol w:w="336"/>
        <w:gridCol w:w="2544"/>
        <w:gridCol w:w="3060"/>
      </w:tblGrid>
      <w:tr w:rsidR="00622421">
        <w:trPr>
          <w:trHeight w:hRule="exact" w:val="387"/>
        </w:trPr>
        <w:tc>
          <w:tcPr>
            <w:tcW w:w="32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854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23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6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z w:val="28"/>
                <w:szCs w:val="28"/>
              </w:rPr>
              <w:t>p</w:t>
            </w:r>
          </w:p>
        </w:tc>
        <w:tc>
          <w:tcPr>
            <w:tcW w:w="28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876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4"/>
                <w:w w:val="87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5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4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4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4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689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2"/>
                <w:w w:val="9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3"/>
                <w:w w:val="138"/>
                <w:sz w:val="28"/>
                <w:szCs w:val="28"/>
              </w:rPr>
              <w:t>ff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1"/>
                <w:w w:val="119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9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ed</w:t>
            </w:r>
            <w:r>
              <w:rPr>
                <w:rFonts w:ascii="Gill Sans MT" w:eastAsia="Gill Sans MT" w:hAnsi="Gill Sans MT" w:cs="Gill Sans MT"/>
                <w:spacing w:val="-34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9"/>
                <w:w w:val="112"/>
                <w:sz w:val="28"/>
                <w:szCs w:val="28"/>
              </w:rPr>
              <w:t>p</w:t>
            </w:r>
            <w:r>
              <w:rPr>
                <w:rFonts w:ascii="Gill Sans MT" w:eastAsia="Gill Sans MT" w:hAnsi="Gill Sans MT" w:cs="Gill Sans MT"/>
                <w:spacing w:val="-4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3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w w:val="98"/>
                <w:sz w:val="28"/>
                <w:szCs w:val="28"/>
              </w:rPr>
              <w:t>t</w:t>
            </w:r>
          </w:p>
        </w:tc>
      </w:tr>
      <w:tr w:rsidR="00622421">
        <w:trPr>
          <w:trHeight w:hRule="exact" w:val="387"/>
        </w:trPr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416" w:right="415"/>
              <w:jc w:val="center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1</w:t>
            </w:r>
          </w:p>
        </w:tc>
        <w:tc>
          <w:tcPr>
            <w:tcW w:w="216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3"/>
                <w:w w:val="91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ss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w w:val="127"/>
                <w:sz w:val="28"/>
                <w:szCs w:val="28"/>
              </w:rPr>
              <w:t>a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27"/>
                <w:sz w:val="28"/>
                <w:szCs w:val="28"/>
              </w:rPr>
              <w:t>a</w:t>
            </w:r>
          </w:p>
        </w:tc>
        <w:tc>
          <w:tcPr>
            <w:tcW w:w="2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3"/>
                <w:w w:val="91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ss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14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61"/>
                <w:w w:val="113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w w:val="119"/>
                <w:sz w:val="28"/>
                <w:szCs w:val="28"/>
              </w:rPr>
              <w:t>c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9"/>
                <w:w w:val="109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  <w:tr w:rsidR="00622421">
        <w:trPr>
          <w:trHeight w:hRule="exact" w:val="387"/>
        </w:trPr>
        <w:tc>
          <w:tcPr>
            <w:tcW w:w="10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216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b</w:t>
            </w:r>
          </w:p>
        </w:tc>
        <w:tc>
          <w:tcPr>
            <w:tcW w:w="2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4"/>
                <w:sz w:val="28"/>
                <w:szCs w:val="28"/>
              </w:rPr>
              <w:t>B</w:t>
            </w:r>
            <w:r>
              <w:rPr>
                <w:rFonts w:ascii="Gill Sans MT" w:eastAsia="Gill Sans MT" w:hAnsi="Gill Sans MT" w:cs="Gill Sans MT"/>
                <w:spacing w:val="20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8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12"/>
                <w:sz w:val="28"/>
                <w:szCs w:val="28"/>
              </w:rPr>
              <w:t>w</w:t>
            </w:r>
            <w:r>
              <w:rPr>
                <w:rFonts w:ascii="Gill Sans MT" w:eastAsia="Gill Sans MT" w:hAnsi="Gill Sans MT" w:cs="Gill Sans MT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12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w w:val="105"/>
                <w:sz w:val="28"/>
                <w:szCs w:val="28"/>
              </w:rPr>
              <w:t>k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22"/>
                <w:w w:val="116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3"/>
                <w:w w:val="116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8"/>
                <w:w w:val="116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6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spacing w:val="-3"/>
                <w:w w:val="116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16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23"/>
                <w:w w:val="116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-37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spacing w:val="-6"/>
                <w:w w:val="112"/>
                <w:sz w:val="28"/>
                <w:szCs w:val="28"/>
              </w:rPr>
              <w:t>b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  <w:tr w:rsidR="00622421">
        <w:trPr>
          <w:trHeight w:hRule="exact" w:val="387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416" w:right="415"/>
              <w:jc w:val="center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2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5"/>
                <w:w w:val="110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13"/>
                <w:w w:val="110"/>
                <w:sz w:val="28"/>
                <w:szCs w:val="28"/>
              </w:rPr>
              <w:t>w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ee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11"/>
                <w:w w:val="112"/>
                <w:sz w:val="28"/>
                <w:szCs w:val="28"/>
              </w:rPr>
              <w:t>p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03"/>
                <w:sz w:val="28"/>
                <w:szCs w:val="28"/>
              </w:rPr>
              <w:t>o</w:t>
            </w:r>
          </w:p>
        </w:tc>
        <w:tc>
          <w:tcPr>
            <w:tcW w:w="28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5"/>
                <w:w w:val="108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13"/>
                <w:w w:val="108"/>
                <w:sz w:val="28"/>
                <w:szCs w:val="28"/>
              </w:rPr>
              <w:t>w</w:t>
            </w:r>
            <w:r>
              <w:rPr>
                <w:rFonts w:ascii="Gill Sans MT" w:eastAsia="Gill Sans MT" w:hAnsi="Gill Sans MT" w:cs="Gill Sans MT"/>
                <w:spacing w:val="-3"/>
                <w:w w:val="108"/>
                <w:sz w:val="28"/>
                <w:szCs w:val="28"/>
              </w:rPr>
              <w:t>ee</w:t>
            </w:r>
            <w:r>
              <w:rPr>
                <w:rFonts w:ascii="Gill Sans MT" w:eastAsia="Gill Sans MT" w:hAnsi="Gill Sans MT" w:cs="Gill Sans MT"/>
                <w:w w:val="10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9"/>
                <w:w w:val="108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12"/>
                <w:w w:val="108"/>
                <w:sz w:val="28"/>
                <w:szCs w:val="28"/>
              </w:rPr>
              <w:t>p</w:t>
            </w:r>
            <w:r>
              <w:rPr>
                <w:rFonts w:ascii="Gill Sans MT" w:eastAsia="Gill Sans MT" w:hAnsi="Gill Sans MT" w:cs="Gill Sans MT"/>
                <w:spacing w:val="-9"/>
                <w:w w:val="108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8"/>
                <w:w w:val="10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8"/>
                <w:w w:val="108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8"/>
                <w:w w:val="10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08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27"/>
                <w:w w:val="108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6"/>
                <w:w w:val="112"/>
                <w:sz w:val="28"/>
                <w:szCs w:val="28"/>
              </w:rPr>
              <w:t>b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li</w:t>
            </w:r>
            <w:r>
              <w:rPr>
                <w:rFonts w:ascii="Gill Sans MT" w:eastAsia="Gill Sans MT" w:hAnsi="Gill Sans MT" w:cs="Gill Sans MT"/>
                <w:spacing w:val="-14"/>
                <w:w w:val="131"/>
                <w:sz w:val="28"/>
                <w:szCs w:val="28"/>
              </w:rPr>
              <w:t>g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h</w:t>
            </w:r>
            <w:r>
              <w:rPr>
                <w:rFonts w:ascii="Gill Sans MT" w:eastAsia="Gill Sans MT" w:hAnsi="Gill Sans MT" w:cs="Gill Sans MT"/>
                <w:w w:val="98"/>
                <w:sz w:val="28"/>
                <w:szCs w:val="28"/>
              </w:rPr>
              <w:t>t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22"/>
                <w:w w:val="116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3"/>
                <w:w w:val="116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8"/>
                <w:w w:val="116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6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spacing w:val="-3"/>
                <w:w w:val="116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16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23"/>
                <w:w w:val="116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-37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13"/>
                <w:sz w:val="28"/>
                <w:szCs w:val="28"/>
              </w:rPr>
              <w:t>m</w:t>
            </w:r>
          </w:p>
        </w:tc>
      </w:tr>
      <w:tr w:rsidR="00622421">
        <w:trPr>
          <w:trHeight w:hRule="exact" w:val="366"/>
        </w:trPr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416" w:right="415"/>
              <w:jc w:val="center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3</w:t>
            </w:r>
          </w:p>
        </w:tc>
        <w:tc>
          <w:tcPr>
            <w:tcW w:w="216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3"/>
                <w:w w:val="91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20"/>
                <w:w w:val="138"/>
                <w:sz w:val="28"/>
                <w:szCs w:val="28"/>
              </w:rPr>
              <w:t>ff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</w:p>
        </w:tc>
        <w:tc>
          <w:tcPr>
            <w:tcW w:w="33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27"/>
                <w:sz w:val="28"/>
                <w:szCs w:val="28"/>
              </w:rPr>
              <w:t>a</w:t>
            </w:r>
          </w:p>
        </w:tc>
        <w:tc>
          <w:tcPr>
            <w:tcW w:w="25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3"/>
                <w:w w:val="91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20"/>
                <w:w w:val="138"/>
                <w:sz w:val="28"/>
                <w:szCs w:val="28"/>
              </w:rPr>
              <w:t>ff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6"/>
                <w:w w:val="112"/>
                <w:sz w:val="28"/>
                <w:szCs w:val="28"/>
              </w:rPr>
              <w:t>b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rr</w:t>
            </w:r>
            <w:r>
              <w:rPr>
                <w:rFonts w:ascii="Gill Sans MT" w:eastAsia="Gill Sans MT" w:hAnsi="Gill Sans MT" w:cs="Gill Sans MT"/>
                <w:w w:val="108"/>
                <w:sz w:val="28"/>
                <w:szCs w:val="28"/>
              </w:rPr>
              <w:t>y</w:t>
            </w:r>
          </w:p>
        </w:tc>
        <w:tc>
          <w:tcPr>
            <w:tcW w:w="306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3"/>
                <w:w w:val="91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20"/>
                <w:w w:val="138"/>
                <w:sz w:val="28"/>
                <w:szCs w:val="28"/>
              </w:rPr>
              <w:t>ff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6"/>
                <w:w w:val="112"/>
                <w:sz w:val="28"/>
                <w:szCs w:val="28"/>
              </w:rPr>
              <w:t>b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  <w:tr w:rsidR="00622421">
        <w:trPr>
          <w:trHeight w:hRule="exact" w:val="399"/>
        </w:trPr>
        <w:tc>
          <w:tcPr>
            <w:tcW w:w="10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21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33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25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before="10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</w:p>
        </w:tc>
        <w:tc>
          <w:tcPr>
            <w:tcW w:w="306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</w:tr>
      <w:tr w:rsidR="00622421">
        <w:trPr>
          <w:trHeight w:hRule="exact" w:val="387"/>
        </w:trPr>
        <w:tc>
          <w:tcPr>
            <w:tcW w:w="10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216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b</w:t>
            </w:r>
          </w:p>
        </w:tc>
        <w:tc>
          <w:tcPr>
            <w:tcW w:w="2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31"/>
                <w:w w:val="93"/>
                <w:sz w:val="28"/>
                <w:szCs w:val="28"/>
              </w:rPr>
              <w:t>W</w:t>
            </w:r>
            <w:r>
              <w:rPr>
                <w:rFonts w:ascii="Gill Sans MT" w:eastAsia="Gill Sans MT" w:hAnsi="Gill Sans MT" w:cs="Gill Sans MT"/>
                <w:spacing w:val="2"/>
                <w:w w:val="93"/>
                <w:sz w:val="28"/>
                <w:szCs w:val="28"/>
              </w:rPr>
              <w:t>il</w:t>
            </w:r>
            <w:r>
              <w:rPr>
                <w:rFonts w:ascii="Gill Sans MT" w:eastAsia="Gill Sans MT" w:hAnsi="Gill Sans MT" w:cs="Gill Sans MT"/>
                <w:w w:val="93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5"/>
                <w:w w:val="93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9"/>
                <w:w w:val="109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  <w:tr w:rsidR="00622421">
        <w:trPr>
          <w:trHeight w:hRule="exact" w:val="387"/>
        </w:trPr>
        <w:tc>
          <w:tcPr>
            <w:tcW w:w="324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142" w:right="1095"/>
              <w:jc w:val="center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4"/>
                <w:w w:val="110"/>
                <w:sz w:val="28"/>
                <w:szCs w:val="28"/>
              </w:rPr>
              <w:t>B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w w:val="127"/>
                <w:sz w:val="28"/>
                <w:szCs w:val="28"/>
              </w:rPr>
              <w:t>a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27"/>
                <w:sz w:val="28"/>
                <w:szCs w:val="28"/>
              </w:rPr>
              <w:t>a</w:t>
            </w:r>
          </w:p>
        </w:tc>
        <w:tc>
          <w:tcPr>
            <w:tcW w:w="2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21"/>
                <w:w w:val="122"/>
                <w:sz w:val="28"/>
                <w:szCs w:val="28"/>
              </w:rPr>
              <w:t>P</w:t>
            </w:r>
            <w:r>
              <w:rPr>
                <w:rFonts w:ascii="Gill Sans MT" w:eastAsia="Gill Sans MT" w:hAnsi="Gill Sans MT" w:cs="Gill Sans MT"/>
                <w:spacing w:val="-9"/>
                <w:w w:val="122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7"/>
                <w:w w:val="122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9"/>
                <w:w w:val="122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74"/>
                <w:w w:val="122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w w:val="122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26"/>
                <w:w w:val="122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22"/>
                <w:w w:val="116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3"/>
                <w:w w:val="116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8"/>
                <w:w w:val="116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6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spacing w:val="-3"/>
                <w:w w:val="116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16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23"/>
                <w:w w:val="116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-37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13"/>
                <w:sz w:val="28"/>
                <w:szCs w:val="28"/>
              </w:rPr>
              <w:t>m</w:t>
            </w:r>
          </w:p>
        </w:tc>
      </w:tr>
      <w:tr w:rsidR="00622421">
        <w:trPr>
          <w:trHeight w:hRule="exact" w:val="387"/>
        </w:trPr>
        <w:tc>
          <w:tcPr>
            <w:tcW w:w="324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b</w:t>
            </w:r>
          </w:p>
        </w:tc>
        <w:tc>
          <w:tcPr>
            <w:tcW w:w="2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31"/>
                <w:w w:val="93"/>
                <w:sz w:val="28"/>
                <w:szCs w:val="28"/>
              </w:rPr>
              <w:t>W</w:t>
            </w:r>
            <w:r>
              <w:rPr>
                <w:rFonts w:ascii="Gill Sans MT" w:eastAsia="Gill Sans MT" w:hAnsi="Gill Sans MT" w:cs="Gill Sans MT"/>
                <w:spacing w:val="2"/>
                <w:w w:val="93"/>
                <w:sz w:val="28"/>
                <w:szCs w:val="28"/>
              </w:rPr>
              <w:t>il</w:t>
            </w:r>
            <w:r>
              <w:rPr>
                <w:rFonts w:ascii="Gill Sans MT" w:eastAsia="Gill Sans MT" w:hAnsi="Gill Sans MT" w:cs="Gill Sans MT"/>
                <w:w w:val="93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5"/>
                <w:w w:val="93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9"/>
                <w:w w:val="109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  <w:tr w:rsidR="00622421">
        <w:trPr>
          <w:trHeight w:hRule="exact" w:val="77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56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2606" w:right="2118"/>
              <w:jc w:val="center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  <w:tr w:rsidR="00622421">
        <w:trPr>
          <w:trHeight w:hRule="exact" w:val="366"/>
        </w:trPr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622421">
            <w:pPr>
              <w:spacing w:before="6" w:line="180" w:lineRule="exact"/>
              <w:rPr>
                <w:sz w:val="18"/>
                <w:szCs w:val="18"/>
              </w:rPr>
            </w:pPr>
          </w:p>
          <w:p w:rsidR="00622421" w:rsidRDefault="00622421">
            <w:pPr>
              <w:spacing w:line="200" w:lineRule="exact"/>
            </w:pPr>
          </w:p>
          <w:p w:rsidR="00622421" w:rsidRDefault="00327388">
            <w:pPr>
              <w:ind w:left="416" w:right="415"/>
              <w:jc w:val="center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6</w:t>
            </w:r>
          </w:p>
        </w:tc>
        <w:tc>
          <w:tcPr>
            <w:tcW w:w="216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622421">
            <w:pPr>
              <w:spacing w:before="6" w:line="180" w:lineRule="exact"/>
              <w:rPr>
                <w:sz w:val="18"/>
                <w:szCs w:val="18"/>
              </w:rPr>
            </w:pPr>
          </w:p>
          <w:p w:rsidR="00622421" w:rsidRDefault="00622421">
            <w:pPr>
              <w:spacing w:line="200" w:lineRule="exact"/>
            </w:pPr>
          </w:p>
          <w:p w:rsidR="00622421" w:rsidRDefault="00327388">
            <w:pPr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5"/>
                <w:w w:val="129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spacing w:val="-14"/>
                <w:w w:val="131"/>
                <w:sz w:val="28"/>
                <w:szCs w:val="28"/>
              </w:rPr>
              <w:t>g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12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4"/>
                <w:w w:val="119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</w:p>
        </w:tc>
        <w:tc>
          <w:tcPr>
            <w:tcW w:w="2880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22421" w:rsidRDefault="00622421">
            <w:pPr>
              <w:spacing w:before="6" w:line="180" w:lineRule="exact"/>
              <w:rPr>
                <w:sz w:val="18"/>
                <w:szCs w:val="18"/>
              </w:rPr>
            </w:pPr>
          </w:p>
          <w:p w:rsidR="00622421" w:rsidRDefault="00622421">
            <w:pPr>
              <w:spacing w:line="200" w:lineRule="exact"/>
            </w:pPr>
          </w:p>
          <w:p w:rsidR="00622421" w:rsidRDefault="00327388">
            <w:pPr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1"/>
                <w:w w:val="106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7"/>
                <w:w w:val="106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7"/>
                <w:w w:val="106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8"/>
                <w:w w:val="106"/>
                <w:sz w:val="28"/>
                <w:szCs w:val="28"/>
              </w:rPr>
              <w:t>oo</w:t>
            </w:r>
            <w:r>
              <w:rPr>
                <w:rFonts w:ascii="Gill Sans MT" w:eastAsia="Gill Sans MT" w:hAnsi="Gill Sans MT" w:cs="Gill Sans MT"/>
                <w:w w:val="106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12"/>
                <w:w w:val="106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w w:val="131"/>
                <w:sz w:val="28"/>
                <w:szCs w:val="28"/>
              </w:rPr>
              <w:t>g</w:t>
            </w:r>
          </w:p>
        </w:tc>
        <w:tc>
          <w:tcPr>
            <w:tcW w:w="306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622421">
            <w:pPr>
              <w:spacing w:before="6" w:line="180" w:lineRule="exact"/>
              <w:rPr>
                <w:sz w:val="18"/>
                <w:szCs w:val="18"/>
              </w:rPr>
            </w:pPr>
          </w:p>
          <w:p w:rsidR="00622421" w:rsidRDefault="00622421">
            <w:pPr>
              <w:spacing w:line="200" w:lineRule="exact"/>
            </w:pPr>
          </w:p>
          <w:p w:rsidR="00622421" w:rsidRDefault="00327388">
            <w:pPr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5"/>
                <w:w w:val="129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13"/>
                <w:sz w:val="28"/>
                <w:szCs w:val="28"/>
              </w:rPr>
              <w:t>m</w:t>
            </w:r>
          </w:p>
        </w:tc>
      </w:tr>
      <w:tr w:rsidR="00622421">
        <w:trPr>
          <w:trHeight w:hRule="exact" w:val="399"/>
        </w:trPr>
        <w:tc>
          <w:tcPr>
            <w:tcW w:w="10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216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288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before="10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</w:p>
        </w:tc>
        <w:tc>
          <w:tcPr>
            <w:tcW w:w="306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</w:tr>
      <w:tr w:rsidR="00622421">
        <w:trPr>
          <w:trHeight w:hRule="exact" w:val="387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416" w:right="415"/>
              <w:jc w:val="center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7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2"/>
                <w:sz w:val="28"/>
                <w:szCs w:val="28"/>
              </w:rPr>
              <w:t>G</w:t>
            </w:r>
            <w:r>
              <w:rPr>
                <w:rFonts w:ascii="Gill Sans MT" w:eastAsia="Gill Sans MT" w:hAnsi="Gill Sans MT" w:cs="Gill Sans MT"/>
                <w:spacing w:val="20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8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3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spacing w:val="-6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-23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6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  <w:tc>
          <w:tcPr>
            <w:tcW w:w="28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0"/>
                <w:w w:val="101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8"/>
                <w:w w:val="103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tt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29"/>
                <w:w w:val="110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9"/>
                <w:w w:val="109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  <w:tr w:rsidR="00622421">
        <w:trPr>
          <w:trHeight w:hRule="exact" w:val="366"/>
        </w:trPr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416" w:right="415"/>
              <w:jc w:val="center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w w:val="112"/>
                <w:sz w:val="28"/>
                <w:szCs w:val="28"/>
              </w:rPr>
              <w:t>8</w:t>
            </w:r>
          </w:p>
        </w:tc>
        <w:tc>
          <w:tcPr>
            <w:tcW w:w="216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7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74"/>
                <w:w w:val="111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10"/>
                <w:w w:val="119"/>
                <w:sz w:val="28"/>
                <w:szCs w:val="28"/>
              </w:rPr>
              <w:t>z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e</w:t>
            </w:r>
          </w:p>
        </w:tc>
        <w:tc>
          <w:tcPr>
            <w:tcW w:w="2880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87"/>
                <w:w w:val="117"/>
                <w:sz w:val="28"/>
                <w:szCs w:val="28"/>
              </w:rPr>
              <w:t>M</w:t>
            </w:r>
            <w:r>
              <w:rPr>
                <w:rFonts w:ascii="Gill Sans MT" w:eastAsia="Gill Sans MT" w:hAnsi="Gill Sans MT" w:cs="Gill Sans MT"/>
                <w:spacing w:val="-8"/>
                <w:w w:val="11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7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12"/>
                <w:w w:val="117"/>
                <w:sz w:val="28"/>
                <w:szCs w:val="28"/>
              </w:rPr>
              <w:t>z</w:t>
            </w:r>
            <w:r>
              <w:rPr>
                <w:rFonts w:ascii="Gill Sans MT" w:eastAsia="Gill Sans MT" w:hAnsi="Gill Sans MT" w:cs="Gill Sans MT"/>
                <w:w w:val="117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21"/>
                <w:w w:val="117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w w:val="105"/>
                <w:sz w:val="28"/>
                <w:szCs w:val="28"/>
              </w:rPr>
              <w:t>k</w:t>
            </w:r>
          </w:p>
        </w:tc>
        <w:tc>
          <w:tcPr>
            <w:tcW w:w="306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line="320" w:lineRule="exact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9"/>
                <w:w w:val="109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v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134"/>
                <w:sz w:val="28"/>
                <w:szCs w:val="28"/>
              </w:rPr>
              <w:t>s</w:t>
            </w:r>
          </w:p>
        </w:tc>
      </w:tr>
      <w:tr w:rsidR="00622421">
        <w:trPr>
          <w:trHeight w:hRule="exact" w:val="399"/>
        </w:trPr>
        <w:tc>
          <w:tcPr>
            <w:tcW w:w="10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216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  <w:tc>
          <w:tcPr>
            <w:tcW w:w="288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327388">
            <w:pPr>
              <w:spacing w:before="10"/>
              <w:ind w:left="10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20"/>
                <w:w w:val="85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spacing w:val="-7"/>
                <w:w w:val="134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w w:val="98"/>
                <w:sz w:val="28"/>
                <w:szCs w:val="28"/>
              </w:rPr>
              <w:t>t</w:t>
            </w:r>
          </w:p>
        </w:tc>
        <w:tc>
          <w:tcPr>
            <w:tcW w:w="306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421" w:rsidRDefault="00622421"/>
        </w:tc>
      </w:tr>
    </w:tbl>
    <w:p w:rsidR="00622421" w:rsidRDefault="00327388">
      <w:pPr>
        <w:spacing w:line="300" w:lineRule="exact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5"/>
          <w:w w:val="117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6"/>
          <w:w w:val="117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7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16"/>
          <w:w w:val="11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7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4"/>
          <w:w w:val="11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117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17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7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25"/>
          <w:w w:val="11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0"/>
          <w:w w:val="117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8"/>
          <w:w w:val="117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7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9"/>
          <w:w w:val="11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40" w:right="420" w:bottom="280" w:left="880" w:header="0" w:footer="750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1"/>
          <w:w w:val="108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0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6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41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 w:rsidR="009228F1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 w:rsidR="009228F1">
        <w:rPr>
          <w:rFonts w:ascii="Gill Sans MT" w:eastAsia="Gill Sans MT" w:hAnsi="Gill Sans MT" w:cs="Gill Sans MT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6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3"/>
          <w:w w:val="119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9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9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1"/>
          <w:w w:val="11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6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5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"/>
          <w:w w:val="119"/>
          <w:sz w:val="28"/>
          <w:szCs w:val="28"/>
        </w:rPr>
        <w:t>as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1"/>
          <w:w w:val="11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5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9"/>
          <w:w w:val="119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5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3"/>
          <w:w w:val="119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0"/>
          <w:w w:val="112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0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12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lli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8"/>
          <w:w w:val="9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4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0"/>
          <w:w w:val="112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0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2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29"/>
          <w:w w:val="112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25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1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lli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84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8"/>
          <w:w w:val="9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2"/>
          <w:w w:val="111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4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7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8"/>
          <w:w w:val="9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0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p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7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19"/>
          <w:w w:val="97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97"/>
          <w:sz w:val="28"/>
          <w:szCs w:val="28"/>
        </w:rPr>
        <w:t>o</w:t>
      </w:r>
      <w:r>
        <w:rPr>
          <w:rFonts w:ascii="Gill Sans MT" w:eastAsia="Gill Sans MT" w:hAnsi="Gill Sans MT" w:cs="Gill Sans MT"/>
          <w:w w:val="9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1"/>
          <w:w w:val="9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0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  <w:sectPr w:rsidR="00622421">
          <w:footerReference w:type="default" r:id="rId69"/>
          <w:pgSz w:w="12240" w:h="15840"/>
          <w:pgMar w:top="680" w:right="420" w:bottom="280" w:left="880" w:header="0" w:footer="621" w:gutter="0"/>
          <w:pgNumType w:start="5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before="8" w:line="100" w:lineRule="exact"/>
        <w:rPr>
          <w:sz w:val="10"/>
          <w:szCs w:val="10"/>
        </w:rPr>
      </w:pPr>
    </w:p>
    <w:p w:rsidR="00622421" w:rsidRDefault="00011619">
      <w:pPr>
        <w:ind w:left="120"/>
      </w:pPr>
      <w:r>
        <w:pict>
          <v:shape id="_x0000_i1048" type="#_x0000_t75" style="width:350.4pt;height:4in">
            <v:imagedata r:id="rId70" o:title=""/>
          </v:shape>
        </w:pict>
      </w:r>
    </w:p>
    <w:p w:rsidR="00622421" w:rsidRDefault="00622421">
      <w:pPr>
        <w:spacing w:before="5" w:line="100" w:lineRule="exact"/>
        <w:rPr>
          <w:sz w:val="11"/>
          <w:szCs w:val="11"/>
        </w:rPr>
      </w:pPr>
    </w:p>
    <w:p w:rsidR="00622421" w:rsidRDefault="00327388">
      <w:pPr>
        <w:spacing w:before="21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6"/>
          <w:w w:val="97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84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5"/>
        <w:ind w:left="53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</w:t>
      </w:r>
      <w:r>
        <w:rPr>
          <w:rFonts w:ascii="Segoe MDL2 Assets" w:eastAsia="Segoe MDL2 Assets" w:hAnsi="Segoe MDL2 Assets" w:cs="Segoe MDL2 Assets"/>
          <w:spacing w:val="27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6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53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</w:t>
      </w:r>
      <w:r>
        <w:rPr>
          <w:rFonts w:ascii="Segoe MDL2 Assets" w:eastAsia="Segoe MDL2 Assets" w:hAnsi="Segoe MDL2 Assets" w:cs="Segoe MDL2 Assets"/>
          <w:spacing w:val="27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 w:line="278" w:lineRule="auto"/>
        <w:ind w:left="113" w:right="2475" w:firstLine="42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</w:t>
      </w:r>
      <w:r>
        <w:rPr>
          <w:rFonts w:ascii="Segoe MDL2 Assets" w:eastAsia="Segoe MDL2 Assets" w:hAnsi="Segoe MDL2 Assets" w:cs="Segoe MDL2 Assets"/>
          <w:spacing w:val="27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4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1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:</w:t>
      </w:r>
    </w:p>
    <w:p w:rsidR="00622421" w:rsidRDefault="00327388">
      <w:pPr>
        <w:spacing w:line="278" w:lineRule="auto"/>
        <w:ind w:left="113" w:right="4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9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as</w:t>
      </w:r>
      <w:r>
        <w:rPr>
          <w:rFonts w:ascii="Gill Sans MT" w:eastAsia="Gill Sans MT" w:hAnsi="Gill Sans MT" w:cs="Gill Sans MT"/>
          <w:spacing w:val="-9"/>
          <w:w w:val="117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1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4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he 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line="300" w:lineRule="exact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0"/>
          <w:w w:val="112"/>
          <w:position w:val="-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2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0"/>
          <w:w w:val="112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2"/>
          <w:position w:val="-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7"/>
          <w:w w:val="112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29"/>
          <w:w w:val="112"/>
          <w:position w:val="-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2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25"/>
          <w:w w:val="112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2"/>
          <w:position w:val="-1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1"/>
          <w:w w:val="112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3"/>
          <w:w w:val="110"/>
          <w:position w:val="-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4"/>
          <w:w w:val="110"/>
          <w:position w:val="-1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34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position w:val="-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84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position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12"/>
          <w:position w:val="-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34"/>
          <w:position w:val="-1"/>
          <w:sz w:val="28"/>
          <w:szCs w:val="28"/>
          <w:u w:val="single" w:color="000000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before="15" w:line="200" w:lineRule="exact"/>
      </w:pPr>
    </w:p>
    <w:p w:rsidR="00622421" w:rsidRDefault="00327388">
      <w:pPr>
        <w:spacing w:before="21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2"/>
          <w:sz w:val="28"/>
          <w:szCs w:val="28"/>
        </w:rPr>
        <w:t>A</w:t>
      </w:r>
      <w:r>
        <w:rPr>
          <w:rFonts w:ascii="Gill Sans MT" w:eastAsia="Gill Sans MT" w:hAnsi="Gill Sans MT" w:cs="Gill Sans MT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55"/>
        <w:ind w:left="1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</w:p>
    <w:p w:rsidR="00622421" w:rsidRDefault="00327388">
      <w:pPr>
        <w:spacing w:before="58"/>
        <w:ind w:left="1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1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1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m</w:t>
      </w:r>
    </w:p>
    <w:p w:rsidR="00622421" w:rsidRDefault="00327388">
      <w:pPr>
        <w:spacing w:before="58"/>
        <w:ind w:left="1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1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15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6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16"/>
          <w:w w:val="105"/>
          <w:sz w:val="28"/>
          <w:szCs w:val="28"/>
          <w:u w:val="single" w:color="000000"/>
        </w:rPr>
        <w:t>k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2"/>
          <w:w w:val="147"/>
          <w:sz w:val="28"/>
          <w:szCs w:val="28"/>
          <w:u w:val="single" w:color="000000"/>
        </w:rPr>
        <w:t>/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16"/>
          <w:w w:val="105"/>
          <w:sz w:val="28"/>
          <w:szCs w:val="28"/>
          <w:u w:val="single" w:color="000000"/>
        </w:rPr>
        <w:t>k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</w:p>
    <w:p w:rsidR="00622421" w:rsidRDefault="00327388">
      <w:pPr>
        <w:spacing w:before="52"/>
        <w:ind w:left="72" w:right="6023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20" w:right="420" w:bottom="280" w:left="880" w:header="0" w:footer="621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41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3"/>
          <w:sz w:val="28"/>
          <w:szCs w:val="28"/>
        </w:rPr>
        <w:t>o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2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8"/>
          <w:w w:val="126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42"/>
          <w:w w:val="1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C.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5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84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9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5"/>
          <w:w w:val="11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6"/>
          <w:w w:val="119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9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9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4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gg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84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ut</w:t>
      </w:r>
      <w:r>
        <w:rPr>
          <w:rFonts w:ascii="Gill Sans MT" w:eastAsia="Gill Sans MT" w:hAnsi="Gill Sans MT" w:cs="Gill Sans MT"/>
          <w:spacing w:val="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p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5"/>
          <w:w w:val="121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7"/>
          <w:w w:val="121"/>
          <w:sz w:val="28"/>
          <w:szCs w:val="28"/>
        </w:rPr>
        <w:t>gg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5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p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4"/>
          <w:w w:val="113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3"/>
          <w:sz w:val="28"/>
          <w:szCs w:val="28"/>
        </w:rPr>
        <w:t>o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99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m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106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0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106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6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06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12"/>
          <w:w w:val="106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9228F1">
        <w:rPr>
          <w:rFonts w:ascii="Gill Sans MT" w:eastAsia="Gill Sans MT" w:hAnsi="Gill Sans MT" w:cs="Gill Sans MT"/>
          <w:w w:val="119"/>
          <w:sz w:val="28"/>
          <w:szCs w:val="28"/>
        </w:rPr>
        <w:t>c.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84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1.     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8"/>
          <w:w w:val="111"/>
          <w:sz w:val="28"/>
          <w:szCs w:val="28"/>
        </w:rPr>
        <w:t>mm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0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2"/>
          <w:w w:val="117"/>
          <w:sz w:val="28"/>
          <w:szCs w:val="28"/>
        </w:rPr>
        <w:t>z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7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as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6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1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3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 xml:space="preserve">h  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tabs>
          <w:tab w:val="left" w:pos="820"/>
        </w:tabs>
        <w:spacing w:before="58" w:line="278" w:lineRule="auto"/>
        <w:ind w:left="833" w:right="798" w:hanging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as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6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1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2"/>
          <w:w w:val="117"/>
          <w:sz w:val="28"/>
          <w:szCs w:val="28"/>
        </w:rPr>
        <w:t>z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 xml:space="preserve">d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before="8" w:line="160" w:lineRule="exact"/>
        <w:rPr>
          <w:sz w:val="17"/>
          <w:szCs w:val="17"/>
        </w:rPr>
      </w:pPr>
    </w:p>
    <w:p w:rsidR="00622421" w:rsidRDefault="00622421">
      <w:pPr>
        <w:spacing w:line="200" w:lineRule="exact"/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5"/>
          <w:w w:val="92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011619">
      <w:pPr>
        <w:spacing w:before="61"/>
        <w:ind w:left="120"/>
      </w:pPr>
      <w:r>
        <w:pict>
          <v:shape id="_x0000_i1049" type="#_x0000_t75" style="width:4in;height:122.9pt">
            <v:imagedata r:id="rId71" o:title=""/>
          </v:shape>
        </w:pict>
      </w:r>
    </w:p>
    <w:p w:rsidR="00622421" w:rsidRDefault="00622421">
      <w:pPr>
        <w:spacing w:before="4" w:line="120" w:lineRule="exact"/>
        <w:rPr>
          <w:sz w:val="12"/>
          <w:szCs w:val="1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23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er</w:t>
      </w:r>
      <w:r>
        <w:rPr>
          <w:rFonts w:ascii="Gill Sans MT" w:eastAsia="Gill Sans MT" w:hAnsi="Gill Sans MT" w:cs="Gill Sans MT"/>
          <w:spacing w:val="3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1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08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3"/>
          <w:w w:val="99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80" w:right="420" w:bottom="280" w:left="880" w:header="0" w:footer="621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 w:rsidR="009228F1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9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lastRenderedPageBreak/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84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.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2"/>
          <w:w w:val="111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1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1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2"/>
          <w:w w:val="111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6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spacing w:before="58" w:line="278" w:lineRule="auto"/>
        <w:ind w:left="113" w:right="3172" w:firstLine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ee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09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>x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 w:line="278" w:lineRule="auto"/>
        <w:ind w:left="113" w:right="4041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1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>Gi</w:t>
      </w:r>
      <w:r>
        <w:rPr>
          <w:rFonts w:ascii="Gill Sans MT" w:eastAsia="Gill Sans MT" w:hAnsi="Gill Sans MT" w:cs="Gill Sans MT"/>
          <w:spacing w:val="4"/>
          <w:sz w:val="28"/>
          <w:szCs w:val="28"/>
        </w:rPr>
        <w:t>v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spacing w:before="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ee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0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p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6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il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1"/>
          <w:w w:val="11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87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9228F1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ds</w:t>
      </w:r>
      <w:r w:rsidR="00327388"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 w:rsidR="00327388"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>tt</w:t>
      </w:r>
      <w:r w:rsidR="00327388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327388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b</w:t>
      </w:r>
      <w:r w:rsidR="00327388"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u</w:t>
      </w:r>
      <w:r w:rsidR="00327388">
        <w:rPr>
          <w:rFonts w:ascii="Gill Sans MT" w:eastAsia="Gill Sans MT" w:hAnsi="Gill Sans MT" w:cs="Gill Sans MT"/>
          <w:w w:val="111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-12"/>
          <w:w w:val="111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4"/>
          <w:w w:val="111"/>
          <w:sz w:val="28"/>
          <w:szCs w:val="28"/>
        </w:rPr>
        <w:t>c</w:t>
      </w:r>
      <w:r w:rsidR="00327388"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ivi</w:t>
      </w:r>
      <w:r w:rsidR="00327388"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w w:val="111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spacing w:val="1"/>
          <w:w w:val="111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rr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 w:rsidR="00327388">
        <w:rPr>
          <w:rFonts w:ascii="Gill Sans MT" w:eastAsia="Gill Sans MT" w:hAnsi="Gill Sans MT" w:cs="Gill Sans MT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z w:val="28"/>
          <w:szCs w:val="28"/>
        </w:rPr>
        <w:t>he</w:t>
      </w:r>
      <w:r w:rsidR="00327388"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w w:val="113"/>
          <w:sz w:val="28"/>
          <w:szCs w:val="28"/>
        </w:rPr>
        <w:t>m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11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6"/>
          <w:w w:val="114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6"/>
          <w:sz w:val="28"/>
          <w:szCs w:val="28"/>
          <w:u w:val="single" w:color="000000"/>
        </w:rPr>
        <w:t>k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2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23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: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2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2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2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2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1"/>
          <w:w w:val="108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0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8"/>
          <w:w w:val="10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14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 xml:space="preserve">e 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5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 w:rsidR="009228F1"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 w:rsidR="009228F1"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 w:rsidR="009228F1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 w:rsidR="009228F1">
        <w:rPr>
          <w:rFonts w:ascii="Gill Sans MT" w:eastAsia="Gill Sans MT" w:hAnsi="Gill Sans MT" w:cs="Gill Sans MT"/>
          <w:spacing w:val="12"/>
          <w:w w:val="113"/>
          <w:sz w:val="28"/>
          <w:szCs w:val="28"/>
          <w:u w:val="single" w:color="000000"/>
        </w:rPr>
        <w:t>m</w:t>
      </w:r>
      <w:r w:rsidR="009228F1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 xml:space="preserve"> </w:t>
      </w:r>
      <w:r w:rsidR="009228F1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r</w:t>
      </w:r>
      <w:r w:rsidR="009228F1"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e</w:t>
      </w:r>
      <w:r w:rsidR="009228F1"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c</w:t>
      </w:r>
      <w:r w:rsidR="009228F1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o</w:t>
      </w:r>
      <w:r w:rsidR="009228F1"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r</w:t>
      </w:r>
      <w:r w:rsidR="009228F1"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ds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8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m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3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11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8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12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m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8"/>
          <w:w w:val="118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 w:rsidR="009228F1"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 w:rsidR="009228F1"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 w:rsidR="009228F1"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z w:val="28"/>
          <w:szCs w:val="28"/>
        </w:rPr>
        <w:t xml:space="preserve">e </w:t>
      </w:r>
      <w:r w:rsidR="009228F1">
        <w:rPr>
          <w:rFonts w:ascii="Gill Sans MT" w:eastAsia="Gill Sans MT" w:hAnsi="Gill Sans MT" w:cs="Gill Sans MT"/>
          <w:spacing w:val="2"/>
          <w:sz w:val="28"/>
          <w:szCs w:val="28"/>
        </w:rPr>
        <w:t>and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3"/>
          <w:w w:val="99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94"/>
          <w:sz w:val="28"/>
          <w:szCs w:val="28"/>
          <w:u w:val="single" w:color="000000"/>
        </w:rPr>
        <w:t>EN</w:t>
      </w:r>
      <w:r>
        <w:rPr>
          <w:rFonts w:ascii="Gill Sans MT" w:eastAsia="Gill Sans MT" w:hAnsi="Gill Sans MT" w:cs="Gill Sans MT"/>
          <w:w w:val="94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4"/>
          <w:w w:val="9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6"/>
          <w:w w:val="9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3"/>
          <w:w w:val="9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73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w w:val="105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8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2"/>
          <w:w w:val="88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.</w:t>
      </w:r>
    </w:p>
    <w:p w:rsidR="00622421" w:rsidRDefault="00327388">
      <w:pPr>
        <w:spacing w:before="52"/>
        <w:ind w:left="6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1.       </w:t>
      </w:r>
      <w:r>
        <w:rPr>
          <w:rFonts w:ascii="Gill Sans MT" w:eastAsia="Gill Sans MT" w:hAnsi="Gill Sans MT" w:cs="Gill Sans MT"/>
          <w:spacing w:val="5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09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0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 xml:space="preserve">a 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09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9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5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/>
        <w:ind w:left="680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60" w:right="420" w:bottom="280" w:left="880" w:header="0" w:footer="621" w:gutter="0"/>
          <w:cols w:space="720"/>
        </w:sectPr>
      </w:pPr>
      <w:r>
        <w:rPr>
          <w:rFonts w:ascii="Gill Sans MT" w:eastAsia="Gill Sans MT" w:hAnsi="Gill Sans MT" w:cs="Gill Sans MT"/>
          <w:sz w:val="28"/>
          <w:szCs w:val="28"/>
        </w:rPr>
        <w:t xml:space="preserve">2.       </w:t>
      </w:r>
      <w:r>
        <w:rPr>
          <w:rFonts w:ascii="Gill Sans MT" w:eastAsia="Gill Sans MT" w:hAnsi="Gill Sans MT" w:cs="Gill Sans MT"/>
          <w:spacing w:val="5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1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1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1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9"/>
        <w:ind w:left="6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lastRenderedPageBreak/>
        <w:t xml:space="preserve">3.       </w:t>
      </w:r>
      <w:r>
        <w:rPr>
          <w:rFonts w:ascii="Gill Sans MT" w:eastAsia="Gill Sans MT" w:hAnsi="Gill Sans MT" w:cs="Gill Sans MT"/>
          <w:spacing w:val="5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vi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3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09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12"/>
          <w:w w:val="109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28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w w:val="99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6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4.       </w:t>
      </w:r>
      <w:r>
        <w:rPr>
          <w:rFonts w:ascii="Gill Sans MT" w:eastAsia="Gill Sans MT" w:hAnsi="Gill Sans MT" w:cs="Gill Sans MT"/>
          <w:spacing w:val="5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1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6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5.       </w:t>
      </w:r>
      <w:r>
        <w:rPr>
          <w:rFonts w:ascii="Gill Sans MT" w:eastAsia="Gill Sans MT" w:hAnsi="Gill Sans MT" w:cs="Gill Sans MT"/>
          <w:spacing w:val="5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4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1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/>
        <w:ind w:left="6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6.       </w:t>
      </w:r>
      <w:r>
        <w:rPr>
          <w:rFonts w:ascii="Gill Sans MT" w:eastAsia="Gill Sans MT" w:hAnsi="Gill Sans MT" w:cs="Gill Sans MT"/>
          <w:spacing w:val="5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Giv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5"/>
          <w:w w:val="115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f a</w:t>
      </w:r>
      <w:r>
        <w:rPr>
          <w:rFonts w:ascii="Gill Sans MT" w:eastAsia="Gill Sans MT" w:hAnsi="Gill Sans MT" w:cs="Gill Sans MT"/>
          <w:spacing w:val="-1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6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7.       </w:t>
      </w:r>
      <w:r>
        <w:rPr>
          <w:rFonts w:ascii="Gill Sans MT" w:eastAsia="Gill Sans MT" w:hAnsi="Gill Sans MT" w:cs="Gill Sans MT"/>
          <w:spacing w:val="5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7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3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/>
        <w:ind w:left="6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8.       </w:t>
      </w:r>
      <w:r>
        <w:rPr>
          <w:rFonts w:ascii="Gill Sans MT" w:eastAsia="Gill Sans MT" w:hAnsi="Gill Sans MT" w:cs="Gill Sans MT"/>
          <w:spacing w:val="5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Giv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2"/>
          <w:w w:val="111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w w:val="111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9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08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6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52" w:line="278" w:lineRule="auto"/>
        <w:ind w:left="473" w:right="771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"/>
          <w:w w:val="102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2"/>
          <w:sz w:val="28"/>
          <w:szCs w:val="28"/>
        </w:rPr>
        <w:t xml:space="preserve">.          </w:t>
      </w:r>
      <w:r>
        <w:rPr>
          <w:rFonts w:ascii="Gill Sans MT" w:eastAsia="Gill Sans MT" w:hAnsi="Gill Sans MT" w:cs="Gill Sans MT"/>
          <w:spacing w:val="32"/>
          <w:w w:val="10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4"/>
          <w:w w:val="102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0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02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2"/>
          <w:w w:val="10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w w:val="10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0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102"/>
          <w:sz w:val="28"/>
          <w:szCs w:val="28"/>
        </w:rPr>
        <w:t>rr</w:t>
      </w:r>
      <w:r>
        <w:rPr>
          <w:rFonts w:ascii="Gill Sans MT" w:eastAsia="Gill Sans MT" w:hAnsi="Gill Sans MT" w:cs="Gill Sans MT"/>
          <w:spacing w:val="-8"/>
          <w:w w:val="102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02"/>
          <w:sz w:val="28"/>
          <w:szCs w:val="28"/>
        </w:rPr>
        <w:t xml:space="preserve">w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 xml:space="preserve">.          </w:t>
      </w:r>
      <w:r>
        <w:rPr>
          <w:rFonts w:ascii="Gill Sans MT" w:eastAsia="Gill Sans MT" w:hAnsi="Gill Sans MT" w:cs="Gill Sans MT"/>
          <w:spacing w:val="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ind w:left="473" w:right="7622"/>
        <w:jc w:val="both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 xml:space="preserve">.          </w:t>
      </w:r>
      <w:r>
        <w:rPr>
          <w:rFonts w:ascii="Gill Sans MT" w:eastAsia="Gill Sans MT" w:hAnsi="Gill Sans MT" w:cs="Gill Sans MT"/>
          <w:spacing w:val="4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9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</w:p>
    <w:p w:rsidR="00622421" w:rsidRDefault="00327388">
      <w:pPr>
        <w:spacing w:before="52"/>
        <w:ind w:left="473" w:right="3012"/>
        <w:jc w:val="both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9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2"/>
          <w:w w:val="111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w w:val="111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9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 w:line="278" w:lineRule="auto"/>
        <w:ind w:left="473" w:right="8296"/>
        <w:jc w:val="both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 xml:space="preserve">.         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 xml:space="preserve">g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 xml:space="preserve">.          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 xml:space="preserve">g </w:t>
      </w:r>
      <w:r>
        <w:rPr>
          <w:rFonts w:ascii="Gill Sans MT" w:eastAsia="Gill Sans MT" w:hAnsi="Gill Sans MT" w:cs="Gill Sans MT"/>
          <w:spacing w:val="25"/>
          <w:w w:val="125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 xml:space="preserve">.        </w:t>
      </w:r>
      <w:r>
        <w:rPr>
          <w:rFonts w:ascii="Gill Sans MT" w:eastAsia="Gill Sans MT" w:hAnsi="Gill Sans MT" w:cs="Gill Sans MT"/>
          <w:spacing w:val="18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ind w:left="473" w:right="2545"/>
        <w:jc w:val="both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11.     </w:t>
      </w:r>
      <w:r>
        <w:rPr>
          <w:rFonts w:ascii="Gill Sans MT" w:eastAsia="Gill Sans MT" w:hAnsi="Gill Sans MT" w:cs="Gill Sans MT"/>
          <w:spacing w:val="7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5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  <w:u w:val="single" w:color="000000"/>
        </w:rPr>
        <w:t xml:space="preserve"> </w:t>
      </w:r>
      <w:r w:rsidR="009228F1"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 w:rsidR="009228F1"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 w:rsidR="009228F1"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 w:rsidR="009228F1"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 w:rsidR="009228F1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 w:rsidR="009228F1"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 w:rsidR="009228F1">
        <w:rPr>
          <w:rFonts w:ascii="Gill Sans MT" w:eastAsia="Gill Sans MT" w:hAnsi="Gill Sans MT" w:cs="Gill Sans MT"/>
          <w:spacing w:val="12"/>
          <w:w w:val="113"/>
          <w:sz w:val="28"/>
          <w:szCs w:val="28"/>
          <w:u w:val="single" w:color="000000"/>
        </w:rPr>
        <w:t>m</w:t>
      </w:r>
      <w:r w:rsidR="009228F1"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 xml:space="preserve"> </w:t>
      </w:r>
      <w:r w:rsidR="009228F1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b</w:t>
      </w:r>
      <w:r w:rsidR="009228F1"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e</w:t>
      </w:r>
      <w:r w:rsidR="009228F1"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l</w:t>
      </w:r>
      <w:r w:rsidR="009228F1">
        <w:rPr>
          <w:rFonts w:ascii="Gill Sans MT" w:eastAsia="Gill Sans MT" w:hAnsi="Gill Sans MT" w:cs="Gill Sans MT"/>
          <w:w w:val="104"/>
          <w:sz w:val="28"/>
          <w:szCs w:val="28"/>
          <w:u w:val="single" w:color="000000"/>
        </w:rPr>
        <w:t>ow</w:t>
      </w:r>
      <w:r>
        <w:rPr>
          <w:rFonts w:ascii="Gill Sans MT" w:eastAsia="Gill Sans MT" w:hAnsi="Gill Sans MT" w:cs="Gill Sans MT"/>
          <w:spacing w:val="-81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"/>
          <w:w w:val="111"/>
          <w:sz w:val="28"/>
          <w:szCs w:val="28"/>
          <w:u w:val="single" w:color="000000"/>
        </w:rPr>
        <w:t>q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ue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10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10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15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.</w:t>
      </w:r>
    </w:p>
    <w:p w:rsidR="00622421" w:rsidRDefault="00011619">
      <w:pPr>
        <w:spacing w:before="61"/>
        <w:ind w:left="481"/>
      </w:pPr>
      <w:r>
        <w:pict>
          <v:shape id="_x0000_i1050" type="#_x0000_t75" style="width:278.9pt;height:180pt">
            <v:imagedata r:id="rId72" o:title=""/>
          </v:shape>
        </w:pict>
      </w:r>
    </w:p>
    <w:p w:rsidR="00622421" w:rsidRDefault="00622421">
      <w:pPr>
        <w:spacing w:before="4" w:line="120" w:lineRule="exact"/>
        <w:rPr>
          <w:sz w:val="12"/>
          <w:szCs w:val="12"/>
        </w:rPr>
      </w:pPr>
    </w:p>
    <w:p w:rsidR="00622421" w:rsidRDefault="00327388">
      <w:pPr>
        <w:ind w:left="473" w:right="5482"/>
        <w:jc w:val="both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 xml:space="preserve">.    </w:t>
      </w:r>
      <w:r>
        <w:rPr>
          <w:rFonts w:ascii="Gill Sans MT" w:eastAsia="Gill Sans MT" w:hAnsi="Gill Sans MT" w:cs="Gill Sans MT"/>
          <w:spacing w:val="25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0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6"/>
          <w:w w:val="109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8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88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3"/>
          <w:w w:val="8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 w:line="278" w:lineRule="auto"/>
        <w:ind w:left="473" w:right="472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 xml:space="preserve">.    </w:t>
      </w:r>
      <w:r>
        <w:rPr>
          <w:rFonts w:ascii="Gill Sans MT" w:eastAsia="Gill Sans MT" w:hAnsi="Gill Sans MT" w:cs="Gill Sans MT"/>
          <w:spacing w:val="6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0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6"/>
          <w:w w:val="108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w w:val="110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 xml:space="preserve">.    </w:t>
      </w:r>
      <w:r>
        <w:rPr>
          <w:rFonts w:ascii="Gill Sans MT" w:eastAsia="Gill Sans MT" w:hAnsi="Gill Sans MT" w:cs="Gill Sans MT"/>
          <w:spacing w:val="6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116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ind w:left="473" w:right="3522"/>
        <w:jc w:val="both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 xml:space="preserve">.    </w:t>
      </w:r>
      <w:r>
        <w:rPr>
          <w:rFonts w:ascii="Gill Sans MT" w:eastAsia="Gill Sans MT" w:hAnsi="Gill Sans MT" w:cs="Gill Sans MT"/>
          <w:spacing w:val="5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4"/>
          <w:w w:val="120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2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2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88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3"/>
          <w:w w:val="8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/>
        <w:ind w:left="473" w:right="2637"/>
        <w:jc w:val="both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 xml:space="preserve">.    </w:t>
      </w:r>
      <w:r>
        <w:rPr>
          <w:rFonts w:ascii="Gill Sans MT" w:eastAsia="Gill Sans MT" w:hAnsi="Gill Sans MT" w:cs="Gill Sans MT"/>
          <w:spacing w:val="5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7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ivi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473" w:right="6291"/>
        <w:jc w:val="both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12.   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Giv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5"/>
          <w:w w:val="113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2"/>
          <w:w w:val="11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2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473" w:right="2626"/>
        <w:jc w:val="both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13.   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17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41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>.</w:t>
      </w:r>
      <w:r>
        <w:rPr>
          <w:rFonts w:ascii="Gill Sans MT" w:eastAsia="Gill Sans MT" w:hAnsi="Gill Sans MT" w:cs="Gill Sans MT"/>
          <w:sz w:val="28"/>
          <w:szCs w:val="28"/>
        </w:rPr>
        <w:t>4</w:t>
      </w:r>
      <w:r>
        <w:rPr>
          <w:rFonts w:ascii="Gill Sans MT" w:eastAsia="Gill Sans MT" w:hAnsi="Gill Sans MT" w:cs="Gill Sans MT"/>
          <w:spacing w:val="5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il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8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5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2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473" w:right="3718"/>
        <w:jc w:val="both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14.   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hy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/>
        <w:ind w:left="473" w:right="4399"/>
        <w:jc w:val="both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15.   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0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6"/>
          <w:w w:val="108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 w:rsidR="009228F1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c</w:t>
      </w:r>
      <w:r w:rsidR="009228F1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ut</w:t>
      </w:r>
      <w:r w:rsidR="009228F1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t</w:t>
      </w:r>
      <w:r w:rsidR="009228F1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i</w:t>
      </w:r>
      <w:r w:rsidR="009228F1"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n</w:t>
      </w:r>
      <w:r w:rsidR="009228F1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gs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473" w:right="5549"/>
        <w:jc w:val="both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16.   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Giv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8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 w:line="278" w:lineRule="auto"/>
        <w:ind w:left="113" w:right="347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26"/>
          <w:w w:val="97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5"/>
          <w:w w:val="92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65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94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9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0"/>
          <w:w w:val="9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28"/>
          <w:w w:val="9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8"/>
          <w:w w:val="9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1"/>
          <w:w w:val="9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8"/>
          <w:w w:val="94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24"/>
          <w:w w:val="94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8"/>
          <w:w w:val="9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94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40"/>
          <w:w w:val="9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9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8"/>
          <w:w w:val="9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94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25"/>
          <w:w w:val="9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16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7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2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9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95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4"/>
          <w:w w:val="9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26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7"/>
          <w:w w:val="105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9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0"/>
          <w:w w:val="85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60" w:right="420" w:bottom="280" w:left="880" w:header="0" w:footer="621" w:gutter="0"/>
          <w:cols w:space="720"/>
        </w:sectPr>
      </w:pP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7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6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9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5"/>
          <w:w w:val="1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22"/>
          <w:sz w:val="28"/>
          <w:szCs w:val="28"/>
        </w:rPr>
        <w:t>iv</w:t>
      </w:r>
      <w:r>
        <w:rPr>
          <w:rFonts w:ascii="Gill Sans MT" w:eastAsia="Gill Sans MT" w:hAnsi="Gill Sans MT" w:cs="Gill Sans MT"/>
          <w:spacing w:val="-4"/>
          <w:w w:val="12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2"/>
          <w:sz w:val="28"/>
          <w:szCs w:val="28"/>
        </w:rPr>
        <w:t>/</w:t>
      </w:r>
      <w:r>
        <w:rPr>
          <w:rFonts w:ascii="Gill Sans MT" w:eastAsia="Gill Sans MT" w:hAnsi="Gill Sans MT" w:cs="Gill Sans MT"/>
          <w:spacing w:val="-45"/>
          <w:w w:val="1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9" w:line="300" w:lineRule="exact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w w:val="112"/>
          <w:position w:val="-1"/>
          <w:sz w:val="28"/>
          <w:szCs w:val="28"/>
          <w:u w:val="single" w:color="000000"/>
        </w:rPr>
        <w:lastRenderedPageBreak/>
        <w:t>T</w:t>
      </w:r>
      <w:r>
        <w:rPr>
          <w:rFonts w:ascii="Gill Sans MT" w:eastAsia="Gill Sans MT" w:hAnsi="Gill Sans MT" w:cs="Gill Sans MT"/>
          <w:spacing w:val="6"/>
          <w:w w:val="112"/>
          <w:position w:val="-1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10"/>
          <w:w w:val="112"/>
          <w:position w:val="-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12"/>
          <w:position w:val="-1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27"/>
          <w:w w:val="112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2"/>
          <w:position w:val="-1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1"/>
          <w:w w:val="112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04"/>
          <w:position w:val="-1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0"/>
          <w:position w:val="-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85"/>
          <w:position w:val="-1"/>
          <w:sz w:val="28"/>
          <w:szCs w:val="28"/>
          <w:u w:val="single" w:color="000000"/>
        </w:rPr>
        <w:t>r</w:t>
      </w:r>
    </w:p>
    <w:p w:rsidR="00622421" w:rsidRDefault="00622421">
      <w:pPr>
        <w:spacing w:before="1" w:line="0" w:lineRule="atLeast"/>
        <w:rPr>
          <w:sz w:val="1"/>
          <w:szCs w:val="1"/>
        </w:rPr>
      </w:pPr>
    </w:p>
    <w:tbl>
      <w:tblPr>
        <w:tblW w:w="0" w:type="auto"/>
        <w:tblInd w:w="4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"/>
        <w:gridCol w:w="2098"/>
        <w:gridCol w:w="545"/>
      </w:tblGrid>
      <w:tr w:rsidR="00622421">
        <w:trPr>
          <w:trHeight w:hRule="exact" w:val="445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49"/>
              <w:ind w:left="40"/>
              <w:rPr>
                <w:rFonts w:ascii="Segoe MDL2 Assets" w:eastAsia="Segoe MDL2 Assets" w:hAnsi="Segoe MDL2 Assets" w:cs="Segoe MDL2 Assets"/>
                <w:sz w:val="28"/>
                <w:szCs w:val="28"/>
              </w:rPr>
            </w:pPr>
            <w:r>
              <w:rPr>
                <w:rFonts w:ascii="Segoe MDL2 Assets" w:eastAsia="Segoe MDL2 Assets" w:hAnsi="Segoe MDL2 Assets" w:cs="Segoe MDL2 Assets"/>
                <w:w w:val="45"/>
                <w:sz w:val="28"/>
                <w:szCs w:val="28"/>
              </w:rPr>
              <w:t></w:t>
            </w:r>
          </w:p>
        </w:tc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69"/>
              <w:ind w:left="116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11"/>
                <w:w w:val="110"/>
                <w:sz w:val="28"/>
                <w:szCs w:val="28"/>
              </w:rPr>
              <w:t>R</w:t>
            </w:r>
            <w:r>
              <w:rPr>
                <w:rFonts w:ascii="Gill Sans MT" w:eastAsia="Gill Sans MT" w:hAnsi="Gill Sans MT" w:cs="Gill Sans MT"/>
                <w:spacing w:val="-8"/>
                <w:w w:val="110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2"/>
                <w:w w:val="110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7"/>
                <w:w w:val="110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y</w:t>
            </w:r>
            <w:r>
              <w:rPr>
                <w:rFonts w:ascii="Gill Sans MT" w:eastAsia="Gill Sans MT" w:hAnsi="Gill Sans MT" w:cs="Gill Sans MT"/>
                <w:spacing w:val="-9"/>
                <w:w w:val="110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12"/>
                <w:w w:val="104"/>
                <w:sz w:val="28"/>
                <w:szCs w:val="28"/>
              </w:rPr>
              <w:t>w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h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85"/>
                <w:sz w:val="28"/>
                <w:szCs w:val="28"/>
              </w:rPr>
              <w:t>r</w:t>
            </w:r>
          </w:p>
        </w:tc>
        <w:tc>
          <w:tcPr>
            <w:tcW w:w="545" w:type="dxa"/>
            <w:vMerge w:val="restart"/>
            <w:tcBorders>
              <w:top w:val="nil"/>
              <w:left w:val="nil"/>
              <w:right w:val="nil"/>
            </w:tcBorders>
          </w:tcPr>
          <w:p w:rsidR="00622421" w:rsidRDefault="00622421"/>
        </w:tc>
      </w:tr>
      <w:tr w:rsidR="00622421">
        <w:trPr>
          <w:trHeight w:hRule="exact" w:val="402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7"/>
              <w:ind w:left="40"/>
              <w:rPr>
                <w:rFonts w:ascii="Segoe MDL2 Assets" w:eastAsia="Segoe MDL2 Assets" w:hAnsi="Segoe MDL2 Assets" w:cs="Segoe MDL2 Assets"/>
                <w:sz w:val="28"/>
                <w:szCs w:val="28"/>
              </w:rPr>
            </w:pPr>
            <w:r>
              <w:rPr>
                <w:rFonts w:ascii="Segoe MDL2 Assets" w:eastAsia="Segoe MDL2 Assets" w:hAnsi="Segoe MDL2 Assets" w:cs="Segoe MDL2 Assets"/>
                <w:w w:val="45"/>
                <w:sz w:val="28"/>
                <w:szCs w:val="28"/>
              </w:rPr>
              <w:t></w:t>
            </w:r>
          </w:p>
        </w:tc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26"/>
              <w:ind w:left="116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33"/>
                <w:sz w:val="28"/>
                <w:szCs w:val="28"/>
              </w:rPr>
              <w:t>W</w:t>
            </w:r>
            <w:r>
              <w:rPr>
                <w:rFonts w:ascii="Gill Sans MT" w:eastAsia="Gill Sans MT" w:hAnsi="Gill Sans MT" w:cs="Gill Sans MT"/>
                <w:spacing w:val="2"/>
                <w:sz w:val="28"/>
                <w:szCs w:val="28"/>
              </w:rPr>
              <w:t>i</w:t>
            </w:r>
            <w:r>
              <w:rPr>
                <w:rFonts w:ascii="Gill Sans MT" w:eastAsia="Gill Sans MT" w:hAnsi="Gill Sans MT" w:cs="Gill Sans MT"/>
                <w:spacing w:val="-6"/>
                <w:sz w:val="28"/>
                <w:szCs w:val="28"/>
              </w:rPr>
              <w:t>n</w:t>
            </w:r>
            <w:r>
              <w:rPr>
                <w:rFonts w:ascii="Gill Sans MT" w:eastAsia="Gill Sans MT" w:hAnsi="Gill Sans MT" w:cs="Gill Sans MT"/>
                <w:spacing w:val="-29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z w:val="28"/>
                <w:szCs w:val="28"/>
              </w:rPr>
              <w:t>y</w:t>
            </w:r>
            <w:r>
              <w:rPr>
                <w:rFonts w:ascii="Gill Sans MT" w:eastAsia="Gill Sans MT" w:hAnsi="Gill Sans MT" w:cs="Gill Sans MT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12"/>
                <w:w w:val="104"/>
                <w:sz w:val="28"/>
                <w:szCs w:val="28"/>
              </w:rPr>
              <w:t>w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h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85"/>
                <w:sz w:val="28"/>
                <w:szCs w:val="28"/>
              </w:rPr>
              <w:t>r</w:t>
            </w:r>
          </w:p>
        </w:tc>
        <w:tc>
          <w:tcPr>
            <w:tcW w:w="545" w:type="dxa"/>
            <w:vMerge/>
            <w:tcBorders>
              <w:left w:val="nil"/>
              <w:right w:val="nil"/>
            </w:tcBorders>
          </w:tcPr>
          <w:p w:rsidR="00622421" w:rsidRDefault="00622421"/>
        </w:tc>
      </w:tr>
      <w:tr w:rsidR="00622421">
        <w:trPr>
          <w:trHeight w:hRule="exact" w:val="402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7"/>
              <w:ind w:left="40"/>
              <w:rPr>
                <w:rFonts w:ascii="Segoe MDL2 Assets" w:eastAsia="Segoe MDL2 Assets" w:hAnsi="Segoe MDL2 Assets" w:cs="Segoe MDL2 Assets"/>
                <w:sz w:val="28"/>
                <w:szCs w:val="28"/>
              </w:rPr>
            </w:pPr>
            <w:r>
              <w:rPr>
                <w:rFonts w:ascii="Segoe MDL2 Assets" w:eastAsia="Segoe MDL2 Assets" w:hAnsi="Segoe MDL2 Assets" w:cs="Segoe MDL2 Assets"/>
                <w:w w:val="45"/>
                <w:sz w:val="28"/>
                <w:szCs w:val="28"/>
              </w:rPr>
              <w:t></w:t>
            </w:r>
          </w:p>
        </w:tc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26"/>
              <w:ind w:left="116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6"/>
                <w:w w:val="113"/>
                <w:sz w:val="28"/>
                <w:szCs w:val="28"/>
              </w:rPr>
              <w:t>S</w:t>
            </w:r>
            <w:r>
              <w:rPr>
                <w:rFonts w:ascii="Gill Sans MT" w:eastAsia="Gill Sans MT" w:hAnsi="Gill Sans MT" w:cs="Gill Sans MT"/>
                <w:spacing w:val="-3"/>
                <w:w w:val="113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spacing w:val="-7"/>
                <w:w w:val="113"/>
                <w:sz w:val="28"/>
                <w:szCs w:val="28"/>
              </w:rPr>
              <w:t>nn</w:t>
            </w:r>
            <w:r>
              <w:rPr>
                <w:rFonts w:ascii="Gill Sans MT" w:eastAsia="Gill Sans MT" w:hAnsi="Gill Sans MT" w:cs="Gill Sans MT"/>
                <w:w w:val="113"/>
                <w:sz w:val="28"/>
                <w:szCs w:val="28"/>
              </w:rPr>
              <w:t>y</w:t>
            </w:r>
            <w:r>
              <w:rPr>
                <w:rFonts w:ascii="Gill Sans MT" w:eastAsia="Gill Sans MT" w:hAnsi="Gill Sans MT" w:cs="Gill Sans MT"/>
                <w:spacing w:val="-13"/>
                <w:w w:val="113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12"/>
                <w:w w:val="104"/>
                <w:sz w:val="28"/>
                <w:szCs w:val="28"/>
              </w:rPr>
              <w:t>w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h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85"/>
                <w:sz w:val="28"/>
                <w:szCs w:val="28"/>
              </w:rPr>
              <w:t>r</w:t>
            </w:r>
          </w:p>
        </w:tc>
        <w:tc>
          <w:tcPr>
            <w:tcW w:w="545" w:type="dxa"/>
            <w:vMerge/>
            <w:tcBorders>
              <w:left w:val="nil"/>
              <w:bottom w:val="nil"/>
              <w:right w:val="nil"/>
            </w:tcBorders>
          </w:tcPr>
          <w:p w:rsidR="00622421" w:rsidRDefault="00622421"/>
        </w:tc>
      </w:tr>
      <w:tr w:rsidR="00622421">
        <w:trPr>
          <w:trHeight w:hRule="exact" w:val="445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7"/>
              <w:ind w:left="40"/>
              <w:rPr>
                <w:rFonts w:ascii="Segoe MDL2 Assets" w:eastAsia="Segoe MDL2 Assets" w:hAnsi="Segoe MDL2 Assets" w:cs="Segoe MDL2 Assets"/>
                <w:sz w:val="28"/>
                <w:szCs w:val="28"/>
              </w:rPr>
            </w:pPr>
            <w:r>
              <w:rPr>
                <w:rFonts w:ascii="Segoe MDL2 Assets" w:eastAsia="Segoe MDL2 Assets" w:hAnsi="Segoe MDL2 Assets" w:cs="Segoe MDL2 Assets"/>
                <w:w w:val="45"/>
                <w:sz w:val="28"/>
                <w:szCs w:val="28"/>
              </w:rPr>
              <w:t></w:t>
            </w:r>
          </w:p>
        </w:tc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26"/>
              <w:ind w:left="116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3"/>
                <w:sz w:val="28"/>
                <w:szCs w:val="28"/>
              </w:rPr>
              <w:t>C</w:t>
            </w:r>
            <w:r>
              <w:rPr>
                <w:rFonts w:ascii="Gill Sans MT" w:eastAsia="Gill Sans MT" w:hAnsi="Gill Sans MT" w:cs="Gill Sans MT"/>
                <w:spacing w:val="2"/>
                <w:sz w:val="28"/>
                <w:szCs w:val="28"/>
              </w:rPr>
              <w:t>l</w:t>
            </w:r>
            <w:r>
              <w:rPr>
                <w:rFonts w:ascii="Gill Sans MT" w:eastAsia="Gill Sans MT" w:hAnsi="Gill Sans MT" w:cs="Gill Sans MT"/>
                <w:spacing w:val="-8"/>
                <w:sz w:val="28"/>
                <w:szCs w:val="28"/>
              </w:rPr>
              <w:t>o</w:t>
            </w:r>
            <w:r>
              <w:rPr>
                <w:rFonts w:ascii="Gill Sans MT" w:eastAsia="Gill Sans MT" w:hAnsi="Gill Sans MT" w:cs="Gill Sans MT"/>
                <w:spacing w:val="-3"/>
                <w:sz w:val="28"/>
                <w:szCs w:val="28"/>
              </w:rPr>
              <w:t>u</w:t>
            </w:r>
            <w:r>
              <w:rPr>
                <w:rFonts w:ascii="Gill Sans MT" w:eastAsia="Gill Sans MT" w:hAnsi="Gill Sans MT" w:cs="Gill Sans MT"/>
                <w:spacing w:val="-29"/>
                <w:sz w:val="28"/>
                <w:szCs w:val="28"/>
              </w:rPr>
              <w:t>d</w:t>
            </w:r>
            <w:r>
              <w:rPr>
                <w:rFonts w:ascii="Gill Sans MT" w:eastAsia="Gill Sans MT" w:hAnsi="Gill Sans MT" w:cs="Gill Sans MT"/>
                <w:sz w:val="28"/>
                <w:szCs w:val="28"/>
              </w:rPr>
              <w:t>y</w:t>
            </w:r>
            <w:r>
              <w:rPr>
                <w:rFonts w:ascii="Gill Sans MT" w:eastAsia="Gill Sans MT" w:hAnsi="Gill Sans MT" w:cs="Gill Sans MT"/>
                <w:spacing w:val="25"/>
                <w:sz w:val="28"/>
                <w:szCs w:val="28"/>
              </w:rPr>
              <w:t xml:space="preserve"> </w:t>
            </w:r>
            <w:r>
              <w:rPr>
                <w:rFonts w:ascii="Gill Sans MT" w:eastAsia="Gill Sans MT" w:hAnsi="Gill Sans MT" w:cs="Gill Sans MT"/>
                <w:spacing w:val="-12"/>
                <w:w w:val="104"/>
                <w:sz w:val="28"/>
                <w:szCs w:val="28"/>
              </w:rPr>
              <w:t>w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-7"/>
                <w:w w:val="127"/>
                <w:sz w:val="28"/>
                <w:szCs w:val="28"/>
              </w:rPr>
              <w:t>a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10"/>
                <w:sz w:val="28"/>
                <w:szCs w:val="28"/>
              </w:rPr>
              <w:t>h</w:t>
            </w: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w w:val="85"/>
                <w:sz w:val="28"/>
                <w:szCs w:val="28"/>
              </w:rPr>
              <w:t>r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22421" w:rsidRDefault="00327388">
            <w:pPr>
              <w:spacing w:before="26"/>
              <w:ind w:left="115" w:right="-23"/>
              <w:rPr>
                <w:rFonts w:ascii="Gill Sans MT" w:eastAsia="Gill Sans MT" w:hAnsi="Gill Sans MT" w:cs="Gill Sans MT"/>
                <w:sz w:val="28"/>
                <w:szCs w:val="28"/>
              </w:rPr>
            </w:pPr>
            <w:r>
              <w:rPr>
                <w:rFonts w:ascii="Gill Sans MT" w:eastAsia="Gill Sans MT" w:hAnsi="Gill Sans MT" w:cs="Gill Sans MT"/>
                <w:spacing w:val="-3"/>
                <w:w w:val="110"/>
                <w:sz w:val="28"/>
                <w:szCs w:val="28"/>
              </w:rPr>
              <w:t>e</w:t>
            </w:r>
            <w:r>
              <w:rPr>
                <w:rFonts w:ascii="Gill Sans MT" w:eastAsia="Gill Sans MT" w:hAnsi="Gill Sans MT" w:cs="Gill Sans MT"/>
                <w:spacing w:val="7"/>
                <w:w w:val="98"/>
                <w:sz w:val="28"/>
                <w:szCs w:val="28"/>
              </w:rPr>
              <w:t>t</w:t>
            </w:r>
            <w:r>
              <w:rPr>
                <w:rFonts w:ascii="Gill Sans MT" w:eastAsia="Gill Sans MT" w:hAnsi="Gill Sans MT" w:cs="Gill Sans MT"/>
                <w:w w:val="119"/>
                <w:sz w:val="28"/>
                <w:szCs w:val="28"/>
              </w:rPr>
              <w:t>c</w:t>
            </w:r>
          </w:p>
        </w:tc>
      </w:tr>
    </w:tbl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15" w:line="280" w:lineRule="exact"/>
        <w:rPr>
          <w:sz w:val="28"/>
          <w:szCs w:val="28"/>
        </w:rPr>
      </w:pPr>
    </w:p>
    <w:p w:rsidR="00622421" w:rsidRDefault="00327388">
      <w:pPr>
        <w:spacing w:before="21" w:line="300" w:lineRule="exact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5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29"/>
          <w:w w:val="98"/>
          <w:position w:val="-1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8"/>
          <w:w w:val="98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2"/>
          <w:w w:val="98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25"/>
          <w:w w:val="98"/>
          <w:position w:val="-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8"/>
          <w:w w:val="98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98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11"/>
          <w:w w:val="98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26"/>
          <w:position w:val="-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12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7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T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7" w:line="200" w:lineRule="exact"/>
      </w:pPr>
    </w:p>
    <w:p w:rsidR="00622421" w:rsidRDefault="00011619">
      <w:pPr>
        <w:spacing w:before="21" w:line="278" w:lineRule="auto"/>
        <w:ind w:left="746" w:right="8364"/>
        <w:rPr>
          <w:rFonts w:ascii="Gill Sans MT" w:eastAsia="Gill Sans MT" w:hAnsi="Gill Sans MT" w:cs="Gill Sans MT"/>
          <w:sz w:val="28"/>
          <w:szCs w:val="28"/>
        </w:rPr>
      </w:pPr>
      <w:r>
        <w:pict>
          <v:shape id="_x0000_s1044" type="#_x0000_t202" style="position:absolute;left:0;text-align:left;margin-left:49.3pt;margin-top:-350.8pt;width:356pt;height:356pt;z-index:-3478;mso-position-horizontal-relative:page" filled="f" stroked="f">
            <v:textbox inset="0,0,0,0">
              <w:txbxContent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before="2" w:line="280" w:lineRule="exact"/>
                    <w:rPr>
                      <w:sz w:val="28"/>
                      <w:szCs w:val="28"/>
                    </w:rPr>
                  </w:pPr>
                </w:p>
                <w:p w:rsidR="00327388" w:rsidRDefault="00327388">
                  <w:pPr>
                    <w:tabs>
                      <w:tab w:val="left" w:pos="1000"/>
                    </w:tabs>
                    <w:spacing w:line="278" w:lineRule="auto"/>
                    <w:ind w:left="641" w:right="4550" w:hanging="633"/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</w:pPr>
                  <w:r>
                    <w:rPr>
                      <w:rFonts w:ascii="Gill Sans MT" w:eastAsia="Gill Sans MT" w:hAnsi="Gill Sans MT" w:cs="Gill Sans MT"/>
                      <w:spacing w:val="-9"/>
                      <w:w w:val="113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6"/>
                      <w:w w:val="113"/>
                      <w:sz w:val="28"/>
                      <w:szCs w:val="28"/>
                    </w:rPr>
                    <w:t>l</w:t>
                  </w:r>
                  <w:r>
                    <w:rPr>
                      <w:rFonts w:ascii="Gill Sans MT" w:eastAsia="Gill Sans MT" w:hAnsi="Gill Sans MT" w:cs="Gill Sans MT"/>
                      <w:w w:val="113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-66"/>
                      <w:w w:val="113"/>
                      <w:sz w:val="28"/>
                      <w:szCs w:val="28"/>
                    </w:rPr>
                    <w:t>m</w:t>
                  </w:r>
                  <w:r>
                    <w:rPr>
                      <w:rFonts w:ascii="Gill Sans MT" w:eastAsia="Gill Sans MT" w:hAnsi="Gill Sans MT" w:cs="Gill Sans MT"/>
                      <w:w w:val="113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w w:val="113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spacing w:val="10"/>
                      <w:w w:val="113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w w:val="113"/>
                      <w:sz w:val="28"/>
                      <w:szCs w:val="28"/>
                    </w:rPr>
                    <w:t>s</w:t>
                  </w:r>
                  <w:r>
                    <w:rPr>
                      <w:rFonts w:ascii="Gill Sans MT" w:eastAsia="Gill Sans MT" w:hAnsi="Gill Sans MT" w:cs="Gill Sans MT"/>
                      <w:spacing w:val="-20"/>
                      <w:w w:val="113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-7"/>
                      <w:w w:val="113"/>
                      <w:sz w:val="28"/>
                      <w:szCs w:val="28"/>
                    </w:rPr>
                    <w:t>o</w:t>
                  </w:r>
                  <w:r>
                    <w:rPr>
                      <w:rFonts w:ascii="Gill Sans MT" w:eastAsia="Gill Sans MT" w:hAnsi="Gill Sans MT" w:cs="Gill Sans MT"/>
                      <w:w w:val="113"/>
                      <w:sz w:val="28"/>
                      <w:szCs w:val="28"/>
                    </w:rPr>
                    <w:t>f</w:t>
                  </w:r>
                  <w:r>
                    <w:rPr>
                      <w:rFonts w:ascii="Gill Sans MT" w:eastAsia="Gill Sans MT" w:hAnsi="Gill Sans MT" w:cs="Gill Sans MT"/>
                      <w:spacing w:val="9"/>
                      <w:w w:val="113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-9"/>
                      <w:w w:val="104"/>
                      <w:sz w:val="28"/>
                      <w:szCs w:val="28"/>
                    </w:rPr>
                    <w:t>w</w:t>
                  </w:r>
                  <w:r>
                    <w:rPr>
                      <w:rFonts w:ascii="Gill Sans MT" w:eastAsia="Gill Sans MT" w:hAnsi="Gill Sans MT" w:cs="Gill Sans MT"/>
                      <w:w w:val="110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-4"/>
                      <w:w w:val="127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spacing w:val="9"/>
                      <w:w w:val="98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spacing w:val="3"/>
                      <w:w w:val="110"/>
                      <w:sz w:val="28"/>
                      <w:szCs w:val="28"/>
                    </w:rPr>
                    <w:t>h</w:t>
                  </w:r>
                  <w:r>
                    <w:rPr>
                      <w:rFonts w:ascii="Gill Sans MT" w:eastAsia="Gill Sans MT" w:hAnsi="Gill Sans MT" w:cs="Gill Sans MT"/>
                      <w:w w:val="110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w w:val="85"/>
                      <w:sz w:val="28"/>
                      <w:szCs w:val="28"/>
                    </w:rPr>
                    <w:t xml:space="preserve">r </w:t>
                  </w:r>
                  <w:r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  <w:t>o</w:t>
                  </w:r>
                  <w:r>
                    <w:rPr>
                      <w:rFonts w:ascii="Gill Sans MT" w:eastAsia="Gill Sans MT" w:hAnsi="Gill Sans MT" w:cs="Gill Sans MT"/>
                      <w:spacing w:val="-73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  <w:tab/>
                  </w:r>
                  <w:r>
                    <w:rPr>
                      <w:rFonts w:ascii="Gill Sans MT" w:eastAsia="Gill Sans MT" w:hAnsi="Gill Sans MT" w:cs="Gill Sans MT"/>
                      <w:spacing w:val="-10"/>
                      <w:w w:val="101"/>
                      <w:sz w:val="28"/>
                      <w:szCs w:val="28"/>
                    </w:rPr>
                    <w:t>R</w:t>
                  </w:r>
                  <w:r>
                    <w:rPr>
                      <w:rFonts w:ascii="Gill Sans MT" w:eastAsia="Gill Sans MT" w:hAnsi="Gill Sans MT" w:cs="Gill Sans MT"/>
                      <w:spacing w:val="-7"/>
                      <w:w w:val="127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spacing w:val="2"/>
                      <w:w w:val="110"/>
                      <w:sz w:val="28"/>
                      <w:szCs w:val="28"/>
                    </w:rPr>
                    <w:t>i</w:t>
                  </w:r>
                  <w:r>
                    <w:rPr>
                      <w:rFonts w:ascii="Gill Sans MT" w:eastAsia="Gill Sans MT" w:hAnsi="Gill Sans MT" w:cs="Gill Sans MT"/>
                      <w:w w:val="110"/>
                      <w:sz w:val="28"/>
                      <w:szCs w:val="28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pict>
          <v:group id="_x0000_s1041" style="position:absolute;left:0;text-align:left;margin-left:49.3pt;margin-top:-350.8pt;width:356pt;height:356pt;z-index:-3477;mso-position-horizontal-relative:page" coordorigin="986,-7016" coordsize="7120,7120">
            <v:shape id="_x0000_s1043" style="position:absolute;left:993;top:-445;width:2537;height:0" coordorigin="993,-445" coordsize="2537,0" path="m993,-445r2537,e" filled="f" strokeweight=".7pt">
              <v:path arrowok="t"/>
            </v:shape>
            <v:shape id="_x0000_s1042" type="#_x0000_t75" style="position:absolute;left:986;top:-7016;width:7120;height:7120">
              <v:imagedata r:id="rId73" o:title=""/>
            </v:shape>
            <w10:wrap anchorx="page"/>
          </v:group>
        </w:pict>
      </w:r>
      <w:r w:rsidR="00327388">
        <w:rPr>
          <w:rFonts w:ascii="Gill Sans MT" w:eastAsia="Gill Sans MT" w:hAnsi="Gill Sans MT" w:cs="Gill Sans MT"/>
          <w:sz w:val="28"/>
          <w:szCs w:val="28"/>
        </w:rPr>
        <w:t xml:space="preserve">o </w:t>
      </w:r>
      <w:r w:rsidR="00327388"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3"/>
          <w:sz w:val="28"/>
          <w:szCs w:val="28"/>
        </w:rPr>
        <w:t>C</w:t>
      </w:r>
      <w:r w:rsidR="00327388"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 w:rsidR="00327388"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 w:rsidR="00327388">
        <w:rPr>
          <w:rFonts w:ascii="Gill Sans MT" w:eastAsia="Gill Sans MT" w:hAnsi="Gill Sans MT" w:cs="Gill Sans MT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spacing w:val="-16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 w:rsidR="00327388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w w:val="85"/>
          <w:sz w:val="28"/>
          <w:szCs w:val="28"/>
        </w:rPr>
        <w:t xml:space="preserve">r </w:t>
      </w:r>
      <w:r w:rsidR="00327388">
        <w:rPr>
          <w:rFonts w:ascii="Gill Sans MT" w:eastAsia="Gill Sans MT" w:hAnsi="Gill Sans MT" w:cs="Gill Sans MT"/>
          <w:sz w:val="28"/>
          <w:szCs w:val="28"/>
        </w:rPr>
        <w:t xml:space="preserve">o </w:t>
      </w:r>
      <w:r w:rsidR="00327388"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line="278" w:lineRule="auto"/>
        <w:ind w:left="746" w:right="8245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 xml:space="preserve">e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ind w:left="74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47"/>
          <w:sz w:val="28"/>
          <w:szCs w:val="28"/>
        </w:rPr>
        <w:t>/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25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87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3"/>
          <w:w w:val="119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ass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19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9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2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1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60" w:right="420" w:bottom="280" w:left="880" w:header="0" w:footer="621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41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792" w:right="8127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10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27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1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5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.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.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.</w:t>
      </w:r>
    </w:p>
    <w:p w:rsidR="00622421" w:rsidRDefault="00327388">
      <w:pPr>
        <w:spacing w:before="58"/>
        <w:ind w:left="11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1"/>
          <w:w w:val="85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2"/>
          <w:w w:val="111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-16"/>
          <w:w w:val="118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iv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2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2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’t</w:t>
      </w:r>
      <w:r>
        <w:rPr>
          <w:rFonts w:ascii="Gill Sans MT" w:eastAsia="Gill Sans MT" w:hAnsi="Gill Sans MT" w:cs="Gill Sans MT"/>
          <w:spacing w:val="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6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7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3"/>
          <w:w w:val="114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5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c</w:t>
      </w:r>
      <w:r w:rsidR="009228F1"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 w:rsidR="009228F1"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 w:rsidR="009228F1">
        <w:rPr>
          <w:rFonts w:ascii="Gill Sans MT" w:eastAsia="Gill Sans MT" w:hAnsi="Gill Sans MT" w:cs="Gill Sans MT"/>
          <w:spacing w:val="11"/>
          <w:w w:val="117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23"/>
          <w:w w:val="117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f</w:t>
      </w:r>
      <w:r w:rsidR="009228F1"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l</w:t>
      </w:r>
      <w:r w:rsidR="009228F1">
        <w:rPr>
          <w:rFonts w:ascii="Gill Sans MT" w:eastAsia="Gill Sans MT" w:hAnsi="Gill Sans MT" w:cs="Gill Sans MT"/>
          <w:w w:val="117"/>
          <w:sz w:val="28"/>
          <w:szCs w:val="28"/>
        </w:rPr>
        <w:t>at</w:t>
      </w:r>
      <w:r>
        <w:rPr>
          <w:rFonts w:ascii="Gill Sans MT" w:eastAsia="Gill Sans MT" w:hAnsi="Gill Sans MT" w:cs="Gill Sans MT"/>
          <w:spacing w:val="-11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 w:line="278" w:lineRule="auto"/>
        <w:ind w:left="113" w:right="6003" w:firstLine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6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6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1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9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5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 w:line="278" w:lineRule="auto"/>
        <w:ind w:left="113" w:right="2231" w:firstLine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8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5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6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6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3"/>
          <w:w w:val="114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line="278" w:lineRule="auto"/>
        <w:ind w:left="653" w:right="5831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line="278" w:lineRule="auto"/>
        <w:ind w:left="113" w:right="2466" w:firstLine="54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3"/>
          <w:w w:val="114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 w:rsidR="009228F1">
        <w:rPr>
          <w:rFonts w:ascii="Gill Sans MT" w:eastAsia="Gill Sans MT" w:hAnsi="Gill Sans MT" w:cs="Gill Sans MT"/>
          <w:sz w:val="28"/>
          <w:szCs w:val="28"/>
          <w:u w:val="single" w:color="000000"/>
        </w:rPr>
        <w:t>Cu</w:t>
      </w:r>
      <w:r w:rsidR="009228F1">
        <w:rPr>
          <w:rFonts w:ascii="Gill Sans MT" w:eastAsia="Gill Sans MT" w:hAnsi="Gill Sans MT" w:cs="Gill Sans MT"/>
          <w:spacing w:val="-58"/>
          <w:sz w:val="28"/>
          <w:szCs w:val="28"/>
          <w:u w:val="single" w:color="000000"/>
        </w:rPr>
        <w:t>m</w:t>
      </w:r>
      <w:r w:rsidR="009228F1">
        <w:rPr>
          <w:rFonts w:ascii="Gill Sans MT" w:eastAsia="Gill Sans MT" w:hAnsi="Gill Sans MT" w:cs="Gill Sans MT"/>
          <w:sz w:val="28"/>
          <w:szCs w:val="28"/>
          <w:u w:val="single" w:color="000000"/>
        </w:rPr>
        <w:t>u</w:t>
      </w:r>
      <w:r w:rsidR="009228F1"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l</w:t>
      </w:r>
      <w:r w:rsidR="009228F1">
        <w:rPr>
          <w:rFonts w:ascii="Gill Sans MT" w:eastAsia="Gill Sans MT" w:hAnsi="Gill Sans MT" w:cs="Gill Sans MT"/>
          <w:sz w:val="28"/>
          <w:szCs w:val="28"/>
          <w:u w:val="single" w:color="000000"/>
        </w:rPr>
        <w:t>us</w:t>
      </w:r>
      <w:r>
        <w:rPr>
          <w:rFonts w:ascii="Gill Sans MT" w:eastAsia="Gill Sans MT" w:hAnsi="Gill Sans MT" w:cs="Gill Sans MT"/>
          <w:spacing w:val="3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0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6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8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0"/>
          <w:w w:val="114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4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2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2" w:line="278" w:lineRule="auto"/>
        <w:ind w:left="320" w:right="5425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9"/>
          <w:w w:val="120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d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i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w w:val="98"/>
          <w:sz w:val="28"/>
          <w:szCs w:val="28"/>
        </w:rPr>
        <w:t>ct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8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iv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2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2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4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cc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4"/>
          <w:w w:val="116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6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ho</w:t>
      </w:r>
      <w:r>
        <w:rPr>
          <w:rFonts w:ascii="Gill Sans MT" w:eastAsia="Gill Sans MT" w:hAnsi="Gill Sans MT" w:cs="Gill Sans MT"/>
          <w:spacing w:val="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2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5" w:line="278" w:lineRule="auto"/>
        <w:ind w:left="113" w:right="7736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80" w:right="420" w:bottom="280" w:left="880" w:header="0" w:footer="621" w:gutter="0"/>
          <w:cols w:space="720"/>
        </w:sectPr>
      </w:pPr>
      <w:r>
        <w:rPr>
          <w:rFonts w:ascii="Gill Sans MT" w:eastAsia="Gill Sans MT" w:hAnsi="Gill Sans MT" w:cs="Gill Sans MT"/>
          <w:spacing w:val="-26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0"/>
          <w:w w:val="114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2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 xml:space="preserve">?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sa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1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9"/>
        <w:ind w:left="2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9"/>
          <w:w w:val="96"/>
          <w:sz w:val="28"/>
          <w:szCs w:val="28"/>
          <w:u w:val="single" w:color="000000"/>
        </w:rPr>
        <w:lastRenderedPageBreak/>
        <w:t>W</w:t>
      </w:r>
      <w:r>
        <w:rPr>
          <w:rFonts w:ascii="Gill Sans MT" w:eastAsia="Gill Sans MT" w:hAnsi="Gill Sans MT" w:cs="Gill Sans MT"/>
          <w:spacing w:val="-12"/>
          <w:w w:val="96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8"/>
          <w:w w:val="96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8"/>
          <w:w w:val="96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96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10"/>
          <w:w w:val="9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3"/>
          <w:w w:val="99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16"/>
          <w:w w:val="109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5"/>
        <w:ind w:left="5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6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4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1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5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tabs>
          <w:tab w:val="left" w:pos="940"/>
        </w:tabs>
        <w:spacing w:before="58" w:line="278" w:lineRule="auto"/>
        <w:ind w:left="953" w:right="60" w:hanging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-31"/>
          <w:w w:val="10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0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0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5"/>
          <w:w w:val="107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w w:val="110"/>
          <w:sz w:val="28"/>
          <w:szCs w:val="28"/>
        </w:rPr>
        <w:t>the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6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 xml:space="preserve">n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2"/>
        <w:ind w:left="5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c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l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u</w:t>
      </w:r>
      <w:r w:rsidR="009228F1">
        <w:rPr>
          <w:rFonts w:ascii="Gill Sans MT" w:eastAsia="Gill Sans MT" w:hAnsi="Gill Sans MT" w:cs="Gill Sans MT"/>
          <w:w w:val="134"/>
          <w:sz w:val="28"/>
          <w:szCs w:val="28"/>
        </w:rPr>
        <w:t>ds</w:t>
      </w:r>
    </w:p>
    <w:p w:rsidR="00622421" w:rsidRDefault="00327388">
      <w:pPr>
        <w:spacing w:before="58"/>
        <w:ind w:left="5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4"/>
          <w:w w:val="116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8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iv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2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6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5" w:line="300" w:lineRule="exact"/>
        <w:ind w:left="2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5"/>
          <w:position w:val="-1"/>
          <w:sz w:val="28"/>
          <w:szCs w:val="28"/>
          <w:u w:val="single" w:color="000000"/>
        </w:rPr>
        <w:t xml:space="preserve"> </w:t>
      </w:r>
      <w:r w:rsidR="009228F1">
        <w:rPr>
          <w:rFonts w:ascii="Gill Sans MT" w:eastAsia="Gill Sans MT" w:hAnsi="Gill Sans MT" w:cs="Gill Sans MT"/>
          <w:spacing w:val="-26"/>
          <w:w w:val="110"/>
          <w:position w:val="-1"/>
          <w:sz w:val="28"/>
          <w:szCs w:val="28"/>
          <w:u w:val="single" w:color="000000"/>
        </w:rPr>
        <w:t>d</w:t>
      </w:r>
      <w:r w:rsidR="009228F1"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 w:rsidR="009228F1"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 w:rsidR="009228F1">
        <w:rPr>
          <w:rFonts w:ascii="Gill Sans MT" w:eastAsia="Gill Sans MT" w:hAnsi="Gill Sans MT" w:cs="Gill Sans MT"/>
          <w:spacing w:val="-11"/>
          <w:w w:val="131"/>
          <w:position w:val="-1"/>
          <w:sz w:val="28"/>
          <w:szCs w:val="28"/>
          <w:u w:val="single" w:color="000000"/>
        </w:rPr>
        <w:t>g</w:t>
      </w:r>
      <w:r w:rsidR="009228F1"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 w:rsidR="009228F1"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 w:rsidR="009228F1">
        <w:rPr>
          <w:rFonts w:ascii="Gill Sans MT" w:eastAsia="Gill Sans MT" w:hAnsi="Gill Sans MT" w:cs="Gill Sans MT"/>
          <w:spacing w:val="12"/>
          <w:w w:val="113"/>
          <w:position w:val="-1"/>
          <w:sz w:val="28"/>
          <w:szCs w:val="28"/>
          <w:u w:val="single" w:color="000000"/>
        </w:rPr>
        <w:t>m</w:t>
      </w:r>
      <w:r w:rsidR="009228F1"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 xml:space="preserve"> </w:t>
      </w:r>
      <w:r w:rsidR="009228F1">
        <w:rPr>
          <w:rFonts w:ascii="Gill Sans MT" w:eastAsia="Gill Sans MT" w:hAnsi="Gill Sans MT" w:cs="Gill Sans MT"/>
          <w:w w:val="103"/>
          <w:position w:val="-1"/>
          <w:sz w:val="28"/>
          <w:szCs w:val="28"/>
          <w:u w:val="single" w:color="000000"/>
        </w:rPr>
        <w:t>to</w:t>
      </w:r>
      <w:r>
        <w:rPr>
          <w:rFonts w:ascii="Gill Sans MT" w:eastAsia="Gill Sans MT" w:hAnsi="Gill Sans MT" w:cs="Gill Sans MT"/>
          <w:spacing w:val="-78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ill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34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3"/>
          <w:w w:val="127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04"/>
          <w:position w:val="-1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position w:val="-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9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position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08"/>
          <w:position w:val="-1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1"/>
          <w:w w:val="119"/>
          <w:position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19" w:line="260" w:lineRule="exact"/>
        <w:rPr>
          <w:sz w:val="26"/>
          <w:szCs w:val="26"/>
        </w:rPr>
      </w:pPr>
    </w:p>
    <w:p w:rsidR="00622421" w:rsidRDefault="00011619">
      <w:pPr>
        <w:spacing w:before="21"/>
        <w:ind w:left="233"/>
        <w:rPr>
          <w:rFonts w:ascii="Gill Sans MT" w:eastAsia="Gill Sans MT" w:hAnsi="Gill Sans MT" w:cs="Gill Sans MT"/>
          <w:sz w:val="28"/>
          <w:szCs w:val="28"/>
        </w:rPr>
      </w:pPr>
      <w:r>
        <w:pict>
          <v:shape id="_x0000_s1040" type="#_x0000_t202" style="position:absolute;left:0;text-align:left;margin-left:112.65pt;margin-top:-126.55pt;width:291.5pt;height:174.9pt;z-index:-3475;mso-position-horizontal-relative:page" filled="f" stroked="f">
            <v:textbox inset="0,0,0,0">
              <w:txbxContent>
                <w:p w:rsidR="00327388" w:rsidRDefault="00327388">
                  <w:pPr>
                    <w:spacing w:before="2" w:line="140" w:lineRule="exact"/>
                    <w:rPr>
                      <w:sz w:val="15"/>
                      <w:szCs w:val="15"/>
                    </w:rPr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ind w:left="17" w:right="-62"/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</w:pPr>
                  <w:r>
                    <w:rPr>
                      <w:rFonts w:ascii="Gill Sans MT" w:eastAsia="Gill Sans MT" w:hAnsi="Gill Sans MT" w:cs="Gill Sans MT"/>
                      <w:spacing w:val="10"/>
                      <w:w w:val="115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w w:val="115"/>
                      <w:sz w:val="28"/>
                      <w:szCs w:val="28"/>
                    </w:rPr>
                    <w:t>s</w:t>
                  </w:r>
                  <w:r>
                    <w:rPr>
                      <w:rFonts w:ascii="Gill Sans MT" w:eastAsia="Gill Sans MT" w:hAnsi="Gill Sans MT" w:cs="Gill Sans MT"/>
                      <w:spacing w:val="-20"/>
                      <w:w w:val="115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-7"/>
                      <w:w w:val="115"/>
                      <w:sz w:val="28"/>
                      <w:szCs w:val="28"/>
                    </w:rPr>
                    <w:t>o</w:t>
                  </w:r>
                  <w:r>
                    <w:rPr>
                      <w:rFonts w:ascii="Gill Sans MT" w:eastAsia="Gill Sans MT" w:hAnsi="Gill Sans MT" w:cs="Gill Sans MT"/>
                      <w:w w:val="115"/>
                      <w:sz w:val="28"/>
                      <w:szCs w:val="28"/>
                    </w:rPr>
                    <w:t>f</w:t>
                  </w:r>
                  <w:r>
                    <w:rPr>
                      <w:rFonts w:ascii="Gill Sans MT" w:eastAsia="Gill Sans MT" w:hAnsi="Gill Sans MT" w:cs="Gill Sans MT"/>
                      <w:spacing w:val="3"/>
                      <w:w w:val="115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9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spacing w:val="3"/>
                      <w:sz w:val="28"/>
                      <w:szCs w:val="28"/>
                    </w:rPr>
                    <w:t>h</w:t>
                  </w:r>
                  <w:r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19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w w:val="110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w w:val="110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spacing w:val="4"/>
                      <w:w w:val="110"/>
                      <w:sz w:val="28"/>
                      <w:szCs w:val="28"/>
                    </w:rPr>
                    <w:t>v</w:t>
                  </w:r>
                  <w:r>
                    <w:rPr>
                      <w:rFonts w:ascii="Gill Sans MT" w:eastAsia="Gill Sans MT" w:hAnsi="Gill Sans MT" w:cs="Gill Sans MT"/>
                      <w:spacing w:val="5"/>
                      <w:w w:val="110"/>
                      <w:sz w:val="28"/>
                      <w:szCs w:val="28"/>
                    </w:rPr>
                    <w:t>i</w:t>
                  </w:r>
                  <w:r>
                    <w:rPr>
                      <w:rFonts w:ascii="Gill Sans MT" w:eastAsia="Gill Sans MT" w:hAnsi="Gill Sans MT" w:cs="Gill Sans MT"/>
                      <w:spacing w:val="23"/>
                      <w:w w:val="85"/>
                      <w:sz w:val="28"/>
                      <w:szCs w:val="28"/>
                    </w:rPr>
                    <w:t>r</w:t>
                  </w:r>
                  <w:r>
                    <w:rPr>
                      <w:rFonts w:ascii="Gill Sans MT" w:eastAsia="Gill Sans MT" w:hAnsi="Gill Sans MT" w:cs="Gill Sans MT"/>
                      <w:spacing w:val="-6"/>
                      <w:w w:val="103"/>
                      <w:sz w:val="28"/>
                      <w:szCs w:val="28"/>
                    </w:rPr>
                    <w:t>o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w w:val="110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spacing w:val="-58"/>
                      <w:w w:val="113"/>
                      <w:sz w:val="28"/>
                      <w:szCs w:val="28"/>
                    </w:rPr>
                    <w:t>m</w:t>
                  </w:r>
                  <w:r>
                    <w:rPr>
                      <w:rFonts w:ascii="Gill Sans MT" w:eastAsia="Gill Sans MT" w:hAnsi="Gill Sans MT" w:cs="Gill Sans MT"/>
                      <w:w w:val="110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w w:val="110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w w:val="98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spacing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10"/>
                      <w:w w:val="109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spacing w:val="3"/>
                      <w:w w:val="109"/>
                      <w:sz w:val="28"/>
                      <w:szCs w:val="28"/>
                    </w:rPr>
                    <w:t>h</w:t>
                  </w:r>
                  <w:r>
                    <w:rPr>
                      <w:rFonts w:ascii="Gill Sans MT" w:eastAsia="Gill Sans MT" w:hAnsi="Gill Sans MT" w:cs="Gill Sans MT"/>
                      <w:spacing w:val="-4"/>
                      <w:w w:val="109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w w:val="109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w w:val="109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3"/>
                      <w:sz w:val="28"/>
                      <w:szCs w:val="28"/>
                    </w:rPr>
                    <w:t>h</w:t>
                  </w:r>
                  <w:r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  <w:t>e</w:t>
                  </w:r>
                  <w:r>
                    <w:rPr>
                      <w:rFonts w:ascii="Gill Sans MT" w:eastAsia="Gill Sans MT" w:hAnsi="Gill Sans MT" w:cs="Gill Sans MT"/>
                      <w:spacing w:val="5"/>
                      <w:sz w:val="28"/>
                      <w:szCs w:val="28"/>
                    </w:rPr>
                    <w:t>l</w:t>
                  </w:r>
                  <w:r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  <w:t>p</w:t>
                  </w:r>
                  <w:r>
                    <w:rPr>
                      <w:rFonts w:ascii="Gill Sans MT" w:eastAsia="Gill Sans MT" w:hAnsi="Gill Sans MT" w:cs="Gill Sans MT"/>
                      <w:spacing w:val="3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5"/>
                      <w:sz w:val="28"/>
                      <w:szCs w:val="28"/>
                    </w:rPr>
                    <w:t>i</w:t>
                  </w:r>
                  <w:r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spacing w:val="9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23"/>
                      <w:w w:val="85"/>
                      <w:sz w:val="28"/>
                      <w:szCs w:val="28"/>
                    </w:rPr>
                    <w:t>r</w:t>
                  </w:r>
                  <w:r>
                    <w:rPr>
                      <w:rFonts w:ascii="Gill Sans MT" w:eastAsia="Gill Sans MT" w:hAnsi="Gill Sans MT" w:cs="Gill Sans MT"/>
                      <w:spacing w:val="-4"/>
                      <w:w w:val="127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spacing w:val="5"/>
                      <w:w w:val="110"/>
                      <w:sz w:val="28"/>
                      <w:szCs w:val="28"/>
                    </w:rPr>
                    <w:t>i</w:t>
                  </w:r>
                  <w:r>
                    <w:rPr>
                      <w:rFonts w:ascii="Gill Sans MT" w:eastAsia="Gill Sans MT" w:hAnsi="Gill Sans MT" w:cs="Gill Sans MT"/>
                      <w:w w:val="110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spacing w:val="-1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Gill Sans MT" w:eastAsia="Gill Sans MT" w:hAnsi="Gill Sans MT" w:cs="Gill Sans MT"/>
                      <w:spacing w:val="23"/>
                      <w:w w:val="138"/>
                      <w:sz w:val="28"/>
                      <w:szCs w:val="28"/>
                    </w:rPr>
                    <w:t>f</w:t>
                  </w:r>
                  <w:r>
                    <w:rPr>
                      <w:rFonts w:ascii="Gill Sans MT" w:eastAsia="Gill Sans MT" w:hAnsi="Gill Sans MT" w:cs="Gill Sans MT"/>
                      <w:spacing w:val="-6"/>
                      <w:w w:val="103"/>
                      <w:sz w:val="28"/>
                      <w:szCs w:val="28"/>
                    </w:rPr>
                    <w:t>o</w:t>
                  </w:r>
                  <w:r>
                    <w:rPr>
                      <w:rFonts w:ascii="Gill Sans MT" w:eastAsia="Gill Sans MT" w:hAnsi="Gill Sans MT" w:cs="Gill Sans MT"/>
                      <w:spacing w:val="23"/>
                      <w:w w:val="85"/>
                      <w:sz w:val="28"/>
                      <w:szCs w:val="28"/>
                    </w:rPr>
                    <w:t>r</w:t>
                  </w:r>
                  <w:r>
                    <w:rPr>
                      <w:rFonts w:ascii="Gill Sans MT" w:eastAsia="Gill Sans MT" w:hAnsi="Gill Sans MT" w:cs="Gill Sans MT"/>
                      <w:spacing w:val="-58"/>
                      <w:w w:val="113"/>
                      <w:sz w:val="28"/>
                      <w:szCs w:val="28"/>
                    </w:rPr>
                    <w:t>m</w:t>
                  </w:r>
                  <w:r>
                    <w:rPr>
                      <w:rFonts w:ascii="Gill Sans MT" w:eastAsia="Gill Sans MT" w:hAnsi="Gill Sans MT" w:cs="Gill Sans MT"/>
                      <w:spacing w:val="-4"/>
                      <w:w w:val="127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spacing w:val="9"/>
                      <w:w w:val="98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spacing w:val="5"/>
                      <w:w w:val="110"/>
                      <w:sz w:val="28"/>
                      <w:szCs w:val="28"/>
                    </w:rPr>
                    <w:t>i</w:t>
                  </w:r>
                  <w:r>
                    <w:rPr>
                      <w:rFonts w:ascii="Gill Sans MT" w:eastAsia="Gill Sans MT" w:hAnsi="Gill Sans MT" w:cs="Gill Sans MT"/>
                      <w:w w:val="103"/>
                      <w:sz w:val="28"/>
                      <w:szCs w:val="28"/>
                    </w:rPr>
                    <w:t>o</w:t>
                  </w:r>
                </w:p>
              </w:txbxContent>
            </v:textbox>
            <w10:wrap anchorx="page"/>
          </v:shape>
        </w:pict>
      </w:r>
      <w:r>
        <w:pict>
          <v:shape id="_x0000_s1039" type="#_x0000_t75" style="position:absolute;left:0;text-align:left;margin-left:112.65pt;margin-top:-126.55pt;width:291.15pt;height:174.9pt;z-index:-3473;mso-position-horizontal-relative:page">
            <v:imagedata r:id="rId74" o:title=""/>
            <w10:wrap anchorx="page"/>
          </v:shape>
        </w:pict>
      </w:r>
      <w:r w:rsidR="009228F1">
        <w:rPr>
          <w:rFonts w:ascii="Gill Sans MT" w:eastAsia="Gill Sans MT" w:hAnsi="Gill Sans MT" w:cs="Gill Sans MT"/>
          <w:sz w:val="28"/>
          <w:szCs w:val="28"/>
        </w:rPr>
        <w:t>C</w:t>
      </w:r>
      <w:r w:rsidR="009228F1"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-58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9"/>
          <w:sz w:val="28"/>
          <w:szCs w:val="28"/>
        </w:rPr>
        <w:t>p</w:t>
      </w:r>
      <w:r w:rsidR="009228F1"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-3"/>
          <w:sz w:val="28"/>
          <w:szCs w:val="28"/>
        </w:rPr>
        <w:t>n</w:t>
      </w:r>
      <w:r w:rsidR="009228F1">
        <w:rPr>
          <w:rFonts w:ascii="Gill Sans MT" w:eastAsia="Gill Sans MT" w:hAnsi="Gill Sans MT" w:cs="Gill Sans MT"/>
          <w:sz w:val="28"/>
          <w:szCs w:val="28"/>
        </w:rPr>
        <w:t>ents</w:t>
      </w:r>
      <w:r w:rsidR="00327388">
        <w:rPr>
          <w:rFonts w:ascii="Gill Sans MT" w:eastAsia="Gill Sans MT" w:hAnsi="Gill Sans MT" w:cs="Gill Sans MT"/>
          <w:sz w:val="28"/>
          <w:szCs w:val="28"/>
        </w:rPr>
        <w:t xml:space="preserve">                                                                          </w:t>
      </w:r>
      <w:r w:rsidR="00327388">
        <w:rPr>
          <w:rFonts w:ascii="Gill Sans MT" w:eastAsia="Gill Sans MT" w:hAnsi="Gill Sans MT" w:cs="Gill Sans MT"/>
          <w:spacing w:val="65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4"/>
        <w:ind w:left="5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8"/>
        <w:ind w:left="5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5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2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2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 xml:space="preserve"> </w:t>
      </w:r>
      <w:r w:rsidR="009228F1"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 w:rsidR="009228F1">
        <w:rPr>
          <w:rFonts w:ascii="Gill Sans MT" w:eastAsia="Gill Sans MT" w:hAnsi="Gill Sans MT" w:cs="Gill Sans MT"/>
          <w:spacing w:val="-10"/>
          <w:sz w:val="28"/>
          <w:szCs w:val="28"/>
          <w:u w:val="single" w:color="000000"/>
        </w:rPr>
        <w:t>x</w:t>
      </w:r>
      <w:r w:rsidR="009228F1"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p</w:t>
      </w:r>
      <w:r w:rsidR="009228F1"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 w:rsidR="009228F1">
        <w:rPr>
          <w:rFonts w:ascii="Gill Sans MT" w:eastAsia="Gill Sans MT" w:hAnsi="Gill Sans MT" w:cs="Gill Sans MT"/>
          <w:spacing w:val="23"/>
          <w:sz w:val="28"/>
          <w:szCs w:val="28"/>
          <w:u w:val="single" w:color="000000"/>
        </w:rPr>
        <w:t>r</w:t>
      </w:r>
      <w:r w:rsidR="009228F1"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 w:rsidR="009228F1">
        <w:rPr>
          <w:rFonts w:ascii="Gill Sans MT" w:eastAsia="Gill Sans MT" w:hAnsi="Gill Sans MT" w:cs="Gill Sans MT"/>
          <w:spacing w:val="-58"/>
          <w:sz w:val="28"/>
          <w:szCs w:val="28"/>
          <w:u w:val="single" w:color="000000"/>
        </w:rPr>
        <w:t>m</w:t>
      </w:r>
      <w:r w:rsidR="009228F1"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 w:rsidR="009228F1"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>n</w:t>
      </w:r>
      <w:r w:rsidR="009228F1">
        <w:rPr>
          <w:rFonts w:ascii="Gill Sans MT" w:eastAsia="Gill Sans MT" w:hAnsi="Gill Sans MT" w:cs="Gill Sans MT"/>
          <w:sz w:val="28"/>
          <w:szCs w:val="28"/>
          <w:u w:val="single" w:color="000000"/>
        </w:rPr>
        <w:t xml:space="preserve">t </w:t>
      </w:r>
      <w:r w:rsidR="009228F1"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to</w:t>
      </w:r>
      <w:r>
        <w:rPr>
          <w:rFonts w:ascii="Gill Sans MT" w:eastAsia="Gill Sans MT" w:hAnsi="Gill Sans MT" w:cs="Gill Sans MT"/>
          <w:spacing w:val="-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21"/>
          <w:w w:val="11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</w:p>
    <w:p w:rsidR="00622421" w:rsidRDefault="00327388">
      <w:pPr>
        <w:spacing w:before="52"/>
        <w:ind w:left="440"/>
        <w:rPr>
          <w:rFonts w:ascii="Gill Sans MT" w:eastAsia="Gill Sans MT" w:hAnsi="Gill Sans MT" w:cs="Gill Sans MT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8"/>
          <w:w w:val="119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3"/>
          <w:w w:val="119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5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9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3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iv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"/>
          <w:w w:val="115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 w:rsidR="009228F1"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 w:rsidR="009228F1"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>g</w:t>
      </w:r>
      <w:r w:rsidR="009228F1">
        <w:rPr>
          <w:rFonts w:ascii="Gill Sans MT" w:eastAsia="Gill Sans MT" w:hAnsi="Gill Sans MT" w:cs="Gill Sans MT"/>
          <w:w w:val="115"/>
          <w:sz w:val="28"/>
          <w:szCs w:val="28"/>
        </w:rPr>
        <w:t xml:space="preserve">h </w:t>
      </w:r>
      <w:r w:rsidR="009228F1">
        <w:rPr>
          <w:rFonts w:ascii="Gill Sans MT" w:eastAsia="Gill Sans MT" w:hAnsi="Gill Sans MT" w:cs="Gill Sans MT"/>
          <w:spacing w:val="80"/>
          <w:w w:val="115"/>
          <w:sz w:val="28"/>
          <w:szCs w:val="28"/>
        </w:rPr>
        <w:t>heat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440"/>
        <w:rPr>
          <w:rFonts w:ascii="Gill Sans MT" w:eastAsia="Gill Sans MT" w:hAnsi="Gill Sans MT" w:cs="Gill Sans MT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4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4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vi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3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w w:val="1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440"/>
        <w:rPr>
          <w:rFonts w:ascii="Gill Sans MT" w:eastAsia="Gill Sans MT" w:hAnsi="Gill Sans MT" w:cs="Gill Sans MT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4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3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 w:line="278" w:lineRule="auto"/>
        <w:ind w:left="113" w:right="958" w:firstLine="327"/>
        <w:rPr>
          <w:rFonts w:ascii="Gill Sans MT" w:eastAsia="Gill Sans MT" w:hAnsi="Gill Sans MT" w:cs="Gill Sans MT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il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iv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2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05"/>
          <w:sz w:val="28"/>
          <w:szCs w:val="28"/>
        </w:rPr>
        <w:t>(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7"/>
          <w:sz w:val="28"/>
          <w:szCs w:val="28"/>
        </w:rPr>
        <w:t>)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 xml:space="preserve">he   </w:t>
      </w:r>
      <w:r>
        <w:rPr>
          <w:rFonts w:ascii="Gill Sans MT" w:eastAsia="Gill Sans MT" w:hAnsi="Gill Sans MT" w:cs="Gill Sans MT"/>
          <w:spacing w:val="6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7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8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4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4"/>
          <w:w w:val="11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0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8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9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w w:val="1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ind w:left="93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m</w:t>
      </w:r>
    </w:p>
    <w:p w:rsidR="00622421" w:rsidRDefault="00622421">
      <w:pPr>
        <w:spacing w:before="9" w:line="120" w:lineRule="exact"/>
        <w:rPr>
          <w:sz w:val="13"/>
          <w:szCs w:val="13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011619">
      <w:pPr>
        <w:spacing w:line="300" w:lineRule="exact"/>
        <w:ind w:left="233"/>
        <w:rPr>
          <w:rFonts w:ascii="Gill Sans MT" w:eastAsia="Gill Sans MT" w:hAnsi="Gill Sans MT" w:cs="Gill Sans MT"/>
          <w:sz w:val="28"/>
          <w:szCs w:val="28"/>
        </w:rPr>
      </w:pPr>
      <w:r>
        <w:pict>
          <v:shape id="_x0000_s1038" type="#_x0000_t202" style="position:absolute;left:0;text-align:left;margin-left:57.2pt;margin-top:-93.65pt;width:369.65pt;height:109.55pt;z-index:-3476;mso-position-horizontal-relative:page" filled="f" stroked="f">
            <v:textbox inset="0,0,0,0">
              <w:txbxContent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line="200" w:lineRule="exact"/>
                  </w:pPr>
                </w:p>
                <w:p w:rsidR="00327388" w:rsidRDefault="00327388">
                  <w:pPr>
                    <w:spacing w:before="13" w:line="260" w:lineRule="exact"/>
                    <w:rPr>
                      <w:sz w:val="26"/>
                      <w:szCs w:val="26"/>
                    </w:rPr>
                  </w:pPr>
                </w:p>
                <w:p w:rsidR="00327388" w:rsidRDefault="00327388">
                  <w:pPr>
                    <w:spacing w:line="300" w:lineRule="exact"/>
                    <w:rPr>
                      <w:rFonts w:ascii="Gill Sans MT" w:eastAsia="Gill Sans MT" w:hAnsi="Gill Sans MT" w:cs="Gill Sans MT"/>
                      <w:sz w:val="28"/>
                      <w:szCs w:val="28"/>
                    </w:rPr>
                  </w:pPr>
                  <w:r>
                    <w:rPr>
                      <w:rFonts w:ascii="Gill Sans MT" w:eastAsia="Gill Sans MT" w:hAnsi="Gill Sans MT" w:cs="Gill Sans MT"/>
                      <w:spacing w:val="-10"/>
                      <w:w w:val="99"/>
                      <w:position w:val="-1"/>
                      <w:sz w:val="28"/>
                      <w:szCs w:val="28"/>
                    </w:rPr>
                    <w:t>x</w:t>
                  </w:r>
                  <w:r>
                    <w:rPr>
                      <w:rFonts w:ascii="Gill Sans MT" w:eastAsia="Gill Sans MT" w:hAnsi="Gill Sans MT" w:cs="Gill Sans MT"/>
                      <w:spacing w:val="-9"/>
                      <w:w w:val="112"/>
                      <w:position w:val="-1"/>
                      <w:sz w:val="28"/>
                      <w:szCs w:val="28"/>
                    </w:rPr>
                    <w:t>p</w:t>
                  </w:r>
                  <w:r>
                    <w:rPr>
                      <w:rFonts w:ascii="Gill Sans MT" w:eastAsia="Gill Sans MT" w:hAnsi="Gill Sans MT" w:cs="Gill Sans MT"/>
                      <w:spacing w:val="5"/>
                      <w:w w:val="110"/>
                      <w:position w:val="-1"/>
                      <w:sz w:val="28"/>
                      <w:szCs w:val="28"/>
                    </w:rPr>
                    <w:t>l</w:t>
                  </w:r>
                  <w:r>
                    <w:rPr>
                      <w:rFonts w:ascii="Gill Sans MT" w:eastAsia="Gill Sans MT" w:hAnsi="Gill Sans MT" w:cs="Gill Sans MT"/>
                      <w:spacing w:val="-4"/>
                      <w:w w:val="127"/>
                      <w:position w:val="-1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spacing w:val="-3"/>
                      <w:w w:val="110"/>
                      <w:position w:val="-1"/>
                      <w:sz w:val="28"/>
                      <w:szCs w:val="28"/>
                    </w:rPr>
                    <w:t>n</w:t>
                  </w:r>
                  <w:r>
                    <w:rPr>
                      <w:rFonts w:ascii="Gill Sans MT" w:eastAsia="Gill Sans MT" w:hAnsi="Gill Sans MT" w:cs="Gill Sans MT"/>
                      <w:spacing w:val="9"/>
                      <w:w w:val="98"/>
                      <w:position w:val="-1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spacing w:val="-4"/>
                      <w:w w:val="127"/>
                      <w:position w:val="-1"/>
                      <w:sz w:val="28"/>
                      <w:szCs w:val="28"/>
                    </w:rPr>
                    <w:t>a</w:t>
                  </w:r>
                  <w:r>
                    <w:rPr>
                      <w:rFonts w:ascii="Gill Sans MT" w:eastAsia="Gill Sans MT" w:hAnsi="Gill Sans MT" w:cs="Gill Sans MT"/>
                      <w:spacing w:val="9"/>
                      <w:w w:val="98"/>
                      <w:position w:val="-1"/>
                      <w:sz w:val="28"/>
                      <w:szCs w:val="28"/>
                    </w:rPr>
                    <w:t>t</w:t>
                  </w:r>
                  <w:r>
                    <w:rPr>
                      <w:rFonts w:ascii="Gill Sans MT" w:eastAsia="Gill Sans MT" w:hAnsi="Gill Sans MT" w:cs="Gill Sans MT"/>
                      <w:spacing w:val="5"/>
                      <w:w w:val="110"/>
                      <w:position w:val="-1"/>
                      <w:sz w:val="28"/>
                      <w:szCs w:val="28"/>
                    </w:rPr>
                    <w:t>i</w:t>
                  </w:r>
                  <w:r>
                    <w:rPr>
                      <w:rFonts w:ascii="Gill Sans MT" w:eastAsia="Gill Sans MT" w:hAnsi="Gill Sans MT" w:cs="Gill Sans MT"/>
                      <w:spacing w:val="-6"/>
                      <w:w w:val="103"/>
                      <w:position w:val="-1"/>
                      <w:sz w:val="28"/>
                      <w:szCs w:val="28"/>
                    </w:rPr>
                    <w:t>o</w:t>
                  </w:r>
                  <w:r>
                    <w:rPr>
                      <w:rFonts w:ascii="Gill Sans MT" w:eastAsia="Gill Sans MT" w:hAnsi="Gill Sans MT" w:cs="Gill Sans MT"/>
                      <w:w w:val="110"/>
                      <w:position w:val="-1"/>
                      <w:sz w:val="28"/>
                      <w:szCs w:val="28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pict>
          <v:group id="_x0000_s1035" style="position:absolute;left:0;text-align:left;margin-left:49.3pt;margin-top:-93.65pt;width:377.55pt;height:108.45pt;z-index:-3474;mso-position-horizontal-relative:page" coordorigin="986,-1873" coordsize="7551,2169">
            <v:shape id="_x0000_s1037" style="position:absolute;left:993;top:289;width:1529;height:0" coordorigin="993,289" coordsize="1529,0" path="m993,289r1529,e" filled="f" strokeweight=".7pt">
              <v:path arrowok="t"/>
            </v:shape>
            <v:shape id="_x0000_s1036" type="#_x0000_t75" style="position:absolute;left:1173;top:-1873;width:7364;height:2152">
              <v:imagedata r:id="rId75" o:title=""/>
            </v:shape>
            <w10:wrap anchorx="page"/>
          </v:group>
        </w:pict>
      </w:r>
      <w:r w:rsidR="00327388">
        <w:rPr>
          <w:rFonts w:ascii="Gill Sans MT" w:eastAsia="Gill Sans MT" w:hAnsi="Gill Sans MT" w:cs="Gill Sans MT"/>
          <w:w w:val="113"/>
          <w:position w:val="-1"/>
          <w:sz w:val="28"/>
          <w:szCs w:val="28"/>
        </w:rPr>
        <w:t>E</w:t>
      </w:r>
    </w:p>
    <w:p w:rsidR="00622421" w:rsidRDefault="00622421">
      <w:pPr>
        <w:spacing w:line="200" w:lineRule="exact"/>
      </w:pPr>
    </w:p>
    <w:p w:rsidR="00622421" w:rsidRDefault="00622421">
      <w:pPr>
        <w:spacing w:before="9" w:line="220" w:lineRule="exact"/>
        <w:rPr>
          <w:sz w:val="22"/>
          <w:szCs w:val="22"/>
        </w:rPr>
      </w:pPr>
    </w:p>
    <w:p w:rsidR="00622421" w:rsidRDefault="00327388">
      <w:pPr>
        <w:spacing w:before="9"/>
        <w:ind w:left="7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3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7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ili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5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tabs>
          <w:tab w:val="left" w:pos="1120"/>
        </w:tabs>
        <w:spacing w:before="58" w:line="278" w:lineRule="auto"/>
        <w:ind w:left="1133" w:right="126" w:hanging="360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60" w:right="360" w:bottom="280" w:left="760" w:header="0" w:footer="621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w</w:t>
      </w:r>
      <w:r w:rsidR="009228F1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a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t</w:t>
      </w:r>
      <w:r w:rsidR="009228F1">
        <w:rPr>
          <w:rFonts w:ascii="Gill Sans MT" w:eastAsia="Gill Sans MT" w:hAnsi="Gill Sans MT" w:cs="Gill Sans MT"/>
          <w:w w:val="85"/>
          <w:sz w:val="28"/>
          <w:szCs w:val="28"/>
        </w:rPr>
        <w:t>er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327388">
      <w:pPr>
        <w:spacing w:before="41"/>
        <w:ind w:left="6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0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6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1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8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sa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1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6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0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1"/>
          <w:w w:val="108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5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20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5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4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.</w:t>
      </w:r>
    </w:p>
    <w:p w:rsidR="00622421" w:rsidRDefault="00327388">
      <w:pPr>
        <w:spacing w:before="58" w:line="278" w:lineRule="auto"/>
        <w:ind w:left="113" w:right="6209" w:firstLine="54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3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4"/>
          <w:w w:val="119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lli</w:t>
      </w:r>
      <w:r>
        <w:rPr>
          <w:rFonts w:ascii="Gill Sans MT" w:eastAsia="Gill Sans MT" w:hAnsi="Gill Sans MT" w:cs="Gill Sans MT"/>
          <w:spacing w:val="-7"/>
          <w:w w:val="119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1"/>
          <w:w w:val="119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c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l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u</w:t>
      </w:r>
      <w:r w:rsidR="009228F1">
        <w:rPr>
          <w:rFonts w:ascii="Gill Sans MT" w:eastAsia="Gill Sans MT" w:hAnsi="Gill Sans MT" w:cs="Gill Sans MT"/>
          <w:w w:val="134"/>
          <w:sz w:val="28"/>
          <w:szCs w:val="28"/>
        </w:rPr>
        <w:t>ds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9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3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8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12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4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7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iv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1"/>
          <w:w w:val="85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114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20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20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2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3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3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2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3"/>
          <w:w w:val="113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3"/>
          <w:w w:val="114"/>
          <w:sz w:val="28"/>
          <w:szCs w:val="28"/>
        </w:rPr>
        <w:t>dd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1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4"/>
          <w:w w:val="87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spacing w:before="52" w:line="278" w:lineRule="auto"/>
        <w:ind w:left="539" w:right="261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6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7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13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33"/>
          <w:w w:val="113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9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5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liv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6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4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il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6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53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6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7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4"/>
          <w:w w:val="116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24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97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97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97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5"/>
          <w:w w:val="9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12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5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2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7"/>
          <w:w w:val="12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7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7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4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7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7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20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20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2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7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8"/>
          <w:w w:val="112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3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9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18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4"/>
          <w:w w:val="11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8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7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illi</w:t>
      </w:r>
      <w:r w:rsidR="009228F1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54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0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2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6"/>
          <w:w w:val="124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30"/>
          <w:w w:val="12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8"/>
          <w:sz w:val="28"/>
          <w:szCs w:val="28"/>
          <w:u w:val="single" w:color="000000"/>
        </w:rPr>
        <w:t xml:space="preserve"> </w:t>
      </w:r>
      <w:r w:rsidR="009228F1"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 w:rsidR="009228F1"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illi</w:t>
      </w:r>
      <w:r w:rsidR="009228F1"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 w:rsidR="009228F1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 w:rsidR="009228F1"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 w:rsidR="009228F1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e</w:t>
      </w:r>
      <w:r w:rsidR="009228F1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r</w:t>
      </w:r>
      <w:r w:rsidR="009228F1"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41"/>
          <w:sz w:val="28"/>
          <w:szCs w:val="28"/>
          <w:u w:val="single" w:color="000000"/>
        </w:rPr>
        <w:t>?</w:t>
      </w:r>
    </w:p>
    <w:p w:rsidR="00622421" w:rsidRDefault="00327388">
      <w:pPr>
        <w:spacing w:before="52"/>
        <w:ind w:left="61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4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3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23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3"/>
          <w:w w:val="1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spacing w:line="300" w:lineRule="exact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5"/>
          <w:position w:val="-1"/>
          <w:sz w:val="28"/>
          <w:szCs w:val="28"/>
          <w:u w:val="single" w:color="000000"/>
        </w:rPr>
        <w:t xml:space="preserve"> </w:t>
      </w:r>
      <w:r w:rsidR="009228F1">
        <w:rPr>
          <w:rFonts w:ascii="Gill Sans MT" w:eastAsia="Gill Sans MT" w:hAnsi="Gill Sans MT" w:cs="Gill Sans MT"/>
          <w:spacing w:val="-26"/>
          <w:w w:val="110"/>
          <w:position w:val="-1"/>
          <w:sz w:val="28"/>
          <w:szCs w:val="28"/>
          <w:u w:val="single" w:color="000000"/>
        </w:rPr>
        <w:t>d</w:t>
      </w:r>
      <w:r w:rsidR="009228F1"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 w:rsidR="009228F1"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 w:rsidR="009228F1">
        <w:rPr>
          <w:rFonts w:ascii="Gill Sans MT" w:eastAsia="Gill Sans MT" w:hAnsi="Gill Sans MT" w:cs="Gill Sans MT"/>
          <w:spacing w:val="-11"/>
          <w:w w:val="131"/>
          <w:position w:val="-1"/>
          <w:sz w:val="28"/>
          <w:szCs w:val="28"/>
          <w:u w:val="single" w:color="000000"/>
        </w:rPr>
        <w:t>g</w:t>
      </w:r>
      <w:r w:rsidR="009228F1"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 w:rsidR="009228F1"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 w:rsidR="009228F1">
        <w:rPr>
          <w:rFonts w:ascii="Gill Sans MT" w:eastAsia="Gill Sans MT" w:hAnsi="Gill Sans MT" w:cs="Gill Sans MT"/>
          <w:spacing w:val="12"/>
          <w:w w:val="113"/>
          <w:position w:val="-1"/>
          <w:sz w:val="28"/>
          <w:szCs w:val="28"/>
          <w:u w:val="single" w:color="000000"/>
        </w:rPr>
        <w:t>m</w:t>
      </w:r>
      <w:r w:rsidR="009228F1">
        <w:rPr>
          <w:rFonts w:ascii="Gill Sans MT" w:eastAsia="Gill Sans MT" w:hAnsi="Gill Sans MT" w:cs="Gill Sans MT"/>
          <w:spacing w:val="-6"/>
          <w:w w:val="103"/>
          <w:position w:val="-1"/>
          <w:sz w:val="28"/>
          <w:szCs w:val="28"/>
          <w:u w:val="single" w:color="000000"/>
        </w:rPr>
        <w:t xml:space="preserve"> </w:t>
      </w:r>
      <w:r w:rsidR="009228F1">
        <w:rPr>
          <w:rFonts w:ascii="Gill Sans MT" w:eastAsia="Gill Sans MT" w:hAnsi="Gill Sans MT" w:cs="Gill Sans MT"/>
          <w:w w:val="138"/>
          <w:position w:val="-1"/>
          <w:sz w:val="28"/>
          <w:szCs w:val="28"/>
          <w:u w:val="single" w:color="000000"/>
        </w:rPr>
        <w:t>of</w:t>
      </w:r>
      <w:r>
        <w:rPr>
          <w:rFonts w:ascii="Gill Sans MT" w:eastAsia="Gill Sans MT" w:hAnsi="Gill Sans MT" w:cs="Gill Sans MT"/>
          <w:spacing w:val="-49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3"/>
          <w:w w:val="127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10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76"/>
          <w:w w:val="183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position w:val="-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4"/>
          <w:w w:val="127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11"/>
          <w:w w:val="131"/>
          <w:position w:val="-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</w:p>
    <w:p w:rsidR="00622421" w:rsidRDefault="00622421">
      <w:pPr>
        <w:spacing w:line="200" w:lineRule="exact"/>
      </w:pPr>
    </w:p>
    <w:p w:rsidR="00622421" w:rsidRDefault="00622421">
      <w:pPr>
        <w:spacing w:before="5" w:line="240" w:lineRule="exact"/>
        <w:rPr>
          <w:sz w:val="24"/>
          <w:szCs w:val="24"/>
        </w:rPr>
      </w:pPr>
    </w:p>
    <w:p w:rsidR="00622421" w:rsidRDefault="00011619">
      <w:pPr>
        <w:ind w:left="481"/>
      </w:pPr>
      <w:r>
        <w:pict>
          <v:shape id="_x0000_i1051" type="#_x0000_t75" style="width:167.05pt;height:105.6pt">
            <v:imagedata r:id="rId76" o:title=""/>
          </v:shape>
        </w:pict>
      </w:r>
    </w:p>
    <w:p w:rsidR="00622421" w:rsidRDefault="00622421">
      <w:pPr>
        <w:spacing w:before="2" w:line="100" w:lineRule="exact"/>
        <w:rPr>
          <w:sz w:val="10"/>
          <w:szCs w:val="10"/>
        </w:rPr>
      </w:pPr>
    </w:p>
    <w:p w:rsidR="00622421" w:rsidRDefault="00327388">
      <w:pPr>
        <w:spacing w:before="21"/>
        <w:ind w:left="11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80" w:right="420" w:bottom="280" w:left="880" w:header="0" w:footer="621" w:gutter="0"/>
          <w:cols w:space="720"/>
        </w:sectPr>
      </w:pP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</w:p>
    <w:p w:rsidR="00622421" w:rsidRDefault="00327388">
      <w:pPr>
        <w:tabs>
          <w:tab w:val="left" w:pos="680"/>
        </w:tabs>
        <w:spacing w:before="59" w:line="278" w:lineRule="auto"/>
        <w:ind w:left="320" w:right="7668" w:hanging="20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lastRenderedPageBreak/>
        <w:t>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8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-11"/>
          <w:w w:val="113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2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(</w:t>
      </w:r>
      <w:r>
        <w:rPr>
          <w:rFonts w:ascii="Gill Sans MT" w:eastAsia="Gill Sans MT" w:hAnsi="Gill Sans MT" w:cs="Gill Sans MT"/>
          <w:spacing w:val="-6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2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07"/>
          <w:sz w:val="28"/>
          <w:szCs w:val="28"/>
        </w:rPr>
        <w:t>)</w:t>
      </w:r>
    </w:p>
    <w:p w:rsidR="00622421" w:rsidRDefault="00327388">
      <w:pPr>
        <w:ind w:left="3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 w:line="278" w:lineRule="auto"/>
        <w:ind w:left="320" w:right="928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8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line="278" w:lineRule="auto"/>
        <w:ind w:left="320" w:right="920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ind w:left="276" w:right="9279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/>
        <w:ind w:left="72" w:right="8617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2"/>
          <w:w w:val="9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1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0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5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  <w:u w:val="single" w:color="000000"/>
        </w:rPr>
        <w:t>t</w:t>
      </w:r>
    </w:p>
    <w:p w:rsidR="00622421" w:rsidRDefault="00327388">
      <w:pPr>
        <w:spacing w:before="55"/>
        <w:ind w:left="6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2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16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as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4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6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pacing w:val="-16"/>
          <w:w w:val="117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2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4"/>
          <w:w w:val="110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5"/>
          <w:w w:val="110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2"/>
          <w:w w:val="110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w</w:t>
      </w:r>
      <w:r w:rsidR="009228F1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a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t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er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6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0"/>
          <w:w w:val="111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w w:val="111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6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6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6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1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9228F1">
        <w:rPr>
          <w:rFonts w:ascii="Gill Sans MT" w:eastAsia="Gill Sans MT" w:hAnsi="Gill Sans MT" w:cs="Gill Sans MT"/>
          <w:w w:val="119"/>
          <w:sz w:val="28"/>
          <w:szCs w:val="28"/>
        </w:rPr>
        <w:t>c.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0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et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ed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4"/>
          <w:w w:val="121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2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"/>
          <w:w w:val="12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4"/>
          <w:w w:val="121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1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47"/>
          <w:sz w:val="28"/>
          <w:szCs w:val="28"/>
        </w:rPr>
        <w:t>/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bb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4"/>
          <w:w w:val="116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mm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2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w w:val="11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8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8"/>
          <w:w w:val="9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0"/>
          <w:w w:val="113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3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9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12"/>
          <w:w w:val="220"/>
          <w:sz w:val="28"/>
          <w:szCs w:val="28"/>
        </w:rPr>
        <w:t>J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rry</w:t>
      </w:r>
      <w:r w:rsidR="009228F1"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c</w:t>
      </w:r>
      <w:r w:rsidR="009228F1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a</w:t>
      </w:r>
      <w:r w:rsidR="009228F1">
        <w:rPr>
          <w:rFonts w:ascii="Gill Sans MT" w:eastAsia="Gill Sans MT" w:hAnsi="Gill Sans MT" w:cs="Gill Sans MT"/>
          <w:w w:val="134"/>
          <w:sz w:val="28"/>
          <w:szCs w:val="28"/>
        </w:rPr>
        <w:t>ns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0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10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"/>
          <w:w w:val="113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116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g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60" w:right="420" w:bottom="280" w:left="880" w:header="0" w:footer="621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41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5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0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9"/>
          <w:w w:val="98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8"/>
          <w:w w:val="98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2"/>
          <w:w w:val="98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25"/>
          <w:w w:val="98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8"/>
          <w:w w:val="98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98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11"/>
          <w:w w:val="9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25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29"/>
          <w:sz w:val="28"/>
          <w:szCs w:val="28"/>
          <w:u w:val="single" w:color="000000"/>
        </w:rPr>
        <w:t>S</w:t>
      </w:r>
    </w:p>
    <w:p w:rsidR="00622421" w:rsidRDefault="00327388">
      <w:pPr>
        <w:spacing w:before="52"/>
        <w:ind w:left="53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6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9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53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6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>A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3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x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</w:p>
    <w:p w:rsidR="00622421" w:rsidRDefault="00327388">
      <w:pPr>
        <w:spacing w:before="52"/>
        <w:ind w:left="39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6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7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53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6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3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 xml:space="preserve">e </w:t>
      </w:r>
      <w:r>
        <w:rPr>
          <w:rFonts w:ascii="Gill Sans MT" w:eastAsia="Gill Sans MT" w:hAnsi="Gill Sans MT" w:cs="Gill Sans MT"/>
          <w:spacing w:val="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9228F1">
        <w:rPr>
          <w:rFonts w:ascii="Gill Sans MT" w:eastAsia="Gill Sans MT" w:hAnsi="Gill Sans MT" w:cs="Gill Sans MT"/>
          <w:spacing w:val="-13"/>
          <w:w w:val="99"/>
          <w:sz w:val="28"/>
          <w:szCs w:val="28"/>
        </w:rPr>
        <w:t>x</w:t>
      </w:r>
      <w:r w:rsidR="009228F1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9228F1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a</w:t>
      </w:r>
      <w:r w:rsidR="009228F1">
        <w:rPr>
          <w:rFonts w:ascii="Gill Sans MT" w:eastAsia="Gill Sans MT" w:hAnsi="Gill Sans MT" w:cs="Gill Sans MT"/>
          <w:w w:val="110"/>
          <w:sz w:val="28"/>
          <w:szCs w:val="28"/>
        </w:rPr>
        <w:t>nd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m</w:t>
      </w:r>
    </w:p>
    <w:p w:rsidR="00622421" w:rsidRDefault="00327388">
      <w:pPr>
        <w:spacing w:before="52"/>
        <w:ind w:left="39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 w:line="278" w:lineRule="auto"/>
        <w:ind w:left="397" w:right="799" w:firstLine="14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6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9"/>
          <w:w w:val="12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22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7"/>
          <w:w w:val="122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4"/>
          <w:w w:val="1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 xml:space="preserve">e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7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before="7" w:line="160" w:lineRule="exact"/>
        <w:rPr>
          <w:sz w:val="17"/>
          <w:szCs w:val="17"/>
        </w:rPr>
      </w:pPr>
    </w:p>
    <w:p w:rsidR="00622421" w:rsidRDefault="00622421">
      <w:pPr>
        <w:spacing w:line="200" w:lineRule="exact"/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0"/>
          <w:w w:val="85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30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1.   </w:t>
      </w:r>
      <w:r>
        <w:rPr>
          <w:rFonts w:ascii="Gill Sans MT" w:eastAsia="Gill Sans MT" w:hAnsi="Gill Sans MT" w:cs="Gill Sans MT"/>
          <w:spacing w:val="6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 xml:space="preserve">r                  </w:t>
      </w:r>
      <w:r>
        <w:rPr>
          <w:rFonts w:ascii="Gill Sans MT" w:eastAsia="Gill Sans MT" w:hAnsi="Gill Sans MT" w:cs="Gill Sans MT"/>
          <w:spacing w:val="5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 xml:space="preserve">-       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2.   </w:t>
      </w:r>
      <w:r>
        <w:rPr>
          <w:rFonts w:ascii="Gill Sans MT" w:eastAsia="Gill Sans MT" w:hAnsi="Gill Sans MT" w:cs="Gill Sans MT"/>
          <w:spacing w:val="6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 xml:space="preserve">r          -       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3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23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3"/>
          <w:w w:val="1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3.  </w:t>
      </w:r>
      <w:r>
        <w:rPr>
          <w:rFonts w:ascii="Gill Sans MT" w:eastAsia="Gill Sans MT" w:hAnsi="Gill Sans MT" w:cs="Gill Sans MT"/>
          <w:spacing w:val="7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 xml:space="preserve">e            </w:t>
      </w:r>
      <w:r>
        <w:rPr>
          <w:rFonts w:ascii="Gill Sans MT" w:eastAsia="Gill Sans MT" w:hAnsi="Gill Sans MT" w:cs="Gill Sans MT"/>
          <w:spacing w:val="10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 xml:space="preserve">-       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4"/>
          <w:w w:val="114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4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4.  </w:t>
      </w:r>
      <w:r>
        <w:rPr>
          <w:rFonts w:ascii="Gill Sans MT" w:eastAsia="Gill Sans MT" w:hAnsi="Gill Sans MT" w:cs="Gill Sans MT"/>
          <w:spacing w:val="7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z w:val="28"/>
          <w:szCs w:val="28"/>
        </w:rPr>
        <w:t xml:space="preserve">                        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 xml:space="preserve">-       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5.   </w:t>
      </w:r>
      <w:r>
        <w:rPr>
          <w:rFonts w:ascii="Gill Sans MT" w:eastAsia="Gill Sans MT" w:hAnsi="Gill Sans MT" w:cs="Gill Sans MT"/>
          <w:spacing w:val="6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 xml:space="preserve">r           </w:t>
      </w:r>
      <w:r>
        <w:rPr>
          <w:rFonts w:ascii="Gill Sans MT" w:eastAsia="Gill Sans MT" w:hAnsi="Gill Sans MT" w:cs="Gill Sans MT"/>
          <w:spacing w:val="6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 xml:space="preserve">-      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6.   </w:t>
      </w:r>
      <w:r>
        <w:rPr>
          <w:rFonts w:ascii="Gill Sans MT" w:eastAsia="Gill Sans MT" w:hAnsi="Gill Sans MT" w:cs="Gill Sans MT"/>
          <w:spacing w:val="6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 xml:space="preserve">           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 xml:space="preserve">-      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7.   </w:t>
      </w:r>
      <w:r>
        <w:rPr>
          <w:rFonts w:ascii="Gill Sans MT" w:eastAsia="Gill Sans MT" w:hAnsi="Gill Sans MT" w:cs="Gill Sans MT"/>
          <w:spacing w:val="6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 xml:space="preserve">             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 xml:space="preserve">-       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8.   </w:t>
      </w:r>
      <w:r>
        <w:rPr>
          <w:rFonts w:ascii="Gill Sans MT" w:eastAsia="Gill Sans MT" w:hAnsi="Gill Sans MT" w:cs="Gill Sans MT"/>
          <w:spacing w:val="6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4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 xml:space="preserve">e            </w:t>
      </w:r>
      <w:r>
        <w:rPr>
          <w:rFonts w:ascii="Gill Sans MT" w:eastAsia="Gill Sans MT" w:hAnsi="Gill Sans MT" w:cs="Gill Sans MT"/>
          <w:spacing w:val="88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 xml:space="preserve">-      </w:t>
      </w:r>
      <w:r>
        <w:rPr>
          <w:rFonts w:ascii="Gill Sans MT" w:eastAsia="Gill Sans MT" w:hAnsi="Gill Sans MT" w:cs="Gill Sans MT"/>
          <w:spacing w:val="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4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7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18" w:line="240" w:lineRule="exact"/>
        <w:rPr>
          <w:sz w:val="24"/>
          <w:szCs w:val="24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1"/>
          <w:w w:val="111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25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E</w:t>
      </w:r>
    </w:p>
    <w:p w:rsidR="00622421" w:rsidRDefault="00327388">
      <w:pPr>
        <w:spacing w:before="52" w:line="278" w:lineRule="auto"/>
        <w:ind w:left="397" w:right="171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 </w:t>
      </w:r>
      <w:r>
        <w:rPr>
          <w:rFonts w:ascii="Gill Sans MT" w:eastAsia="Gill Sans MT" w:hAnsi="Gill Sans MT" w:cs="Gill Sans MT"/>
          <w:spacing w:val="4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-5"/>
          <w:w w:val="118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4"/>
          <w:w w:val="118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5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8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9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7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z w:val="28"/>
          <w:szCs w:val="28"/>
        </w:rPr>
        <w:t xml:space="preserve">o  </w:t>
      </w:r>
      <w:r>
        <w:rPr>
          <w:rFonts w:ascii="Gill Sans MT" w:eastAsia="Gill Sans MT" w:hAnsi="Gill Sans MT" w:cs="Gill Sans MT"/>
          <w:spacing w:val="4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39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 </w:t>
      </w:r>
      <w:r>
        <w:rPr>
          <w:rFonts w:ascii="Gill Sans MT" w:eastAsia="Gill Sans MT" w:hAnsi="Gill Sans MT" w:cs="Gill Sans MT"/>
          <w:spacing w:val="4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2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5"/>
          <w:w w:val="12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2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23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3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0"/>
          <w:w w:val="1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52"/>
        <w:ind w:left="39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 </w:t>
      </w:r>
      <w:r>
        <w:rPr>
          <w:rFonts w:ascii="Gill Sans MT" w:eastAsia="Gill Sans MT" w:hAnsi="Gill Sans MT" w:cs="Gill Sans MT"/>
          <w:spacing w:val="4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39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 </w:t>
      </w:r>
      <w:r>
        <w:rPr>
          <w:rFonts w:ascii="Gill Sans MT" w:eastAsia="Gill Sans MT" w:hAnsi="Gill Sans MT" w:cs="Gill Sans MT"/>
          <w:spacing w:val="4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 w:line="278" w:lineRule="auto"/>
        <w:ind w:left="113" w:right="1526" w:firstLine="284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o  </w:t>
      </w:r>
      <w:r>
        <w:rPr>
          <w:rFonts w:ascii="Gill Sans MT" w:eastAsia="Gill Sans MT" w:hAnsi="Gill Sans MT" w:cs="Gill Sans MT"/>
          <w:spacing w:val="4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30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as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1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10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8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622421">
      <w:pPr>
        <w:spacing w:before="7" w:line="160" w:lineRule="exact"/>
        <w:rPr>
          <w:sz w:val="17"/>
          <w:szCs w:val="17"/>
        </w:rPr>
      </w:pPr>
    </w:p>
    <w:p w:rsidR="00622421" w:rsidRDefault="00622421">
      <w:pPr>
        <w:spacing w:line="200" w:lineRule="exact"/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w w:val="112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-10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27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11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1.  </w:t>
      </w:r>
      <w:r>
        <w:rPr>
          <w:rFonts w:ascii="Gill Sans MT" w:eastAsia="Gill Sans MT" w:hAnsi="Gill Sans MT" w:cs="Gill Sans MT"/>
          <w:spacing w:val="7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0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2.  </w:t>
      </w:r>
      <w:r>
        <w:rPr>
          <w:rFonts w:ascii="Gill Sans MT" w:eastAsia="Gill Sans MT" w:hAnsi="Gill Sans MT" w:cs="Gill Sans MT"/>
          <w:spacing w:val="76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84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 w:rsidR="009228F1"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 w:rsidR="009228F1"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 w:rsidR="009228F1">
        <w:rPr>
          <w:rFonts w:ascii="Gill Sans MT" w:eastAsia="Gill Sans MT" w:hAnsi="Gill Sans MT" w:cs="Gill Sans MT"/>
          <w:spacing w:val="-6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u</w:t>
      </w:r>
      <w:r w:rsidR="009228F1">
        <w:rPr>
          <w:rFonts w:ascii="Gill Sans MT" w:eastAsia="Gill Sans MT" w:hAnsi="Gill Sans MT" w:cs="Gill Sans MT"/>
          <w:spacing w:val="10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a</w:t>
      </w:r>
      <w:r w:rsidR="009228F1">
        <w:rPr>
          <w:rFonts w:ascii="Gill Sans MT" w:eastAsia="Gill Sans MT" w:hAnsi="Gill Sans MT" w:cs="Gill Sans MT"/>
          <w:w w:val="113"/>
          <w:sz w:val="28"/>
          <w:szCs w:val="28"/>
        </w:rPr>
        <w:t>nd</w:t>
      </w:r>
      <w:r>
        <w:rPr>
          <w:rFonts w:ascii="Gill Sans MT" w:eastAsia="Gill Sans MT" w:hAnsi="Gill Sans MT" w:cs="Gill Sans MT"/>
          <w:spacing w:val="-37"/>
          <w:w w:val="113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9228F1">
        <w:rPr>
          <w:rFonts w:ascii="Gill Sans MT" w:eastAsia="Gill Sans MT" w:hAnsi="Gill Sans MT" w:cs="Gill Sans MT"/>
          <w:spacing w:val="-13"/>
          <w:w w:val="99"/>
          <w:sz w:val="28"/>
          <w:szCs w:val="28"/>
        </w:rPr>
        <w:t>x</w:t>
      </w:r>
      <w:r w:rsidR="009228F1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9228F1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w w:val="110"/>
          <w:sz w:val="28"/>
          <w:szCs w:val="28"/>
        </w:rPr>
        <w:t>t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h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t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er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  <w:sectPr w:rsidR="00622421">
          <w:footerReference w:type="default" r:id="rId77"/>
          <w:pgSz w:w="12240" w:h="15840"/>
          <w:pgMar w:top="680" w:right="420" w:bottom="280" w:left="880" w:header="0" w:footer="600" w:gutter="0"/>
          <w:pgNumType w:start="60"/>
          <w:cols w:space="720"/>
        </w:sectPr>
      </w:pPr>
      <w:r>
        <w:rPr>
          <w:rFonts w:ascii="Gill Sans MT" w:eastAsia="Gill Sans MT" w:hAnsi="Gill Sans MT" w:cs="Gill Sans MT"/>
          <w:sz w:val="28"/>
          <w:szCs w:val="28"/>
        </w:rPr>
        <w:t xml:space="preserve">3.  </w:t>
      </w:r>
      <w:r>
        <w:rPr>
          <w:rFonts w:ascii="Gill Sans MT" w:eastAsia="Gill Sans MT" w:hAnsi="Gill Sans MT" w:cs="Gill Sans MT"/>
          <w:spacing w:val="7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3"/>
          <w:w w:val="115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2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327388">
      <w:pPr>
        <w:spacing w:before="59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lastRenderedPageBreak/>
        <w:t xml:space="preserve">4.  </w:t>
      </w:r>
      <w:r>
        <w:rPr>
          <w:rFonts w:ascii="Gill Sans MT" w:eastAsia="Gill Sans MT" w:hAnsi="Gill Sans MT" w:cs="Gill Sans MT"/>
          <w:spacing w:val="7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9228F1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0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6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14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nd</w:t>
      </w:r>
      <w:r w:rsidR="00327388">
        <w:rPr>
          <w:rFonts w:ascii="Gill Sans MT" w:eastAsia="Gill Sans MT" w:hAnsi="Gill Sans MT" w:cs="Gill Sans MT"/>
          <w:spacing w:val="-38"/>
          <w:w w:val="113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 w:rsidR="00327388"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 w:rsidR="00327388">
        <w:rPr>
          <w:rFonts w:ascii="Gill Sans MT" w:eastAsia="Gill Sans MT" w:hAnsi="Gill Sans MT" w:cs="Gill Sans MT"/>
          <w:spacing w:val="-10"/>
          <w:w w:val="99"/>
          <w:sz w:val="28"/>
          <w:szCs w:val="28"/>
          <w:u w:val="single" w:color="000000"/>
        </w:rPr>
        <w:t>x</w:t>
      </w:r>
      <w:r w:rsidR="00327388"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 w:rsidR="00327388"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 w:rsidR="00327388"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 w:rsidR="00327388">
        <w:rPr>
          <w:rFonts w:ascii="Gill Sans MT" w:eastAsia="Gill Sans MT" w:hAnsi="Gill Sans MT" w:cs="Gill Sans MT"/>
          <w:spacing w:val="2"/>
          <w:w w:val="147"/>
          <w:sz w:val="28"/>
          <w:szCs w:val="28"/>
          <w:u w:val="single" w:color="000000"/>
        </w:rPr>
        <w:t>/</w:t>
      </w:r>
      <w:r w:rsidR="00327388"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 w:rsidR="00327388"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 w:rsidR="00327388">
        <w:rPr>
          <w:rFonts w:ascii="Gill Sans MT" w:eastAsia="Gill Sans MT" w:hAnsi="Gill Sans MT" w:cs="Gill Sans MT"/>
          <w:spacing w:val="-10"/>
          <w:w w:val="99"/>
          <w:sz w:val="28"/>
          <w:szCs w:val="28"/>
          <w:u w:val="single" w:color="000000"/>
        </w:rPr>
        <w:t>x</w:t>
      </w:r>
      <w:r w:rsidR="00327388">
        <w:rPr>
          <w:rFonts w:ascii="Gill Sans MT" w:eastAsia="Gill Sans MT" w:hAnsi="Gill Sans MT" w:cs="Gill Sans MT"/>
          <w:spacing w:val="3"/>
          <w:w w:val="91"/>
          <w:sz w:val="28"/>
          <w:szCs w:val="28"/>
          <w:u w:val="single" w:color="000000"/>
        </w:rPr>
        <w:t>’</w:t>
      </w:r>
      <w:r w:rsidR="00327388"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 w:rsidR="00327388"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 w:rsidR="00327388"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 w:rsidR="00327388"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 w:rsidR="00327388"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 w:rsidR="00327388"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 w:rsidR="00327388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 w:rsidR="00327388"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</w:p>
    <w:p w:rsidR="00622421" w:rsidRDefault="00327388">
      <w:pPr>
        <w:tabs>
          <w:tab w:val="left" w:pos="820"/>
        </w:tabs>
        <w:spacing w:before="55" w:line="278" w:lineRule="auto"/>
        <w:ind w:left="833" w:right="296" w:hanging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-24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3"/>
          <w:w w:val="99"/>
          <w:sz w:val="28"/>
          <w:szCs w:val="28"/>
        </w:rPr>
        <w:t>x</w:t>
      </w:r>
      <w:r>
        <w:rPr>
          <w:rFonts w:ascii="Gill Sans MT" w:eastAsia="Gill Sans MT" w:hAnsi="Gill Sans MT" w:cs="Gill Sans MT"/>
          <w:w w:val="91"/>
          <w:sz w:val="28"/>
          <w:szCs w:val="28"/>
        </w:rPr>
        <w:t>’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9228F1">
        <w:rPr>
          <w:rFonts w:ascii="Gill Sans MT" w:eastAsia="Gill Sans MT" w:hAnsi="Gill Sans MT" w:cs="Gill Sans MT"/>
          <w:sz w:val="28"/>
          <w:szCs w:val="28"/>
        </w:rPr>
        <w:t>h</w:t>
      </w:r>
      <w:r w:rsidR="009228F1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9228F1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sz w:val="28"/>
          <w:szCs w:val="28"/>
        </w:rPr>
        <w:t xml:space="preserve">r </w:t>
      </w:r>
      <w:r w:rsidR="009228F1">
        <w:rPr>
          <w:rFonts w:ascii="Gill Sans MT" w:eastAsia="Gill Sans MT" w:hAnsi="Gill Sans MT" w:cs="Gill Sans MT"/>
          <w:spacing w:val="12"/>
          <w:sz w:val="28"/>
          <w:szCs w:val="28"/>
        </w:rPr>
        <w:t>because</w:t>
      </w:r>
      <w:r>
        <w:rPr>
          <w:rFonts w:ascii="Gill Sans MT" w:eastAsia="Gill Sans MT" w:hAnsi="Gill Sans MT" w:cs="Gill Sans MT"/>
          <w:spacing w:val="-21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18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3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220"/>
          <w:sz w:val="28"/>
          <w:szCs w:val="28"/>
        </w:rPr>
        <w:t>J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3"/>
          <w:w w:val="99"/>
          <w:sz w:val="28"/>
          <w:szCs w:val="28"/>
        </w:rPr>
        <w:t>x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tabs>
          <w:tab w:val="left" w:pos="820"/>
        </w:tabs>
        <w:spacing w:before="2" w:line="278" w:lineRule="auto"/>
        <w:ind w:left="833" w:right="352" w:hanging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9228F1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9228F1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9228F1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a</w:t>
      </w:r>
      <w:r w:rsidR="009228F1">
        <w:rPr>
          <w:rFonts w:ascii="Gill Sans MT" w:eastAsia="Gill Sans MT" w:hAnsi="Gill Sans MT" w:cs="Gill Sans MT"/>
          <w:w w:val="110"/>
          <w:sz w:val="28"/>
          <w:szCs w:val="28"/>
        </w:rPr>
        <w:t>nd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9228F1">
        <w:rPr>
          <w:rFonts w:ascii="Gill Sans MT" w:eastAsia="Gill Sans MT" w:hAnsi="Gill Sans MT" w:cs="Gill Sans MT"/>
          <w:spacing w:val="-13"/>
          <w:w w:val="99"/>
          <w:sz w:val="28"/>
          <w:szCs w:val="28"/>
        </w:rPr>
        <w:t>x</w:t>
      </w:r>
      <w:r w:rsidR="009228F1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9228F1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 w:rsidR="009228F1"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w w:val="110"/>
          <w:sz w:val="28"/>
          <w:szCs w:val="28"/>
        </w:rPr>
        <w:t>t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h</w:t>
      </w:r>
      <w:r w:rsidR="009228F1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t</w:t>
      </w:r>
      <w:r w:rsidR="009228F1">
        <w:rPr>
          <w:rFonts w:ascii="Gill Sans MT" w:eastAsia="Gill Sans MT" w:hAnsi="Gill Sans MT" w:cs="Gill Sans MT"/>
          <w:w w:val="85"/>
          <w:sz w:val="28"/>
          <w:szCs w:val="28"/>
        </w:rPr>
        <w:t>er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w w:val="109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98"/>
          <w:sz w:val="28"/>
          <w:szCs w:val="28"/>
        </w:rPr>
        <w:t xml:space="preserve">t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2" w:line="278" w:lineRule="auto"/>
        <w:ind w:left="113" w:right="6128" w:firstLine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1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21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1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0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1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6"/>
          <w:sz w:val="28"/>
          <w:szCs w:val="28"/>
          <w:u w:val="single" w:color="000000"/>
        </w:rPr>
        <w:t xml:space="preserve"> </w:t>
      </w:r>
      <w:r w:rsidR="009228F1">
        <w:rPr>
          <w:rFonts w:ascii="Gill Sans MT" w:eastAsia="Gill Sans MT" w:hAnsi="Gill Sans MT" w:cs="Gill Sans MT"/>
          <w:spacing w:val="-66"/>
          <w:w w:val="113"/>
          <w:sz w:val="28"/>
          <w:szCs w:val="28"/>
          <w:u w:val="single" w:color="000000"/>
        </w:rPr>
        <w:t>m</w:t>
      </w:r>
      <w:r w:rsidR="009228F1">
        <w:rPr>
          <w:rFonts w:ascii="Gill Sans MT" w:eastAsia="Gill Sans MT" w:hAnsi="Gill Sans MT" w:cs="Gill Sans MT"/>
          <w:spacing w:val="6"/>
          <w:w w:val="113"/>
          <w:sz w:val="28"/>
          <w:szCs w:val="28"/>
          <w:u w:val="single" w:color="000000"/>
        </w:rPr>
        <w:t>i</w:t>
      </w:r>
      <w:r w:rsidR="009228F1"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n</w:t>
      </w:r>
      <w:r w:rsidR="009228F1">
        <w:rPr>
          <w:rFonts w:ascii="Gill Sans MT" w:eastAsia="Gill Sans MT" w:hAnsi="Gill Sans MT" w:cs="Gill Sans MT"/>
          <w:spacing w:val="6"/>
          <w:w w:val="113"/>
          <w:sz w:val="28"/>
          <w:szCs w:val="28"/>
          <w:u w:val="single" w:color="000000"/>
        </w:rPr>
        <w:t>i</w:t>
      </w:r>
      <w:r w:rsidR="009228F1">
        <w:rPr>
          <w:rFonts w:ascii="Gill Sans MT" w:eastAsia="Gill Sans MT" w:hAnsi="Gill Sans MT" w:cs="Gill Sans MT"/>
          <w:spacing w:val="-66"/>
          <w:w w:val="113"/>
          <w:sz w:val="28"/>
          <w:szCs w:val="28"/>
          <w:u w:val="single" w:color="000000"/>
        </w:rPr>
        <w:t>m</w:t>
      </w:r>
      <w:r w:rsidR="009228F1"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u</w:t>
      </w:r>
      <w:r w:rsidR="009228F1">
        <w:rPr>
          <w:rFonts w:ascii="Gill Sans MT" w:eastAsia="Gill Sans MT" w:hAnsi="Gill Sans MT" w:cs="Gill Sans MT"/>
          <w:spacing w:val="14"/>
          <w:w w:val="113"/>
          <w:sz w:val="28"/>
          <w:szCs w:val="28"/>
          <w:u w:val="single" w:color="000000"/>
        </w:rPr>
        <w:t>m</w:t>
      </w:r>
      <w:r w:rsidR="009228F1">
        <w:rPr>
          <w:rFonts w:ascii="Gill Sans MT" w:eastAsia="Gill Sans MT" w:hAnsi="Gill Sans MT" w:cs="Gill Sans MT"/>
          <w:spacing w:val="-4"/>
          <w:w w:val="113"/>
          <w:sz w:val="28"/>
          <w:szCs w:val="28"/>
          <w:u w:val="single" w:color="000000"/>
        </w:rPr>
        <w:t xml:space="preserve"> </w:t>
      </w:r>
      <w:r w:rsidR="009228F1"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a</w:t>
      </w:r>
      <w:r w:rsidR="009228F1"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nd</w:t>
      </w:r>
      <w:r>
        <w:rPr>
          <w:rFonts w:ascii="Gill Sans MT" w:eastAsia="Gill Sans MT" w:hAnsi="Gill Sans MT" w:cs="Gill Sans MT"/>
          <w:spacing w:val="-35"/>
          <w:w w:val="113"/>
          <w:sz w:val="28"/>
          <w:szCs w:val="28"/>
          <w:u w:val="single" w:color="000000"/>
        </w:rPr>
        <w:t xml:space="preserve"> </w:t>
      </w:r>
      <w:r w:rsidR="009228F1"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 w:rsidR="009228F1"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 w:rsidR="009228F1">
        <w:rPr>
          <w:rFonts w:ascii="Gill Sans MT" w:eastAsia="Gill Sans MT" w:hAnsi="Gill Sans MT" w:cs="Gill Sans MT"/>
          <w:spacing w:val="-10"/>
          <w:w w:val="99"/>
          <w:sz w:val="28"/>
          <w:szCs w:val="28"/>
          <w:u w:val="single" w:color="000000"/>
        </w:rPr>
        <w:t>x</w:t>
      </w:r>
      <w:r w:rsidR="009228F1"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 w:rsidR="009228F1"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 w:rsidR="009228F1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 w:rsidR="009228F1">
        <w:rPr>
          <w:rFonts w:ascii="Gill Sans MT" w:eastAsia="Gill Sans MT" w:hAnsi="Gill Sans MT" w:cs="Gill Sans MT"/>
          <w:spacing w:val="12"/>
          <w:w w:val="113"/>
          <w:sz w:val="28"/>
          <w:szCs w:val="28"/>
          <w:u w:val="single" w:color="000000"/>
        </w:rPr>
        <w:t>m</w:t>
      </w:r>
      <w:r w:rsidR="009228F1"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 xml:space="preserve"> </w:t>
      </w:r>
      <w:r w:rsidR="009228F1"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t</w:t>
      </w:r>
      <w:r w:rsidR="009228F1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h</w:t>
      </w:r>
      <w:r w:rsidR="009228F1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e</w:t>
      </w:r>
      <w:r w:rsidR="009228F1"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r</w:t>
      </w:r>
      <w:r w:rsidR="009228F1"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m</w:t>
      </w:r>
      <w:r w:rsidR="009228F1"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o</w:t>
      </w:r>
      <w:r w:rsidR="009228F1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m</w:t>
      </w:r>
      <w:r w:rsidR="009228F1"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e</w:t>
      </w:r>
      <w:r w:rsidR="009228F1"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t</w:t>
      </w:r>
      <w:r w:rsidR="009228F1"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er</w:t>
      </w:r>
    </w:p>
    <w:p w:rsidR="00622421" w:rsidRDefault="00011619">
      <w:pPr>
        <w:spacing w:before="9"/>
        <w:ind w:left="120"/>
      </w:pPr>
      <w:r>
        <w:pict>
          <v:shape id="_x0000_i1052" type="#_x0000_t75" style="width:269.75pt;height:168pt">
            <v:imagedata r:id="rId78" o:title=""/>
          </v:shape>
        </w:pict>
      </w:r>
    </w:p>
    <w:p w:rsidR="00622421" w:rsidRDefault="00622421">
      <w:pPr>
        <w:spacing w:before="4" w:line="120" w:lineRule="exact"/>
        <w:rPr>
          <w:sz w:val="12"/>
          <w:szCs w:val="12"/>
        </w:rPr>
      </w:pPr>
    </w:p>
    <w:p w:rsidR="00622421" w:rsidRDefault="00327388">
      <w:pPr>
        <w:spacing w:line="278" w:lineRule="auto"/>
        <w:ind w:left="113" w:right="3366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21"/>
          <w:w w:val="112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5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5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1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3"/>
          <w:w w:val="99"/>
          <w:sz w:val="28"/>
          <w:szCs w:val="28"/>
        </w:rPr>
        <w:t>x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w w:val="10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09"/>
          <w:sz w:val="28"/>
          <w:szCs w:val="28"/>
          <w:u w:val="single" w:color="000000"/>
        </w:rPr>
        <w:t>li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5"/>
          <w:w w:val="109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"/>
          <w:w w:val="10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:</w:t>
      </w:r>
    </w:p>
    <w:p w:rsidR="00622421" w:rsidRDefault="00327388">
      <w:pPr>
        <w:spacing w:line="278" w:lineRule="auto"/>
        <w:ind w:left="113" w:right="42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2"/>
          <w:sz w:val="28"/>
          <w:szCs w:val="28"/>
        </w:rPr>
        <w:t>1.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7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6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6"/>
          <w:w w:val="119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5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4"/>
          <w:w w:val="119"/>
          <w:sz w:val="28"/>
          <w:szCs w:val="28"/>
        </w:rPr>
        <w:t xml:space="preserve"> </w:t>
      </w:r>
      <w:r w:rsidR="009228F1"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 w:rsidR="009228F1"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 w:rsidR="009228F1">
        <w:rPr>
          <w:rFonts w:ascii="Gill Sans MT" w:eastAsia="Gill Sans MT" w:hAnsi="Gill Sans MT" w:cs="Gill Sans MT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spacing w:val="23"/>
          <w:sz w:val="28"/>
          <w:szCs w:val="28"/>
        </w:rPr>
        <w:t>r</w:t>
      </w:r>
      <w:r w:rsidR="009228F1">
        <w:rPr>
          <w:rFonts w:ascii="Gill Sans MT" w:eastAsia="Gill Sans MT" w:hAnsi="Gill Sans MT" w:cs="Gill Sans MT"/>
          <w:spacing w:val="-58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 w:rsidR="009228F1">
        <w:rPr>
          <w:rFonts w:ascii="Gill Sans MT" w:eastAsia="Gill Sans MT" w:hAnsi="Gill Sans MT" w:cs="Gill Sans MT"/>
          <w:spacing w:val="-58"/>
          <w:sz w:val="28"/>
          <w:szCs w:val="28"/>
        </w:rPr>
        <w:t>m</w:t>
      </w:r>
      <w:r w:rsidR="009228F1">
        <w:rPr>
          <w:rFonts w:ascii="Gill Sans MT" w:eastAsia="Gill Sans MT" w:hAnsi="Gill Sans MT" w:cs="Gill Sans MT"/>
          <w:sz w:val="28"/>
          <w:szCs w:val="28"/>
        </w:rPr>
        <w:t>e</w:t>
      </w:r>
      <w:r w:rsidR="009228F1"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 w:rsidR="009228F1">
        <w:rPr>
          <w:rFonts w:ascii="Gill Sans MT" w:eastAsia="Gill Sans MT" w:hAnsi="Gill Sans MT" w:cs="Gill Sans MT"/>
          <w:sz w:val="28"/>
          <w:szCs w:val="28"/>
        </w:rPr>
        <w:t xml:space="preserve">er </w:t>
      </w:r>
      <w:r w:rsidR="009228F1">
        <w:rPr>
          <w:rFonts w:ascii="Gill Sans MT" w:eastAsia="Gill Sans MT" w:hAnsi="Gill Sans MT" w:cs="Gill Sans MT"/>
          <w:spacing w:val="15"/>
          <w:sz w:val="28"/>
          <w:szCs w:val="28"/>
        </w:rPr>
        <w:t>important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2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 xml:space="preserve">?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8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2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-30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0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 xml:space="preserve"> b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4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2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117"/>
          <w:sz w:val="28"/>
          <w:szCs w:val="28"/>
        </w:rPr>
        <w:t>h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8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0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24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37</w:t>
      </w:r>
      <w:r>
        <w:rPr>
          <w:rFonts w:ascii="Gill Sans MT" w:eastAsia="Gill Sans MT" w:hAnsi="Gill Sans MT" w:cs="Gill Sans MT"/>
          <w:position w:val="14"/>
          <w:sz w:val="17"/>
          <w:szCs w:val="17"/>
        </w:rPr>
        <w:t>0</w:t>
      </w:r>
      <w:r>
        <w:rPr>
          <w:rFonts w:ascii="Gill Sans MT" w:eastAsia="Gill Sans MT" w:hAnsi="Gill Sans MT" w:cs="Gill Sans MT"/>
          <w:spacing w:val="43"/>
          <w:position w:val="14"/>
          <w:sz w:val="17"/>
          <w:szCs w:val="17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.</w:t>
      </w:r>
    </w:p>
    <w:p w:rsidR="00622421" w:rsidRDefault="00327388">
      <w:pPr>
        <w:spacing w:before="52" w:line="278" w:lineRule="auto"/>
        <w:ind w:left="113" w:right="808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3.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10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10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2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4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6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6"/>
          <w:w w:val="119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5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4"/>
          <w:w w:val="119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 w:rsidR="00846D5D"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 w:rsidR="00846D5D">
        <w:rPr>
          <w:rFonts w:ascii="Gill Sans MT" w:eastAsia="Gill Sans MT" w:hAnsi="Gill Sans MT" w:cs="Gill Sans MT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23"/>
          <w:sz w:val="28"/>
          <w:szCs w:val="28"/>
        </w:rPr>
        <w:t>r</w:t>
      </w:r>
      <w:r w:rsidR="00846D5D">
        <w:rPr>
          <w:rFonts w:ascii="Gill Sans MT" w:eastAsia="Gill Sans MT" w:hAnsi="Gill Sans MT" w:cs="Gill Sans MT"/>
          <w:spacing w:val="-58"/>
          <w:sz w:val="28"/>
          <w:szCs w:val="28"/>
        </w:rPr>
        <w:t>m</w:t>
      </w:r>
      <w:r w:rsidR="00846D5D"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 w:rsidR="00846D5D">
        <w:rPr>
          <w:rFonts w:ascii="Gill Sans MT" w:eastAsia="Gill Sans MT" w:hAnsi="Gill Sans MT" w:cs="Gill Sans MT"/>
          <w:spacing w:val="-58"/>
          <w:sz w:val="28"/>
          <w:szCs w:val="28"/>
        </w:rPr>
        <w:t>m</w:t>
      </w:r>
      <w:r w:rsidR="00846D5D">
        <w:rPr>
          <w:rFonts w:ascii="Gill Sans MT" w:eastAsia="Gill Sans MT" w:hAnsi="Gill Sans MT" w:cs="Gill Sans MT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 w:rsidR="00846D5D">
        <w:rPr>
          <w:rFonts w:ascii="Gill Sans MT" w:eastAsia="Gill Sans MT" w:hAnsi="Gill Sans MT" w:cs="Gill Sans MT"/>
          <w:sz w:val="28"/>
          <w:szCs w:val="28"/>
        </w:rPr>
        <w:t xml:space="preserve">er </w:t>
      </w:r>
      <w:r w:rsidR="00846D5D">
        <w:rPr>
          <w:rFonts w:ascii="Gill Sans MT" w:eastAsia="Gill Sans MT" w:hAnsi="Gill Sans MT" w:cs="Gill Sans MT"/>
          <w:spacing w:val="15"/>
          <w:sz w:val="28"/>
          <w:szCs w:val="28"/>
        </w:rPr>
        <w:t>is</w:t>
      </w:r>
      <w:r>
        <w:rPr>
          <w:rFonts w:ascii="Gill Sans MT" w:eastAsia="Gill Sans MT" w:hAnsi="Gill Sans MT" w:cs="Gill Sans MT"/>
          <w:spacing w:val="-30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p</w:t>
      </w:r>
      <w:r>
        <w:rPr>
          <w:rFonts w:ascii="Gill Sans MT" w:eastAsia="Gill Sans MT" w:hAnsi="Gill Sans MT" w:cs="Gill Sans MT"/>
          <w:sz w:val="28"/>
          <w:szCs w:val="28"/>
        </w:rPr>
        <w:t>ut</w:t>
      </w:r>
      <w:r>
        <w:rPr>
          <w:rFonts w:ascii="Gill Sans MT" w:eastAsia="Gill Sans MT" w:hAnsi="Gill Sans MT" w:cs="Gill Sans MT"/>
          <w:spacing w:val="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en</w:t>
      </w:r>
      <w:r>
        <w:rPr>
          <w:rFonts w:ascii="Gill Sans MT" w:eastAsia="Gill Sans MT" w:hAnsi="Gill Sans MT" w:cs="Gill Sans MT"/>
          <w:spacing w:val="3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10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8"/>
          <w:w w:val="114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8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up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 xml:space="preserve">e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8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ue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5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spacing w:line="278" w:lineRule="auto"/>
        <w:ind w:left="113" w:right="54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2"/>
          <w:sz w:val="28"/>
          <w:szCs w:val="28"/>
        </w:rPr>
        <w:t>4.</w:t>
      </w:r>
      <w:r>
        <w:rPr>
          <w:rFonts w:ascii="Gill Sans MT" w:eastAsia="Gill Sans MT" w:hAnsi="Gill Sans MT" w:cs="Gill Sans MT"/>
          <w:spacing w:val="-30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0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4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 w:rsidR="00846D5D"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 w:rsidR="00846D5D">
        <w:rPr>
          <w:rFonts w:ascii="Gill Sans MT" w:eastAsia="Gill Sans MT" w:hAnsi="Gill Sans MT" w:cs="Gill Sans MT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23"/>
          <w:sz w:val="28"/>
          <w:szCs w:val="28"/>
        </w:rPr>
        <w:t>r</w:t>
      </w:r>
      <w:r w:rsidR="00846D5D">
        <w:rPr>
          <w:rFonts w:ascii="Gill Sans MT" w:eastAsia="Gill Sans MT" w:hAnsi="Gill Sans MT" w:cs="Gill Sans MT"/>
          <w:spacing w:val="-58"/>
          <w:sz w:val="28"/>
          <w:szCs w:val="28"/>
        </w:rPr>
        <w:t>m</w:t>
      </w:r>
      <w:r w:rsidR="00846D5D"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 w:rsidR="00846D5D">
        <w:rPr>
          <w:rFonts w:ascii="Gill Sans MT" w:eastAsia="Gill Sans MT" w:hAnsi="Gill Sans MT" w:cs="Gill Sans MT"/>
          <w:spacing w:val="-58"/>
          <w:sz w:val="28"/>
          <w:szCs w:val="28"/>
        </w:rPr>
        <w:t>m</w:t>
      </w:r>
      <w:r w:rsidR="00846D5D">
        <w:rPr>
          <w:rFonts w:ascii="Gill Sans MT" w:eastAsia="Gill Sans MT" w:hAnsi="Gill Sans MT" w:cs="Gill Sans MT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 w:rsidR="00846D5D">
        <w:rPr>
          <w:rFonts w:ascii="Gill Sans MT" w:eastAsia="Gill Sans MT" w:hAnsi="Gill Sans MT" w:cs="Gill Sans MT"/>
          <w:sz w:val="28"/>
          <w:szCs w:val="28"/>
        </w:rPr>
        <w:t xml:space="preserve">er </w:t>
      </w:r>
      <w:r w:rsidR="00846D5D">
        <w:rPr>
          <w:rFonts w:ascii="Gill Sans MT" w:eastAsia="Gill Sans MT" w:hAnsi="Gill Sans MT" w:cs="Gill Sans MT"/>
          <w:spacing w:val="15"/>
          <w:sz w:val="28"/>
          <w:szCs w:val="28"/>
        </w:rPr>
        <w:t>put</w:t>
      </w:r>
      <w:r>
        <w:rPr>
          <w:rFonts w:ascii="Gill Sans MT" w:eastAsia="Gill Sans MT" w:hAnsi="Gill Sans MT" w:cs="Gill Sans MT"/>
          <w:spacing w:val="3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er</w:t>
      </w:r>
      <w:r>
        <w:rPr>
          <w:rFonts w:ascii="Gill Sans MT" w:eastAsia="Gill Sans MT" w:hAnsi="Gill Sans MT" w:cs="Gill Sans MT"/>
          <w:spacing w:val="5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10"/>
          <w:w w:val="110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2"/>
          <w:w w:val="110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ue</w:t>
      </w:r>
      <w:r>
        <w:rPr>
          <w:rFonts w:ascii="Gill Sans MT" w:eastAsia="Gill Sans MT" w:hAnsi="Gill Sans MT" w:cs="Gill Sans MT"/>
          <w:spacing w:val="-12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en</w:t>
      </w:r>
      <w:r>
        <w:rPr>
          <w:rFonts w:ascii="Gill Sans MT" w:eastAsia="Gill Sans MT" w:hAnsi="Gill Sans MT" w:cs="Gill Sans MT"/>
          <w:spacing w:val="3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10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8"/>
          <w:w w:val="114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8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up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 xml:space="preserve">? </w:t>
      </w:r>
      <w:r>
        <w:rPr>
          <w:rFonts w:ascii="Gill Sans MT" w:eastAsia="Gill Sans MT" w:hAnsi="Gill Sans MT" w:cs="Gill Sans MT"/>
          <w:spacing w:val="-28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3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7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11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2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before="7" w:line="160" w:lineRule="exact"/>
        <w:rPr>
          <w:sz w:val="17"/>
          <w:szCs w:val="17"/>
        </w:rPr>
      </w:pPr>
    </w:p>
    <w:p w:rsidR="00622421" w:rsidRDefault="00622421">
      <w:pPr>
        <w:spacing w:line="200" w:lineRule="exact"/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2"/>
          <w:sz w:val="28"/>
          <w:szCs w:val="28"/>
        </w:rPr>
        <w:t>5.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>Gi</w:t>
      </w:r>
      <w:r>
        <w:rPr>
          <w:rFonts w:ascii="Gill Sans MT" w:eastAsia="Gill Sans MT" w:hAnsi="Gill Sans MT" w:cs="Gill Sans MT"/>
          <w:spacing w:val="4"/>
          <w:sz w:val="28"/>
          <w:szCs w:val="28"/>
        </w:rPr>
        <w:t>v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p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6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6"/>
          <w:w w:val="113"/>
          <w:sz w:val="28"/>
          <w:szCs w:val="28"/>
        </w:rPr>
        <w:t>mm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2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"/>
          <w:w w:val="11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9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3"/>
          <w:w w:val="113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14"/>
          <w:w w:val="113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iv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3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2"/>
          <w:sz w:val="28"/>
          <w:szCs w:val="28"/>
        </w:rPr>
        <w:t>6.</w:t>
      </w:r>
      <w:r>
        <w:rPr>
          <w:rFonts w:ascii="Gill Sans MT" w:eastAsia="Gill Sans MT" w:hAnsi="Gill Sans MT" w:cs="Gill Sans MT"/>
          <w:spacing w:val="-30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3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es</w:t>
      </w:r>
      <w:r>
        <w:rPr>
          <w:rFonts w:ascii="Gill Sans MT" w:eastAsia="Gill Sans MT" w:hAnsi="Gill Sans MT" w:cs="Gill Sans MT"/>
          <w:spacing w:val="-19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4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3"/>
          <w:w w:val="116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9"/>
          <w:w w:val="116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5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 w:rsidR="00846D5D"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 w:rsidR="00846D5D">
        <w:rPr>
          <w:rFonts w:ascii="Gill Sans MT" w:eastAsia="Gill Sans MT" w:hAnsi="Gill Sans MT" w:cs="Gill Sans MT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23"/>
          <w:sz w:val="28"/>
          <w:szCs w:val="28"/>
        </w:rPr>
        <w:t>r</w:t>
      </w:r>
      <w:r w:rsidR="00846D5D">
        <w:rPr>
          <w:rFonts w:ascii="Gill Sans MT" w:eastAsia="Gill Sans MT" w:hAnsi="Gill Sans MT" w:cs="Gill Sans MT"/>
          <w:spacing w:val="-58"/>
          <w:sz w:val="28"/>
          <w:szCs w:val="28"/>
        </w:rPr>
        <w:t>m</w:t>
      </w:r>
      <w:r w:rsidR="00846D5D"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 w:rsidR="00846D5D">
        <w:rPr>
          <w:rFonts w:ascii="Gill Sans MT" w:eastAsia="Gill Sans MT" w:hAnsi="Gill Sans MT" w:cs="Gill Sans MT"/>
          <w:spacing w:val="-58"/>
          <w:sz w:val="28"/>
          <w:szCs w:val="28"/>
        </w:rPr>
        <w:t>m</w:t>
      </w:r>
      <w:r w:rsidR="00846D5D">
        <w:rPr>
          <w:rFonts w:ascii="Gill Sans MT" w:eastAsia="Gill Sans MT" w:hAnsi="Gill Sans MT" w:cs="Gill Sans MT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 w:rsidR="00846D5D">
        <w:rPr>
          <w:rFonts w:ascii="Gill Sans MT" w:eastAsia="Gill Sans MT" w:hAnsi="Gill Sans MT" w:cs="Gill Sans MT"/>
          <w:sz w:val="28"/>
          <w:szCs w:val="28"/>
        </w:rPr>
        <w:t xml:space="preserve">er </w:t>
      </w:r>
      <w:r w:rsidR="00846D5D">
        <w:rPr>
          <w:rFonts w:ascii="Gill Sans MT" w:eastAsia="Gill Sans MT" w:hAnsi="Gill Sans MT" w:cs="Gill Sans MT"/>
          <w:spacing w:val="15"/>
          <w:sz w:val="28"/>
          <w:szCs w:val="28"/>
        </w:rPr>
        <w:t>before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5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6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60" w:right="280" w:bottom="280" w:left="880" w:header="0" w:footer="600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4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b</w:t>
      </w:r>
    </w:p>
    <w:p w:rsidR="00622421" w:rsidRDefault="00327388">
      <w:pPr>
        <w:spacing w:before="41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2"/>
          <w:w w:val="102"/>
          <w:sz w:val="28"/>
          <w:szCs w:val="28"/>
        </w:rPr>
        <w:t>7.</w:t>
      </w:r>
      <w:r>
        <w:rPr>
          <w:rFonts w:ascii="Gill Sans MT" w:eastAsia="Gill Sans MT" w:hAnsi="Gill Sans MT" w:cs="Gill Sans MT"/>
          <w:spacing w:val="-4"/>
          <w:w w:val="10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3"/>
          <w:w w:val="102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02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9"/>
          <w:w w:val="10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1"/>
          <w:w w:val="115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 w:rsidR="00846D5D"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 w:rsidR="00846D5D">
        <w:rPr>
          <w:rFonts w:ascii="Gill Sans MT" w:eastAsia="Gill Sans MT" w:hAnsi="Gill Sans MT" w:cs="Gill Sans MT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23"/>
          <w:sz w:val="28"/>
          <w:szCs w:val="28"/>
        </w:rPr>
        <w:t>r</w:t>
      </w:r>
      <w:r w:rsidR="00846D5D">
        <w:rPr>
          <w:rFonts w:ascii="Gill Sans MT" w:eastAsia="Gill Sans MT" w:hAnsi="Gill Sans MT" w:cs="Gill Sans MT"/>
          <w:spacing w:val="-58"/>
          <w:sz w:val="28"/>
          <w:szCs w:val="28"/>
        </w:rPr>
        <w:t>m</w:t>
      </w:r>
      <w:r w:rsidR="00846D5D"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 w:rsidR="00846D5D">
        <w:rPr>
          <w:rFonts w:ascii="Gill Sans MT" w:eastAsia="Gill Sans MT" w:hAnsi="Gill Sans MT" w:cs="Gill Sans MT"/>
          <w:spacing w:val="-58"/>
          <w:sz w:val="28"/>
          <w:szCs w:val="28"/>
        </w:rPr>
        <w:t>m</w:t>
      </w:r>
      <w:r w:rsidR="00846D5D">
        <w:rPr>
          <w:rFonts w:ascii="Gill Sans MT" w:eastAsia="Gill Sans MT" w:hAnsi="Gill Sans MT" w:cs="Gill Sans MT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 w:rsidR="00846D5D">
        <w:rPr>
          <w:rFonts w:ascii="Gill Sans MT" w:eastAsia="Gill Sans MT" w:hAnsi="Gill Sans MT" w:cs="Gill Sans MT"/>
          <w:sz w:val="28"/>
          <w:szCs w:val="28"/>
        </w:rPr>
        <w:t xml:space="preserve">er </w:t>
      </w:r>
      <w:r w:rsidR="00846D5D">
        <w:rPr>
          <w:rFonts w:ascii="Gill Sans MT" w:eastAsia="Gill Sans MT" w:hAnsi="Gill Sans MT" w:cs="Gill Sans MT"/>
          <w:spacing w:val="15"/>
          <w:sz w:val="28"/>
          <w:szCs w:val="28"/>
        </w:rPr>
        <w:t>and</w:t>
      </w:r>
      <w:r>
        <w:rPr>
          <w:rFonts w:ascii="Gill Sans MT" w:eastAsia="Gill Sans MT" w:hAnsi="Gill Sans MT" w:cs="Gill Sans MT"/>
          <w:spacing w:val="-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7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10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011619">
      <w:pPr>
        <w:spacing w:before="61"/>
        <w:ind w:left="120"/>
      </w:pPr>
      <w:r>
        <w:pict>
          <v:shape id="_x0000_i1053" type="#_x0000_t75" style="width:225.1pt;height:126.25pt">
            <v:imagedata r:id="rId79" o:title=""/>
          </v:shape>
        </w:pict>
      </w:r>
    </w:p>
    <w:p w:rsidR="00622421" w:rsidRDefault="00622421">
      <w:pPr>
        <w:spacing w:before="4" w:line="120" w:lineRule="exact"/>
        <w:rPr>
          <w:sz w:val="12"/>
          <w:szCs w:val="1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7"/>
          <w:w w:val="113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3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10"/>
          <w:w w:val="113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30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8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7"/>
          <w:w w:val="1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8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5"/>
          <w:w w:val="1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8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6"/>
          <w:w w:val="118"/>
          <w:sz w:val="28"/>
          <w:szCs w:val="28"/>
          <w:u w:val="single" w:color="000000"/>
        </w:rPr>
        <w:t>li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6"/>
          <w:w w:val="11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1"/>
          <w:w w:val="118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5"/>
          <w:w w:val="118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35"/>
          <w:w w:val="1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6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sz w:val="28"/>
          <w:szCs w:val="28"/>
        </w:rPr>
        <w:t>k</w:t>
      </w:r>
      <w:r>
        <w:rPr>
          <w:rFonts w:ascii="Gill Sans MT" w:eastAsia="Gill Sans MT" w:hAnsi="Gill Sans MT" w:cs="Gill Sans MT"/>
          <w:sz w:val="28"/>
          <w:szCs w:val="28"/>
        </w:rPr>
        <w:t>: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1"/>
          <w:w w:val="85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4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4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 w:line="278" w:lineRule="auto"/>
        <w:ind w:left="113" w:right="639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0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0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s</w:t>
      </w:r>
      <w:r w:rsidR="00846D5D">
        <w:rPr>
          <w:rFonts w:ascii="Gill Sans MT" w:eastAsia="Gill Sans MT" w:hAnsi="Gill Sans MT" w:cs="Gill Sans MT"/>
          <w:spacing w:val="10"/>
          <w:w w:val="115"/>
          <w:sz w:val="28"/>
          <w:szCs w:val="28"/>
        </w:rPr>
        <w:t>t</w:t>
      </w:r>
      <w:r w:rsidR="00846D5D"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14"/>
          <w:w w:val="115"/>
          <w:sz w:val="28"/>
          <w:szCs w:val="28"/>
        </w:rPr>
        <w:t>m</w:t>
      </w:r>
      <w:r w:rsidR="00846D5D">
        <w:rPr>
          <w:rFonts w:ascii="Gill Sans MT" w:eastAsia="Gill Sans MT" w:hAnsi="Gill Sans MT" w:cs="Gill Sans MT"/>
          <w:spacing w:val="-67"/>
          <w:w w:val="115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m</w:t>
      </w:r>
      <w:r w:rsidR="00846D5D">
        <w:rPr>
          <w:rFonts w:ascii="Gill Sans MT" w:eastAsia="Gill Sans MT" w:hAnsi="Gill Sans MT" w:cs="Gill Sans MT"/>
          <w:spacing w:val="-30"/>
          <w:w w:val="115"/>
          <w:sz w:val="28"/>
          <w:szCs w:val="28"/>
        </w:rPr>
        <w:t>a</w:t>
      </w:r>
      <w:r w:rsidR="00846D5D">
        <w:rPr>
          <w:rFonts w:ascii="Gill Sans MT" w:eastAsia="Gill Sans MT" w:hAnsi="Gill Sans MT" w:cs="Gill Sans MT"/>
          <w:w w:val="115"/>
          <w:sz w:val="28"/>
          <w:szCs w:val="28"/>
        </w:rPr>
        <w:t>de</w:t>
      </w:r>
      <w:r>
        <w:rPr>
          <w:rFonts w:ascii="Gill Sans MT" w:eastAsia="Gill Sans MT" w:hAnsi="Gill Sans MT" w:cs="Gill Sans MT"/>
          <w:spacing w:val="-18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up</w:t>
      </w:r>
      <w:r>
        <w:rPr>
          <w:rFonts w:ascii="Gill Sans MT" w:eastAsia="Gill Sans MT" w:hAnsi="Gill Sans MT" w:cs="Gill Sans MT"/>
          <w:spacing w:val="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0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12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8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ss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 xml:space="preserve">?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w w:val="127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3"/>
          <w:w w:val="127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27"/>
          <w:sz w:val="28"/>
          <w:szCs w:val="28"/>
        </w:rPr>
        <w:t>as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127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9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0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0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8"/>
          <w:sz w:val="28"/>
          <w:szCs w:val="28"/>
        </w:rPr>
        <w:t>m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3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5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"/>
          <w:w w:val="11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4"/>
          <w:w w:val="111"/>
          <w:sz w:val="28"/>
          <w:szCs w:val="28"/>
        </w:rPr>
        <w:t>mm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ed</w:t>
      </w:r>
      <w:r>
        <w:rPr>
          <w:rFonts w:ascii="Gill Sans MT" w:eastAsia="Gill Sans MT" w:hAnsi="Gill Sans MT" w:cs="Gill Sans MT"/>
          <w:spacing w:val="-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4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1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 w:rsidR="00846D5D"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 w:rsidR="00846D5D"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 w:rsidR="00846D5D"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 w:rsidR="00846D5D"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 w:rsidR="00846D5D"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 w:rsidR="00846D5D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846D5D"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 w:rsidR="00846D5D">
        <w:rPr>
          <w:rFonts w:ascii="Gill Sans MT" w:eastAsia="Gill Sans MT" w:hAnsi="Gill Sans MT" w:cs="Gill Sans MT"/>
          <w:sz w:val="28"/>
          <w:szCs w:val="28"/>
        </w:rPr>
        <w:t xml:space="preserve">r </w:t>
      </w:r>
      <w:r w:rsidR="00846D5D">
        <w:rPr>
          <w:rFonts w:ascii="Gill Sans MT" w:eastAsia="Gill Sans MT" w:hAnsi="Gill Sans MT" w:cs="Gill Sans MT"/>
          <w:spacing w:val="14"/>
          <w:sz w:val="28"/>
          <w:szCs w:val="28"/>
        </w:rPr>
        <w:t>of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113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1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2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 w:line="278" w:lineRule="auto"/>
        <w:ind w:left="113" w:right="6751" w:firstLine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3"/>
          <w:w w:val="114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25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26"/>
          <w:w w:val="97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E</w:t>
      </w:r>
    </w:p>
    <w:p w:rsidR="00622421" w:rsidRDefault="00327388">
      <w:pPr>
        <w:spacing w:before="2" w:line="278" w:lineRule="auto"/>
        <w:ind w:left="539" w:right="197" w:hanging="14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spacing w:val="13"/>
          <w:w w:val="45"/>
          <w:sz w:val="28"/>
          <w:szCs w:val="28"/>
        </w:rPr>
        <w:t>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20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0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2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1"/>
          <w:w w:val="85"/>
          <w:sz w:val="28"/>
          <w:szCs w:val="28"/>
        </w:rPr>
        <w:t>-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26"/>
          <w:sz w:val="28"/>
          <w:szCs w:val="28"/>
        </w:rPr>
        <w:t>sa</w:t>
      </w:r>
      <w:r>
        <w:rPr>
          <w:rFonts w:ascii="Gill Sans MT" w:eastAsia="Gill Sans MT" w:hAnsi="Gill Sans MT" w:cs="Gill Sans MT"/>
          <w:spacing w:val="-77"/>
          <w:w w:val="126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0"/>
          <w:w w:val="1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26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 xml:space="preserve">he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2" w:line="278" w:lineRule="auto"/>
        <w:ind w:left="539" w:right="685" w:hanging="14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spacing w:val="13"/>
          <w:w w:val="45"/>
          <w:sz w:val="28"/>
          <w:szCs w:val="28"/>
        </w:rPr>
        <w:t>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nn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6"/>
          <w:w w:val="117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40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2"/>
          <w:w w:val="123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2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9"/>
          <w:w w:val="123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3"/>
          <w:w w:val="1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85"/>
          <w:sz w:val="28"/>
          <w:szCs w:val="28"/>
        </w:rPr>
        <w:t xml:space="preserve">- 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5"/>
          <w:w w:val="112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7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9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2" w:line="278" w:lineRule="auto"/>
        <w:ind w:left="539" w:right="266" w:hanging="14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spacing w:val="13"/>
          <w:w w:val="45"/>
          <w:sz w:val="28"/>
          <w:szCs w:val="28"/>
        </w:rPr>
        <w:t>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3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23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7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4"/>
          <w:w w:val="116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8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20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20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20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5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2"/>
          <w:w w:val="1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 xml:space="preserve">d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7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:</w:t>
      </w:r>
      <w:r>
        <w:rPr>
          <w:rFonts w:ascii="Gill Sans MT" w:eastAsia="Gill Sans MT" w:hAnsi="Gill Sans MT" w:cs="Gill Sans MT"/>
          <w:spacing w:val="-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7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2" w:line="300" w:lineRule="exact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position w:val="-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5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5"/>
          <w:w w:val="115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5"/>
          <w:position w:val="-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5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5"/>
          <w:w w:val="115"/>
          <w:position w:val="-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3"/>
          <w:w w:val="115"/>
          <w:position w:val="-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6"/>
          <w:w w:val="115"/>
          <w:position w:val="-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5"/>
          <w:position w:val="-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5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5"/>
          <w:w w:val="115"/>
          <w:position w:val="-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"/>
          <w:w w:val="119"/>
          <w:position w:val="-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6"/>
          <w:w w:val="103"/>
          <w:position w:val="-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position w:val="-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26"/>
          <w:w w:val="110"/>
          <w:position w:val="-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0"/>
          <w:position w:val="-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85"/>
          <w:position w:val="-1"/>
          <w:sz w:val="28"/>
          <w:szCs w:val="28"/>
          <w:u w:val="single" w:color="000000"/>
        </w:rPr>
        <w:t>r</w:t>
      </w:r>
    </w:p>
    <w:p w:rsidR="00622421" w:rsidRDefault="00622421">
      <w:pPr>
        <w:spacing w:line="200" w:lineRule="exact"/>
      </w:pPr>
    </w:p>
    <w:p w:rsidR="00622421" w:rsidRDefault="00622421">
      <w:pPr>
        <w:spacing w:before="18" w:line="220" w:lineRule="exact"/>
        <w:rPr>
          <w:sz w:val="22"/>
          <w:szCs w:val="22"/>
        </w:rPr>
      </w:pPr>
    </w:p>
    <w:p w:rsidR="00622421" w:rsidRDefault="00011619">
      <w:pPr>
        <w:ind w:left="105"/>
      </w:pPr>
      <w:r>
        <w:pict>
          <v:shape id="_x0000_i1054" type="#_x0000_t75" style="width:170.9pt;height:105.1pt">
            <v:imagedata r:id="rId80" o:title=""/>
          </v:shape>
        </w:pict>
      </w:r>
    </w:p>
    <w:p w:rsidR="00622421" w:rsidRDefault="00622421">
      <w:pPr>
        <w:spacing w:before="9" w:line="100" w:lineRule="exact"/>
        <w:rPr>
          <w:sz w:val="11"/>
          <w:szCs w:val="11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0"/>
          <w:w w:val="114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10"/>
          <w:w w:val="114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2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ht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2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5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80" w:right="420" w:bottom="280" w:left="880" w:header="0" w:footer="600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1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ll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41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ht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9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3"/>
          <w:w w:val="1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9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9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13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vi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6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.</w:t>
      </w:r>
    </w:p>
    <w:p w:rsidR="00622421" w:rsidRDefault="00327388">
      <w:pPr>
        <w:spacing w:before="58" w:line="278" w:lineRule="auto"/>
        <w:ind w:left="113" w:right="5930" w:firstLine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il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4"/>
          <w:w w:val="87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47"/>
          <w:sz w:val="28"/>
          <w:szCs w:val="28"/>
          <w:u w:val="single" w:color="000000"/>
        </w:rPr>
        <w:t>/</w:t>
      </w:r>
      <w:r>
        <w:rPr>
          <w:rFonts w:ascii="Gill Sans MT" w:eastAsia="Gill Sans MT" w:hAnsi="Gill Sans MT" w:cs="Gill Sans MT"/>
          <w:spacing w:val="-70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un</w:t>
      </w:r>
    </w:p>
    <w:p w:rsidR="00622421" w:rsidRDefault="00327388">
      <w:pPr>
        <w:spacing w:before="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5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1"/>
          <w:w w:val="116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2"/>
          <w:w w:val="116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4"/>
          <w:w w:val="116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8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sa</w:t>
      </w:r>
      <w:r>
        <w:rPr>
          <w:rFonts w:ascii="Gill Sans MT" w:eastAsia="Gill Sans MT" w:hAnsi="Gill Sans MT" w:cs="Gill Sans MT"/>
          <w:spacing w:val="-74"/>
          <w:w w:val="121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1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2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2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22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9"/>
          <w:w w:val="12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22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ff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4"/>
          <w:w w:val="119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5"/>
          <w:w w:val="119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3"/>
          <w:w w:val="119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9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22"/>
          <w:w w:val="119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4"/>
          <w:w w:val="110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.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7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2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2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22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9"/>
          <w:w w:val="12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22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tabs>
          <w:tab w:val="left" w:pos="820"/>
        </w:tabs>
        <w:spacing w:before="58" w:line="278" w:lineRule="auto"/>
        <w:ind w:left="833" w:right="480" w:hanging="36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z w:val="28"/>
          <w:szCs w:val="28"/>
        </w:rPr>
        <w:tab/>
      </w: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9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3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3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28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7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4"/>
          <w:w w:val="119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846D5D">
        <w:rPr>
          <w:rFonts w:ascii="Gill Sans MT" w:eastAsia="Gill Sans MT" w:hAnsi="Gill Sans MT" w:cs="Gill Sans MT"/>
          <w:w w:val="119"/>
          <w:sz w:val="28"/>
          <w:szCs w:val="28"/>
        </w:rPr>
        <w:t>c.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0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d</w:t>
      </w:r>
    </w:p>
    <w:p w:rsidR="00622421" w:rsidRDefault="00327388">
      <w:pPr>
        <w:spacing w:before="52"/>
        <w:ind w:left="209" w:right="5700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vi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5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10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w w:val="10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4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4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9"/>
          <w:sz w:val="28"/>
          <w:szCs w:val="28"/>
        </w:rPr>
        <w:t>t</w:t>
      </w:r>
      <w:r w:rsidR="00846D5D"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 w:rsidR="00846D5D">
        <w:rPr>
          <w:rFonts w:ascii="Gill Sans MT" w:eastAsia="Gill Sans MT" w:hAnsi="Gill Sans MT" w:cs="Gill Sans MT"/>
          <w:spacing w:val="5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z w:val="28"/>
          <w:szCs w:val="28"/>
        </w:rPr>
        <w:t>ir</w:t>
      </w:r>
      <w:r>
        <w:rPr>
          <w:rFonts w:ascii="Gill Sans MT" w:eastAsia="Gill Sans MT" w:hAnsi="Gill Sans MT" w:cs="Gill Sans MT"/>
          <w:spacing w:val="3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2"/>
        <w:ind w:left="53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2"/>
          <w:sz w:val="28"/>
          <w:szCs w:val="28"/>
        </w:rPr>
        <w:t>A</w:t>
      </w:r>
      <w:r>
        <w:rPr>
          <w:rFonts w:ascii="Gill Sans MT" w:eastAsia="Gill Sans MT" w:hAnsi="Gill Sans MT" w:cs="Gill Sans MT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45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-30"/>
          <w:w w:val="85"/>
          <w:sz w:val="28"/>
          <w:szCs w:val="28"/>
        </w:rPr>
        <w:t>W</w:t>
      </w:r>
      <w:r w:rsidR="00846D5D"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 w:rsidR="00846D5D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 w:rsidR="00846D5D"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 w:rsidR="00846D5D">
        <w:rPr>
          <w:rFonts w:ascii="Gill Sans MT" w:eastAsia="Gill Sans MT" w:hAnsi="Gill Sans MT" w:cs="Gill Sans MT"/>
          <w:spacing w:val="4"/>
          <w:w w:val="110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v</w:t>
      </w:r>
      <w:r w:rsidR="00846D5D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a</w:t>
      </w:r>
      <w:r w:rsidR="00846D5D">
        <w:rPr>
          <w:rFonts w:ascii="Gill Sans MT" w:eastAsia="Gill Sans MT" w:hAnsi="Gill Sans MT" w:cs="Gill Sans MT"/>
          <w:w w:val="110"/>
          <w:sz w:val="28"/>
          <w:szCs w:val="28"/>
        </w:rPr>
        <w:t>ne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4"/>
          <w:w w:val="114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2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4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846D5D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38"/>
          <w:sz w:val="28"/>
          <w:szCs w:val="28"/>
        </w:rPr>
        <w:t>of</w:t>
      </w:r>
      <w:r w:rsidR="00327388">
        <w:rPr>
          <w:rFonts w:ascii="Gill Sans MT" w:eastAsia="Gill Sans MT" w:hAnsi="Gill Sans MT" w:cs="Gill Sans MT"/>
          <w:spacing w:val="13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 w:rsidR="00327388"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622421">
      <w:pPr>
        <w:spacing w:line="200" w:lineRule="exact"/>
      </w:pPr>
    </w:p>
    <w:p w:rsidR="00622421" w:rsidRDefault="00622421">
      <w:pPr>
        <w:spacing w:before="19" w:line="220" w:lineRule="exact"/>
        <w:rPr>
          <w:sz w:val="22"/>
          <w:szCs w:val="22"/>
        </w:rPr>
      </w:pPr>
    </w:p>
    <w:p w:rsidR="00622421" w:rsidRDefault="00011619">
      <w:pPr>
        <w:ind w:left="120"/>
      </w:pPr>
      <w:r>
        <w:pict>
          <v:shape id="_x0000_i1055" type="#_x0000_t75" style="width:169.45pt;height:112.8pt">
            <v:imagedata r:id="rId81" o:title=""/>
          </v:shape>
        </w:pict>
      </w:r>
    </w:p>
    <w:p w:rsidR="00622421" w:rsidRDefault="00622421">
      <w:pPr>
        <w:spacing w:before="4" w:line="100" w:lineRule="exact"/>
        <w:rPr>
          <w:sz w:val="11"/>
          <w:szCs w:val="11"/>
        </w:rPr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327388">
      <w:pPr>
        <w:ind w:left="53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.</w:t>
      </w:r>
      <w:r>
        <w:rPr>
          <w:rFonts w:ascii="Gill Sans MT" w:eastAsia="Gill Sans MT" w:hAnsi="Gill Sans MT" w:cs="Gill Sans MT"/>
          <w:spacing w:val="6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0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05"/>
          <w:sz w:val="28"/>
          <w:szCs w:val="28"/>
        </w:rPr>
        <w:t>k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-8"/>
          <w:sz w:val="28"/>
          <w:szCs w:val="28"/>
        </w:rPr>
        <w:t>of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846D5D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80" w:right="420" w:bottom="280" w:left="880" w:header="0" w:footer="600" w:gutter="0"/>
          <w:cols w:space="720"/>
        </w:sectPr>
      </w:pP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38"/>
          <w:sz w:val="28"/>
          <w:szCs w:val="28"/>
        </w:rPr>
        <w:t>of</w:t>
      </w:r>
      <w:r w:rsidR="00327388">
        <w:rPr>
          <w:rFonts w:ascii="Gill Sans MT" w:eastAsia="Gill Sans MT" w:hAnsi="Gill Sans MT" w:cs="Gill Sans MT"/>
          <w:spacing w:val="13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 w:rsidR="00327388">
        <w:rPr>
          <w:rFonts w:ascii="Gill Sans MT" w:eastAsia="Gill Sans MT" w:hAnsi="Gill Sans MT" w:cs="Gill Sans MT"/>
          <w:w w:val="105"/>
          <w:sz w:val="28"/>
          <w:szCs w:val="28"/>
        </w:rPr>
        <w:t>k</w:t>
      </w:r>
    </w:p>
    <w:p w:rsidR="00622421" w:rsidRDefault="00622421">
      <w:pPr>
        <w:spacing w:before="8" w:line="100" w:lineRule="exact"/>
        <w:rPr>
          <w:sz w:val="10"/>
          <w:szCs w:val="10"/>
        </w:rPr>
      </w:pPr>
    </w:p>
    <w:p w:rsidR="00622421" w:rsidRDefault="00011619">
      <w:pPr>
        <w:ind w:left="481"/>
      </w:pPr>
      <w:r>
        <w:pict>
          <v:shape id="_x0000_i1056" type="#_x0000_t75" style="width:135.85pt;height:135.85pt">
            <v:imagedata r:id="rId82" o:title=""/>
          </v:shape>
        </w:pict>
      </w:r>
    </w:p>
    <w:p w:rsidR="00622421" w:rsidRDefault="00622421">
      <w:pPr>
        <w:spacing w:line="200" w:lineRule="exact"/>
      </w:pPr>
    </w:p>
    <w:p w:rsidR="00622421" w:rsidRDefault="00622421">
      <w:pPr>
        <w:spacing w:before="12" w:line="280" w:lineRule="exact"/>
        <w:rPr>
          <w:sz w:val="28"/>
          <w:szCs w:val="28"/>
        </w:rPr>
      </w:pPr>
    </w:p>
    <w:p w:rsidR="00622421" w:rsidRDefault="00327388">
      <w:pPr>
        <w:spacing w:before="21"/>
        <w:ind w:left="89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>C.</w:t>
      </w:r>
      <w:r>
        <w:rPr>
          <w:rFonts w:ascii="Gill Sans MT" w:eastAsia="Gill Sans MT" w:hAnsi="Gill Sans MT" w:cs="Gill Sans MT"/>
          <w:spacing w:val="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327388">
      <w:pPr>
        <w:spacing w:before="5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spacing w:before="52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4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12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16" w:line="280" w:lineRule="exact"/>
        <w:rPr>
          <w:sz w:val="28"/>
          <w:szCs w:val="28"/>
        </w:rPr>
      </w:pPr>
    </w:p>
    <w:p w:rsidR="00622421" w:rsidRDefault="00011619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pict>
          <v:shape id="_x0000_s1028" type="#_x0000_t75" style="position:absolute;left:0;text-align:left;margin-left:70.6pt;margin-top:-130.6pt;width:115.15pt;height:135.4pt;z-index:-3472;mso-position-horizontal-relative:page">
            <v:imagedata r:id="rId83" o:title=""/>
            <w10:wrap anchorx="page"/>
          </v:shape>
        </w:pict>
      </w:r>
      <w:r w:rsidR="00327388"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 w:rsidR="00327388"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29"/>
          <w:sz w:val="28"/>
          <w:szCs w:val="28"/>
        </w:rPr>
        <w:t>H</w:t>
      </w:r>
      <w:r w:rsidR="00327388"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 w:rsidR="00327388"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 w:rsidR="00327388"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 w:rsidR="00327388"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z w:val="28"/>
          <w:szCs w:val="28"/>
        </w:rPr>
        <w:t>y</w:t>
      </w:r>
      <w:r w:rsidR="00327388">
        <w:rPr>
          <w:rFonts w:ascii="Gill Sans MT" w:eastAsia="Gill Sans MT" w:hAnsi="Gill Sans MT" w:cs="Gill Sans MT"/>
          <w:spacing w:val="64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 w:rsidR="00327388"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z w:val="28"/>
          <w:szCs w:val="28"/>
        </w:rPr>
        <w:t>he</w:t>
      </w:r>
      <w:r w:rsidR="00327388"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68"/>
          <w:w w:val="112"/>
          <w:sz w:val="28"/>
          <w:szCs w:val="28"/>
        </w:rPr>
        <w:t>m</w:t>
      </w:r>
      <w:r w:rsidR="00327388"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u</w:t>
      </w:r>
      <w:r w:rsidR="00327388"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-13"/>
          <w:w w:val="112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w w:val="112"/>
          <w:sz w:val="28"/>
          <w:szCs w:val="28"/>
        </w:rPr>
        <w:t>f</w:t>
      </w:r>
      <w:r w:rsidR="00327388">
        <w:rPr>
          <w:rFonts w:ascii="Gill Sans MT" w:eastAsia="Gill Sans MT" w:hAnsi="Gill Sans MT" w:cs="Gill Sans MT"/>
          <w:spacing w:val="9"/>
          <w:w w:val="112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 w:rsidR="00327388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 w:rsidR="00327388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327388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 w:rsidR="00327388"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 w:rsidR="00327388"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z w:val="28"/>
          <w:szCs w:val="28"/>
        </w:rPr>
        <w:t>he</w:t>
      </w:r>
      <w:r w:rsidR="00327388"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 w:rsidR="00846D5D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846D5D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846D5D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846D5D"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 w:rsidR="00846D5D"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 w:rsidR="00846D5D">
        <w:rPr>
          <w:rFonts w:ascii="Gill Sans MT" w:eastAsia="Gill Sans MT" w:hAnsi="Gill Sans MT" w:cs="Gill Sans MT"/>
          <w:w w:val="110"/>
          <w:sz w:val="28"/>
          <w:szCs w:val="28"/>
        </w:rPr>
        <w:t>he</w:t>
      </w:r>
      <w:r w:rsidR="00846D5D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846D5D"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w w:val="117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-19"/>
          <w:w w:val="117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w w:val="117"/>
          <w:sz w:val="28"/>
          <w:szCs w:val="28"/>
        </w:rPr>
        <w:t>a</w:t>
      </w:r>
      <w:r w:rsidR="00327388">
        <w:rPr>
          <w:rFonts w:ascii="Gill Sans MT" w:eastAsia="Gill Sans MT" w:hAnsi="Gill Sans MT" w:cs="Gill Sans MT"/>
          <w:spacing w:val="-15"/>
          <w:w w:val="117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-16"/>
          <w:w w:val="117"/>
          <w:sz w:val="28"/>
          <w:szCs w:val="28"/>
        </w:rPr>
        <w:t>g</w:t>
      </w:r>
      <w:r w:rsidR="00327388"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iv</w:t>
      </w:r>
      <w:r w:rsidR="00327388"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 w:rsidR="00327388">
        <w:rPr>
          <w:rFonts w:ascii="Gill Sans MT" w:eastAsia="Gill Sans MT" w:hAnsi="Gill Sans MT" w:cs="Gill Sans MT"/>
          <w:w w:val="117"/>
          <w:sz w:val="28"/>
          <w:szCs w:val="28"/>
        </w:rPr>
        <w:t>n</w:t>
      </w:r>
      <w:r w:rsidR="00327388">
        <w:rPr>
          <w:rFonts w:ascii="Gill Sans MT" w:eastAsia="Gill Sans MT" w:hAnsi="Gill Sans MT" w:cs="Gill Sans MT"/>
          <w:spacing w:val="-40"/>
          <w:w w:val="117"/>
          <w:sz w:val="28"/>
          <w:szCs w:val="28"/>
        </w:rPr>
        <w:t xml:space="preserve"> </w:t>
      </w:r>
      <w:r w:rsidR="00327388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327388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 w:rsidR="00327388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327388"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7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1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7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94"/>
          <w:sz w:val="28"/>
          <w:szCs w:val="28"/>
          <w:u w:val="single" w:color="000000"/>
        </w:rPr>
        <w:t>EN</w:t>
      </w:r>
      <w:r>
        <w:rPr>
          <w:rFonts w:ascii="Gill Sans MT" w:eastAsia="Gill Sans MT" w:hAnsi="Gill Sans MT" w:cs="Gill Sans MT"/>
          <w:w w:val="94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4"/>
          <w:w w:val="9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6"/>
          <w:w w:val="9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3"/>
          <w:w w:val="9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73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w w:val="105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8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2"/>
          <w:w w:val="88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.</w:t>
      </w:r>
    </w:p>
    <w:p w:rsidR="00622421" w:rsidRDefault="00327388">
      <w:pPr>
        <w:spacing w:before="55"/>
        <w:ind w:left="255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7"/>
        <w:ind w:left="255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0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6"/>
          <w:w w:val="109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8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0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4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 w:rsidR="00846D5D"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 w:rsidR="00846D5D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w</w:t>
      </w:r>
      <w:r w:rsidR="00846D5D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a</w:t>
      </w:r>
      <w:r w:rsidR="00846D5D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t</w:t>
      </w:r>
      <w:r w:rsidR="00846D5D">
        <w:rPr>
          <w:rFonts w:ascii="Gill Sans MT" w:eastAsia="Gill Sans MT" w:hAnsi="Gill Sans MT" w:cs="Gill Sans MT"/>
          <w:w w:val="85"/>
          <w:sz w:val="28"/>
          <w:szCs w:val="28"/>
        </w:rPr>
        <w:t>er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255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0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6"/>
          <w:w w:val="108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z w:val="28"/>
          <w:szCs w:val="28"/>
        </w:rPr>
        <w:t>h</w:t>
      </w:r>
      <w:r w:rsidR="00846D5D"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 w:rsidR="00846D5D"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 w:rsidR="00846D5D"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 w:rsidR="00846D5D"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 w:rsidR="00846D5D"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 w:rsidR="00846D5D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846D5D">
        <w:rPr>
          <w:rFonts w:ascii="Gill Sans MT" w:eastAsia="Gill Sans MT" w:hAnsi="Gill Sans MT" w:cs="Gill Sans MT"/>
          <w:sz w:val="28"/>
          <w:szCs w:val="28"/>
        </w:rPr>
        <w:t xml:space="preserve">y </w:t>
      </w:r>
      <w:r w:rsidR="00846D5D">
        <w:rPr>
          <w:rFonts w:ascii="Gill Sans MT" w:eastAsia="Gill Sans MT" w:hAnsi="Gill Sans MT" w:cs="Gill Sans MT"/>
          <w:spacing w:val="7"/>
          <w:sz w:val="28"/>
          <w:szCs w:val="28"/>
        </w:rPr>
        <w:t>in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255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0"/>
          <w:w w:val="11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3"/>
          <w:w w:val="114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846D5D"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vi</w:t>
      </w:r>
      <w:r w:rsidR="00846D5D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 w:rsidR="00846D5D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846D5D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846D5D"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 w:rsidR="00846D5D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 w:rsidR="00846D5D">
        <w:rPr>
          <w:rFonts w:ascii="Gill Sans MT" w:eastAsia="Gill Sans MT" w:hAnsi="Gill Sans MT" w:cs="Gill Sans MT"/>
          <w:w w:val="98"/>
          <w:sz w:val="28"/>
          <w:szCs w:val="28"/>
        </w:rPr>
        <w:t>t?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47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20" w:right="420" w:bottom="280" w:left="520" w:header="0" w:footer="600" w:gutter="0"/>
          <w:cols w:space="720"/>
        </w:sectPr>
      </w:pPr>
      <w:r>
        <w:rPr>
          <w:rFonts w:ascii="Gill Sans MT" w:eastAsia="Gill Sans MT" w:hAnsi="Gill Sans MT" w:cs="Gill Sans MT"/>
          <w:spacing w:val="-1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6"/>
          <w:sz w:val="28"/>
          <w:szCs w:val="28"/>
          <w:u w:val="single" w:color="000000"/>
        </w:rPr>
        <w:t xml:space="preserve"> </w:t>
      </w:r>
      <w:r w:rsidR="00846D5D">
        <w:rPr>
          <w:rFonts w:ascii="Gill Sans MT" w:eastAsia="Gill Sans MT" w:hAnsi="Gill Sans MT" w:cs="Gill Sans MT"/>
          <w:spacing w:val="-26"/>
          <w:w w:val="110"/>
          <w:sz w:val="28"/>
          <w:szCs w:val="28"/>
          <w:u w:val="single" w:color="000000"/>
        </w:rPr>
        <w:t>d</w:t>
      </w:r>
      <w:r w:rsidR="00846D5D"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 w:rsidR="00846D5D"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 w:rsidR="00846D5D"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 w:rsidR="00846D5D"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 w:rsidR="00846D5D"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 w:rsidR="00846D5D">
        <w:rPr>
          <w:rFonts w:ascii="Gill Sans MT" w:eastAsia="Gill Sans MT" w:hAnsi="Gill Sans MT" w:cs="Gill Sans MT"/>
          <w:spacing w:val="12"/>
          <w:w w:val="113"/>
          <w:sz w:val="28"/>
          <w:szCs w:val="28"/>
          <w:u w:val="single" w:color="000000"/>
        </w:rPr>
        <w:t>m</w:t>
      </w:r>
      <w:r w:rsidR="00846D5D"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 xml:space="preserve"> </w:t>
      </w:r>
      <w:r w:rsidR="00846D5D"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s</w:t>
      </w:r>
      <w:r w:rsidR="00846D5D"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h</w:t>
      </w:r>
      <w:r w:rsidR="00846D5D"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o</w:t>
      </w:r>
      <w:r w:rsidR="00846D5D"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ws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7"/>
          <w:w w:val="183"/>
          <w:sz w:val="28"/>
          <w:szCs w:val="28"/>
          <w:u w:val="single" w:color="000000"/>
        </w:rPr>
        <w:t xml:space="preserve"> </w:t>
      </w:r>
      <w:r w:rsidR="00846D5D">
        <w:rPr>
          <w:rFonts w:ascii="Gill Sans MT" w:eastAsia="Gill Sans MT" w:hAnsi="Gill Sans MT" w:cs="Gill Sans MT"/>
          <w:spacing w:val="-1"/>
          <w:w w:val="118"/>
          <w:sz w:val="28"/>
          <w:szCs w:val="28"/>
          <w:u w:val="single" w:color="000000"/>
        </w:rPr>
        <w:t>c</w:t>
      </w:r>
      <w:r w:rsidR="00846D5D">
        <w:rPr>
          <w:rFonts w:ascii="Gill Sans MT" w:eastAsia="Gill Sans MT" w:hAnsi="Gill Sans MT" w:cs="Gill Sans MT"/>
          <w:spacing w:val="4"/>
          <w:w w:val="118"/>
          <w:sz w:val="28"/>
          <w:szCs w:val="28"/>
          <w:u w:val="single" w:color="000000"/>
        </w:rPr>
        <w:t>h</w:t>
      </w:r>
      <w:r w:rsidR="00846D5D">
        <w:rPr>
          <w:rFonts w:ascii="Gill Sans MT" w:eastAsia="Gill Sans MT" w:hAnsi="Gill Sans MT" w:cs="Gill Sans MT"/>
          <w:spacing w:val="-5"/>
          <w:w w:val="118"/>
          <w:sz w:val="28"/>
          <w:szCs w:val="28"/>
          <w:u w:val="single" w:color="000000"/>
        </w:rPr>
        <w:t>a</w:t>
      </w:r>
      <w:r w:rsidR="00846D5D">
        <w:rPr>
          <w:rFonts w:ascii="Gill Sans MT" w:eastAsia="Gill Sans MT" w:hAnsi="Gill Sans MT" w:cs="Gill Sans MT"/>
          <w:spacing w:val="-4"/>
          <w:w w:val="118"/>
          <w:sz w:val="28"/>
          <w:szCs w:val="28"/>
          <w:u w:val="single" w:color="000000"/>
        </w:rPr>
        <w:t>n</w:t>
      </w:r>
      <w:r w:rsidR="00846D5D">
        <w:rPr>
          <w:rFonts w:ascii="Gill Sans MT" w:eastAsia="Gill Sans MT" w:hAnsi="Gill Sans MT" w:cs="Gill Sans MT"/>
          <w:spacing w:val="-13"/>
          <w:w w:val="118"/>
          <w:sz w:val="28"/>
          <w:szCs w:val="28"/>
          <w:u w:val="single" w:color="000000"/>
        </w:rPr>
        <w:t>g</w:t>
      </w:r>
      <w:r w:rsidR="00846D5D">
        <w:rPr>
          <w:rFonts w:ascii="Gill Sans MT" w:eastAsia="Gill Sans MT" w:hAnsi="Gill Sans MT" w:cs="Gill Sans MT"/>
          <w:w w:val="118"/>
          <w:sz w:val="28"/>
          <w:szCs w:val="28"/>
          <w:u w:val="single" w:color="000000"/>
        </w:rPr>
        <w:t>e</w:t>
      </w:r>
      <w:r w:rsidR="00846D5D">
        <w:rPr>
          <w:rFonts w:ascii="Gill Sans MT" w:eastAsia="Gill Sans MT" w:hAnsi="Gill Sans MT" w:cs="Gill Sans MT"/>
          <w:spacing w:val="-5"/>
          <w:w w:val="118"/>
          <w:sz w:val="28"/>
          <w:szCs w:val="28"/>
          <w:u w:val="single" w:color="000000"/>
        </w:rPr>
        <w:t>s</w:t>
      </w:r>
      <w:r w:rsidR="00846D5D">
        <w:rPr>
          <w:rFonts w:ascii="Gill Sans MT" w:eastAsia="Gill Sans MT" w:hAnsi="Gill Sans MT" w:cs="Gill Sans MT"/>
          <w:spacing w:val="2"/>
          <w:w w:val="118"/>
          <w:sz w:val="28"/>
          <w:szCs w:val="28"/>
          <w:u w:val="single" w:color="000000"/>
        </w:rPr>
        <w:t>.</w:t>
      </w:r>
      <w:r w:rsidR="00846D5D">
        <w:rPr>
          <w:rFonts w:ascii="Gill Sans MT" w:eastAsia="Gill Sans MT" w:hAnsi="Gill Sans MT" w:cs="Gill Sans MT"/>
          <w:w w:val="118"/>
          <w:sz w:val="28"/>
          <w:szCs w:val="28"/>
          <w:u w:val="single" w:color="000000"/>
        </w:rPr>
        <w:t xml:space="preserve"> </w:t>
      </w:r>
      <w:r w:rsidR="00846D5D">
        <w:rPr>
          <w:rFonts w:ascii="Gill Sans MT" w:eastAsia="Gill Sans MT" w:hAnsi="Gill Sans MT" w:cs="Gill Sans MT"/>
          <w:spacing w:val="-5"/>
          <w:w w:val="118"/>
          <w:sz w:val="28"/>
          <w:szCs w:val="28"/>
          <w:u w:val="single" w:color="000000"/>
        </w:rPr>
        <w:t>U</w:t>
      </w:r>
      <w:r w:rsidR="00846D5D">
        <w:rPr>
          <w:rFonts w:ascii="Gill Sans MT" w:eastAsia="Gill Sans MT" w:hAnsi="Gill Sans MT" w:cs="Gill Sans MT"/>
          <w:w w:val="118"/>
          <w:sz w:val="28"/>
          <w:szCs w:val="28"/>
          <w:u w:val="single" w:color="000000"/>
        </w:rPr>
        <w:t>se</w:t>
      </w:r>
      <w:r>
        <w:rPr>
          <w:rFonts w:ascii="Gill Sans MT" w:eastAsia="Gill Sans MT" w:hAnsi="Gill Sans MT" w:cs="Gill Sans MT"/>
          <w:spacing w:val="-10"/>
          <w:w w:val="1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"/>
          <w:w w:val="111"/>
          <w:sz w:val="28"/>
          <w:szCs w:val="28"/>
          <w:u w:val="single" w:color="000000"/>
        </w:rPr>
        <w:t>q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ue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10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10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15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.</w:t>
      </w:r>
    </w:p>
    <w:p w:rsidR="00622421" w:rsidRDefault="00622421">
      <w:pPr>
        <w:spacing w:before="8" w:line="100" w:lineRule="exact"/>
        <w:rPr>
          <w:sz w:val="10"/>
          <w:szCs w:val="10"/>
        </w:rPr>
      </w:pPr>
    </w:p>
    <w:p w:rsidR="00622421" w:rsidRDefault="00011619">
      <w:pPr>
        <w:ind w:left="1021"/>
      </w:pPr>
      <w:r>
        <w:pict>
          <v:shape id="_x0000_i1057" type="#_x0000_t75" style="width:341.3pt;height:186.7pt">
            <v:imagedata r:id="rId84" o:title=""/>
          </v:shape>
        </w:pict>
      </w:r>
    </w:p>
    <w:p w:rsidR="00622421" w:rsidRDefault="00622421">
      <w:pPr>
        <w:spacing w:before="2" w:line="100" w:lineRule="exact"/>
        <w:rPr>
          <w:sz w:val="10"/>
          <w:szCs w:val="10"/>
        </w:rPr>
      </w:pPr>
    </w:p>
    <w:p w:rsidR="00622421" w:rsidRDefault="00327388">
      <w:pPr>
        <w:spacing w:before="21"/>
        <w:ind w:left="254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4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5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4"/>
          <w:w w:val="113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0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/>
        <w:ind w:left="184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2"/>
          <w:sz w:val="28"/>
          <w:szCs w:val="28"/>
        </w:rPr>
        <w:t>ii</w:t>
      </w:r>
      <w:r>
        <w:rPr>
          <w:rFonts w:ascii="Gill Sans MT" w:eastAsia="Gill Sans MT" w:hAnsi="Gill Sans MT" w:cs="Gill Sans MT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4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0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6"/>
          <w:w w:val="108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.</w:t>
      </w:r>
    </w:p>
    <w:p w:rsidR="00622421" w:rsidRDefault="00327388">
      <w:pPr>
        <w:spacing w:before="52" w:line="278" w:lineRule="auto"/>
        <w:ind w:left="117" w:right="5417" w:hanging="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2"/>
          <w:sz w:val="28"/>
          <w:szCs w:val="28"/>
        </w:rPr>
        <w:t>iii</w:t>
      </w:r>
      <w:r>
        <w:rPr>
          <w:rFonts w:ascii="Gill Sans MT" w:eastAsia="Gill Sans MT" w:hAnsi="Gill Sans MT" w:cs="Gill Sans MT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5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7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1"/>
          <w:w w:val="113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w w:val="113"/>
          <w:sz w:val="28"/>
          <w:szCs w:val="28"/>
        </w:rPr>
        <w:t xml:space="preserve"> p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w w:val="111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iv</w:t>
      </w:r>
      <w:r>
        <w:rPr>
          <w:rFonts w:ascii="Gill Sans MT" w:eastAsia="Gill Sans MT" w:hAnsi="Gill Sans MT" w:cs="Gill Sans MT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5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ind w:left="21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2. 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7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2"/>
          <w:w w:val="11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217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3. 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0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6"/>
          <w:w w:val="108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9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2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32"/>
          <w:w w:val="112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2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21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5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c</w:t>
      </w:r>
      <w:r w:rsidR="00846D5D"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 w:rsidR="00846D5D"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 w:rsidR="00846D5D">
        <w:rPr>
          <w:rFonts w:ascii="Gill Sans MT" w:eastAsia="Gill Sans MT" w:hAnsi="Gill Sans MT" w:cs="Gill Sans MT"/>
          <w:spacing w:val="11"/>
          <w:w w:val="117"/>
          <w:sz w:val="28"/>
          <w:szCs w:val="28"/>
        </w:rPr>
        <w:t>m</w:t>
      </w:r>
      <w:r w:rsidR="00846D5D">
        <w:rPr>
          <w:rFonts w:ascii="Gill Sans MT" w:eastAsia="Gill Sans MT" w:hAnsi="Gill Sans MT" w:cs="Gill Sans MT"/>
          <w:spacing w:val="23"/>
          <w:w w:val="117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f</w:t>
      </w:r>
      <w:r w:rsidR="00846D5D"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l</w:t>
      </w:r>
      <w:r w:rsidR="00846D5D">
        <w:rPr>
          <w:rFonts w:ascii="Gill Sans MT" w:eastAsia="Gill Sans MT" w:hAnsi="Gill Sans MT" w:cs="Gill Sans MT"/>
          <w:w w:val="117"/>
          <w:sz w:val="28"/>
          <w:szCs w:val="28"/>
        </w:rPr>
        <w:t>at</w:t>
      </w:r>
      <w:r>
        <w:rPr>
          <w:rFonts w:ascii="Gill Sans MT" w:eastAsia="Gill Sans MT" w:hAnsi="Gill Sans MT" w:cs="Gill Sans MT"/>
          <w:spacing w:val="-11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2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8.  </w:t>
      </w:r>
      <w:r>
        <w:rPr>
          <w:rFonts w:ascii="Gill Sans MT" w:eastAsia="Gill Sans MT" w:hAnsi="Gill Sans MT" w:cs="Gill Sans MT"/>
          <w:spacing w:val="7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hy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4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1"/>
          <w:w w:val="12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9"/>
          <w:w w:val="122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22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7"/>
          <w:w w:val="122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2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4"/>
          <w:w w:val="1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7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3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/>
        <w:ind w:left="2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9.  </w:t>
      </w:r>
      <w:r>
        <w:rPr>
          <w:rFonts w:ascii="Gill Sans MT" w:eastAsia="Gill Sans MT" w:hAnsi="Gill Sans MT" w:cs="Gill Sans MT"/>
          <w:spacing w:val="7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7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 w:rsidR="00846D5D"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 w:rsidR="00846D5D"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w</w:t>
      </w:r>
      <w:r w:rsidR="00846D5D"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a</w:t>
      </w:r>
      <w:r w:rsidR="00846D5D"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t</w:t>
      </w:r>
      <w:r w:rsidR="00846D5D"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er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2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10.  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Giv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5"/>
          <w:w w:val="1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2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11.  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0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6"/>
          <w:w w:val="109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8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10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 w:rsidR="00846D5D"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 w:rsidR="00846D5D"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v</w:t>
      </w:r>
      <w:r w:rsidR="00846D5D"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 w:rsidR="00846D5D"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s</w:t>
      </w:r>
      <w:r w:rsidR="00846D5D"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 w:rsidR="00846D5D">
        <w:rPr>
          <w:rFonts w:ascii="Gill Sans MT" w:eastAsia="Gill Sans MT" w:hAnsi="Gill Sans MT" w:cs="Gill Sans MT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7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2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12.  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 w:line="278" w:lineRule="auto"/>
        <w:ind w:left="435" w:right="262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13.  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he</w:t>
      </w:r>
      <w:r>
        <w:rPr>
          <w:rFonts w:ascii="Gill Sans MT" w:eastAsia="Gill Sans MT" w:hAnsi="Gill Sans MT" w:cs="Gill Sans MT"/>
          <w:spacing w:val="13"/>
          <w:sz w:val="28"/>
          <w:szCs w:val="28"/>
          <w:u w:val="single" w:color="000000"/>
        </w:rPr>
        <w:t xml:space="preserve"> </w:t>
      </w:r>
      <w:r w:rsidR="00846D5D">
        <w:rPr>
          <w:rFonts w:ascii="Gill Sans MT" w:eastAsia="Gill Sans MT" w:hAnsi="Gill Sans MT" w:cs="Gill Sans MT"/>
          <w:spacing w:val="-29"/>
          <w:w w:val="110"/>
          <w:sz w:val="28"/>
          <w:szCs w:val="28"/>
          <w:u w:val="single" w:color="000000"/>
        </w:rPr>
        <w:t>d</w:t>
      </w:r>
      <w:r w:rsidR="00846D5D">
        <w:rPr>
          <w:rFonts w:ascii="Gill Sans MT" w:eastAsia="Gill Sans MT" w:hAnsi="Gill Sans MT" w:cs="Gill Sans MT"/>
          <w:spacing w:val="2"/>
          <w:w w:val="110"/>
          <w:sz w:val="28"/>
          <w:szCs w:val="28"/>
          <w:u w:val="single" w:color="000000"/>
        </w:rPr>
        <w:t>i</w:t>
      </w:r>
      <w:r w:rsidR="00846D5D">
        <w:rPr>
          <w:rFonts w:ascii="Gill Sans MT" w:eastAsia="Gill Sans MT" w:hAnsi="Gill Sans MT" w:cs="Gill Sans MT"/>
          <w:spacing w:val="-7"/>
          <w:w w:val="127"/>
          <w:sz w:val="28"/>
          <w:szCs w:val="28"/>
          <w:u w:val="single" w:color="000000"/>
        </w:rPr>
        <w:t>a</w:t>
      </w:r>
      <w:r w:rsidR="00846D5D">
        <w:rPr>
          <w:rFonts w:ascii="Gill Sans MT" w:eastAsia="Gill Sans MT" w:hAnsi="Gill Sans MT" w:cs="Gill Sans MT"/>
          <w:spacing w:val="-14"/>
          <w:w w:val="131"/>
          <w:sz w:val="28"/>
          <w:szCs w:val="28"/>
          <w:u w:val="single" w:color="000000"/>
        </w:rPr>
        <w:t>g</w:t>
      </w:r>
      <w:r w:rsidR="00846D5D">
        <w:rPr>
          <w:rFonts w:ascii="Gill Sans MT" w:eastAsia="Gill Sans MT" w:hAnsi="Gill Sans MT" w:cs="Gill Sans MT"/>
          <w:spacing w:val="20"/>
          <w:w w:val="85"/>
          <w:sz w:val="28"/>
          <w:szCs w:val="28"/>
          <w:u w:val="single" w:color="000000"/>
        </w:rPr>
        <w:t>r</w:t>
      </w:r>
      <w:r w:rsidR="00846D5D">
        <w:rPr>
          <w:rFonts w:ascii="Gill Sans MT" w:eastAsia="Gill Sans MT" w:hAnsi="Gill Sans MT" w:cs="Gill Sans MT"/>
          <w:spacing w:val="-7"/>
          <w:w w:val="127"/>
          <w:sz w:val="28"/>
          <w:szCs w:val="28"/>
          <w:u w:val="single" w:color="000000"/>
        </w:rPr>
        <w:t>a</w:t>
      </w:r>
      <w:r w:rsidR="00846D5D">
        <w:rPr>
          <w:rFonts w:ascii="Gill Sans MT" w:eastAsia="Gill Sans MT" w:hAnsi="Gill Sans MT" w:cs="Gill Sans MT"/>
          <w:spacing w:val="9"/>
          <w:w w:val="113"/>
          <w:sz w:val="28"/>
          <w:szCs w:val="28"/>
          <w:u w:val="single" w:color="000000"/>
        </w:rPr>
        <w:t>m</w:t>
      </w:r>
      <w:r w:rsidR="00846D5D">
        <w:rPr>
          <w:rFonts w:ascii="Gill Sans MT" w:eastAsia="Gill Sans MT" w:hAnsi="Gill Sans MT" w:cs="Gill Sans MT"/>
          <w:spacing w:val="-6"/>
          <w:w w:val="112"/>
          <w:sz w:val="28"/>
          <w:szCs w:val="28"/>
          <w:u w:val="single" w:color="000000"/>
        </w:rPr>
        <w:t xml:space="preserve"> </w:t>
      </w:r>
      <w:r w:rsidR="00846D5D"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b</w:t>
      </w:r>
      <w:r w:rsidR="00846D5D">
        <w:rPr>
          <w:rFonts w:ascii="Gill Sans MT" w:eastAsia="Gill Sans MT" w:hAnsi="Gill Sans MT" w:cs="Gill Sans MT"/>
          <w:spacing w:val="2"/>
          <w:w w:val="110"/>
          <w:sz w:val="28"/>
          <w:szCs w:val="28"/>
          <w:u w:val="single" w:color="000000"/>
        </w:rPr>
        <w:t>e</w:t>
      </w:r>
      <w:r w:rsidR="00846D5D">
        <w:rPr>
          <w:rFonts w:ascii="Gill Sans MT" w:eastAsia="Gill Sans MT" w:hAnsi="Gill Sans MT" w:cs="Gill Sans MT"/>
          <w:spacing w:val="-8"/>
          <w:w w:val="103"/>
          <w:sz w:val="28"/>
          <w:szCs w:val="28"/>
          <w:u w:val="single" w:color="000000"/>
        </w:rPr>
        <w:t>l</w:t>
      </w:r>
      <w:r w:rsidR="00846D5D">
        <w:rPr>
          <w:rFonts w:ascii="Gill Sans MT" w:eastAsia="Gill Sans MT" w:hAnsi="Gill Sans MT" w:cs="Gill Sans MT"/>
          <w:w w:val="104"/>
          <w:sz w:val="28"/>
          <w:szCs w:val="28"/>
          <w:u w:val="single" w:color="000000"/>
        </w:rPr>
        <w:t>ow</w:t>
      </w:r>
      <w:r>
        <w:rPr>
          <w:rFonts w:ascii="Gill Sans MT" w:eastAsia="Gill Sans MT" w:hAnsi="Gill Sans MT" w:cs="Gill Sans MT"/>
          <w:spacing w:val="-84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4"/>
          <w:w w:val="11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21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2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he</w:t>
      </w:r>
      <w:r>
        <w:rPr>
          <w:rFonts w:ascii="Gill Sans MT" w:eastAsia="Gill Sans MT" w:hAnsi="Gill Sans MT" w:cs="Gill Sans MT"/>
          <w:spacing w:val="1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101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  <w:u w:val="single" w:color="000000"/>
        </w:rPr>
        <w:t xml:space="preserve"> 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he</w:t>
      </w:r>
      <w:r>
        <w:rPr>
          <w:rFonts w:ascii="Gill Sans MT" w:eastAsia="Gill Sans MT" w:hAnsi="Gill Sans MT" w:cs="Gill Sans MT"/>
          <w:spacing w:val="1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68"/>
          <w:w w:val="111"/>
          <w:sz w:val="28"/>
          <w:szCs w:val="28"/>
          <w:u w:val="single" w:color="000000"/>
        </w:rPr>
        <w:t>mm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.</w:t>
      </w:r>
      <w:r>
        <w:rPr>
          <w:rFonts w:ascii="Gill Sans MT" w:eastAsia="Gill Sans MT" w:hAnsi="Gill Sans MT" w:cs="Gill Sans MT"/>
          <w:spacing w:val="-10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28"/>
          <w:w w:val="91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5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0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5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  <w:u w:val="single" w:color="000000"/>
        </w:rPr>
        <w:t>q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  <w:u w:val="single" w:color="000000"/>
        </w:rPr>
        <w:t>ue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3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17"/>
          <w:w w:val="111"/>
          <w:sz w:val="28"/>
          <w:szCs w:val="28"/>
          <w:u w:val="single" w:color="000000"/>
        </w:rPr>
        <w:t xml:space="preserve"> </w:t>
      </w:r>
      <w:r w:rsidR="00846D5D">
        <w:rPr>
          <w:rFonts w:ascii="Gill Sans MT" w:eastAsia="Gill Sans MT" w:hAnsi="Gill Sans MT" w:cs="Gill Sans MT"/>
          <w:spacing w:val="20"/>
          <w:w w:val="138"/>
          <w:sz w:val="28"/>
          <w:szCs w:val="28"/>
          <w:u w:val="single" w:color="000000"/>
        </w:rPr>
        <w:t>f</w:t>
      </w:r>
      <w:r w:rsidR="00846D5D">
        <w:rPr>
          <w:rFonts w:ascii="Gill Sans MT" w:eastAsia="Gill Sans MT" w:hAnsi="Gill Sans MT" w:cs="Gill Sans MT"/>
          <w:spacing w:val="-8"/>
          <w:w w:val="103"/>
          <w:sz w:val="28"/>
          <w:szCs w:val="28"/>
          <w:u w:val="single" w:color="000000"/>
        </w:rPr>
        <w:t>o</w:t>
      </w:r>
      <w:r w:rsidR="00846D5D">
        <w:rPr>
          <w:rFonts w:ascii="Gill Sans MT" w:eastAsia="Gill Sans MT" w:hAnsi="Gill Sans MT" w:cs="Gill Sans MT"/>
          <w:spacing w:val="2"/>
          <w:w w:val="110"/>
          <w:sz w:val="28"/>
          <w:szCs w:val="28"/>
          <w:u w:val="single" w:color="000000"/>
        </w:rPr>
        <w:t>ll</w:t>
      </w:r>
      <w:r w:rsidR="00846D5D">
        <w:rPr>
          <w:rFonts w:ascii="Gill Sans MT" w:eastAsia="Gill Sans MT" w:hAnsi="Gill Sans MT" w:cs="Gill Sans MT"/>
          <w:spacing w:val="-8"/>
          <w:w w:val="103"/>
          <w:sz w:val="28"/>
          <w:szCs w:val="28"/>
          <w:u w:val="single" w:color="000000"/>
        </w:rPr>
        <w:t>o</w:t>
      </w:r>
      <w:r w:rsidR="00846D5D">
        <w:rPr>
          <w:rFonts w:ascii="Gill Sans MT" w:eastAsia="Gill Sans MT" w:hAnsi="Gill Sans MT" w:cs="Gill Sans MT"/>
          <w:w w:val="104"/>
          <w:sz w:val="28"/>
          <w:szCs w:val="28"/>
          <w:u w:val="single" w:color="000000"/>
        </w:rPr>
        <w:t>w</w:t>
      </w:r>
      <w:r w:rsidR="00846D5D">
        <w:rPr>
          <w:rFonts w:ascii="Gill Sans MT" w:eastAsia="Gill Sans MT" w:hAnsi="Gill Sans MT" w:cs="Gill Sans MT"/>
          <w:spacing w:val="-19"/>
          <w:sz w:val="28"/>
          <w:szCs w:val="28"/>
        </w:rPr>
        <w:t>:</w:t>
      </w:r>
    </w:p>
    <w:p w:rsidR="00622421" w:rsidRDefault="00011619">
      <w:pPr>
        <w:spacing w:before="9"/>
        <w:ind w:left="661"/>
      </w:pPr>
      <w:r>
        <w:pict>
          <v:shape id="_x0000_i1058" type="#_x0000_t75" style="width:358.55pt;height:52.3pt">
            <v:imagedata r:id="rId85" o:title=""/>
          </v:shape>
        </w:pict>
      </w:r>
    </w:p>
    <w:p w:rsidR="00622421" w:rsidRDefault="00622421">
      <w:pPr>
        <w:spacing w:before="9" w:line="120" w:lineRule="exact"/>
        <w:rPr>
          <w:sz w:val="13"/>
          <w:szCs w:val="13"/>
        </w:rPr>
      </w:pPr>
    </w:p>
    <w:p w:rsidR="00622421" w:rsidRDefault="00327388">
      <w:pPr>
        <w:spacing w:line="278" w:lineRule="auto"/>
        <w:ind w:left="435" w:right="4869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 xml:space="preserve">.   </w:t>
      </w:r>
      <w:r>
        <w:rPr>
          <w:rFonts w:ascii="Gill Sans MT" w:eastAsia="Gill Sans MT" w:hAnsi="Gill Sans MT" w:cs="Gill Sans MT"/>
          <w:spacing w:val="49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0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0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6"/>
          <w:w w:val="109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8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0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9"/>
          <w:w w:val="110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w w:val="110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 xml:space="preserve">.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 xml:space="preserve">.   </w:t>
      </w:r>
      <w:r>
        <w:rPr>
          <w:rFonts w:ascii="Gill Sans MT" w:eastAsia="Gill Sans MT" w:hAnsi="Gill Sans MT" w:cs="Gill Sans MT"/>
          <w:spacing w:val="7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116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u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ind w:left="435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 xml:space="preserve">.    </w:t>
      </w:r>
      <w:r>
        <w:rPr>
          <w:rFonts w:ascii="Gill Sans MT" w:eastAsia="Gill Sans MT" w:hAnsi="Gill Sans MT" w:cs="Gill Sans MT"/>
          <w:spacing w:val="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6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0" w:line="220" w:lineRule="exact"/>
        <w:rPr>
          <w:sz w:val="22"/>
          <w:szCs w:val="22"/>
        </w:rPr>
      </w:pPr>
    </w:p>
    <w:p w:rsidR="00622421" w:rsidRDefault="00327388">
      <w:pPr>
        <w:ind w:left="2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2"/>
          <w:w w:val="9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09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8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26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5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8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</w:p>
    <w:p w:rsidR="00622421" w:rsidRDefault="00327388">
      <w:pPr>
        <w:spacing w:before="55"/>
        <w:ind w:left="6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w w:val="12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 xml:space="preserve">f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spacing w:before="58"/>
        <w:ind w:left="65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113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12"/>
          <w:w w:val="11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2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29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18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26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spacing w:val="4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10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15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29"/>
          <w:w w:val="111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1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23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9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er</w:t>
      </w:r>
      <w:r>
        <w:rPr>
          <w:rFonts w:ascii="Gill Sans MT" w:eastAsia="Gill Sans MT" w:hAnsi="Gill Sans MT" w:cs="Gill Sans MT"/>
          <w:spacing w:val="3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:</w:t>
      </w:r>
    </w:p>
    <w:p w:rsidR="00622421" w:rsidRDefault="00327388">
      <w:pPr>
        <w:spacing w:before="55"/>
        <w:ind w:left="65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20" w:right="420" w:bottom="280" w:left="700" w:header="0" w:footer="600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"/>
          <w:w w:val="147"/>
          <w:sz w:val="28"/>
          <w:szCs w:val="28"/>
        </w:rPr>
        <w:t>/</w:t>
      </w: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41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lastRenderedPageBreak/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97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8"/>
          <w:w w:val="117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5"/>
          <w:w w:val="9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9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5"/>
          <w:w w:val="114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4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ee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>k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line="200" w:lineRule="exact"/>
      </w:pPr>
    </w:p>
    <w:p w:rsidR="00622421" w:rsidRDefault="00622421">
      <w:pPr>
        <w:spacing w:before="10" w:line="200" w:lineRule="exact"/>
      </w:pPr>
    </w:p>
    <w:p w:rsidR="00622421" w:rsidRDefault="00327388">
      <w:pPr>
        <w:ind w:left="72" w:right="8047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0"/>
          <w:w w:val="85"/>
          <w:sz w:val="28"/>
          <w:szCs w:val="28"/>
          <w:u w:val="single" w:color="000000"/>
        </w:rPr>
        <w:t>W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5"/>
          <w:w w:val="108"/>
          <w:sz w:val="28"/>
          <w:szCs w:val="28"/>
          <w:u w:val="single" w:color="000000"/>
        </w:rPr>
        <w:t>y</w:t>
      </w:r>
      <w:r>
        <w:rPr>
          <w:rFonts w:ascii="Gill Sans MT" w:eastAsia="Gill Sans MT" w:hAnsi="Gill Sans MT" w:cs="Gill Sans MT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77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8"/>
          <w:w w:val="113"/>
          <w:sz w:val="28"/>
          <w:szCs w:val="28"/>
          <w:u w:val="single" w:color="000000"/>
        </w:rPr>
        <w:t>k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10"/>
          <w:w w:val="11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31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5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4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9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sa</w:t>
      </w:r>
      <w:r>
        <w:rPr>
          <w:rFonts w:ascii="Gill Sans MT" w:eastAsia="Gill Sans MT" w:hAnsi="Gill Sans MT" w:cs="Gill Sans MT"/>
          <w:spacing w:val="23"/>
          <w:w w:val="115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05"/>
          <w:sz w:val="28"/>
          <w:szCs w:val="28"/>
        </w:rPr>
        <w:t>Cu</w:t>
      </w:r>
      <w:r>
        <w:rPr>
          <w:rFonts w:ascii="Gill Sans MT" w:eastAsia="Gill Sans MT" w:hAnsi="Gill Sans MT" w:cs="Gill Sans MT"/>
          <w:spacing w:val="7"/>
          <w:w w:val="105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2"/>
          <w:w w:val="105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0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05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19"/>
          <w:w w:val="10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9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9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9"/>
          <w:sz w:val="28"/>
          <w:szCs w:val="28"/>
        </w:rPr>
        <w:t>il</w:t>
      </w:r>
      <w:r>
        <w:rPr>
          <w:rFonts w:ascii="Gill Sans MT" w:eastAsia="Gill Sans MT" w:hAnsi="Gill Sans MT" w:cs="Gill Sans MT"/>
          <w:w w:val="11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6"/>
          <w:w w:val="1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4"/>
          <w:w w:val="121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21"/>
          <w:sz w:val="28"/>
          <w:szCs w:val="28"/>
        </w:rPr>
        <w:t>c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6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13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4"/>
          <w:w w:val="118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8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 w:rsidR="00846D5D">
        <w:rPr>
          <w:rFonts w:ascii="Gill Sans MT" w:eastAsia="Gill Sans MT" w:hAnsi="Gill Sans MT" w:cs="Gill Sans MT"/>
          <w:sz w:val="28"/>
          <w:szCs w:val="28"/>
        </w:rPr>
        <w:t>h</w:t>
      </w:r>
      <w:r w:rsidR="00846D5D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 w:rsidR="00846D5D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 w:rsidR="00846D5D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z w:val="28"/>
          <w:szCs w:val="28"/>
        </w:rPr>
        <w:t xml:space="preserve">r </w:t>
      </w:r>
      <w:r w:rsidR="00846D5D">
        <w:rPr>
          <w:rFonts w:ascii="Gill Sans MT" w:eastAsia="Gill Sans MT" w:hAnsi="Gill Sans MT" w:cs="Gill Sans MT"/>
          <w:spacing w:val="6"/>
          <w:sz w:val="28"/>
          <w:szCs w:val="28"/>
        </w:rPr>
        <w:t>they</w:t>
      </w:r>
      <w:r>
        <w:rPr>
          <w:rFonts w:ascii="Gill Sans MT" w:eastAsia="Gill Sans MT" w:hAnsi="Gill Sans MT" w:cs="Gill Sans MT"/>
          <w:spacing w:val="2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vi</w:t>
      </w:r>
      <w:r>
        <w:rPr>
          <w:rFonts w:ascii="Gill Sans MT" w:eastAsia="Gill Sans MT" w:hAnsi="Gill Sans MT" w:cs="Gill Sans MT"/>
          <w:spacing w:val="-7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2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0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09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6"/>
          <w:w w:val="109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09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09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09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5"/>
          <w:w w:val="10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9"/>
          <w:w w:val="117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17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.</w:t>
      </w:r>
    </w:p>
    <w:p w:rsidR="00622421" w:rsidRDefault="00327388">
      <w:pPr>
        <w:spacing w:before="57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9"/>
          <w:w w:val="11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5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0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</w:rPr>
        <w:t>as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1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16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as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15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ur</w:t>
      </w:r>
      <w:r>
        <w:rPr>
          <w:rFonts w:ascii="Gill Sans MT" w:eastAsia="Gill Sans MT" w:hAnsi="Gill Sans MT" w:cs="Gill Sans MT"/>
          <w:spacing w:val="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6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1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as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1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6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rr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24"/>
          <w:w w:val="121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2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"/>
          <w:w w:val="12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20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2"/>
          <w:w w:val="114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9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23"/>
          <w:w w:val="138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4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8"/>
          <w:w w:val="112"/>
          <w:sz w:val="28"/>
          <w:szCs w:val="28"/>
          <w:u w:val="single" w:color="000000"/>
        </w:rPr>
        <w:t>k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10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22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ur</w:t>
      </w:r>
      <w:r>
        <w:rPr>
          <w:rFonts w:ascii="Gill Sans MT" w:eastAsia="Gill Sans MT" w:hAnsi="Gill Sans MT" w:cs="Gill Sans MT"/>
          <w:spacing w:val="1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29"/>
          <w:w w:val="112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5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4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1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2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9"/>
          <w:w w:val="12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5"/>
          <w:w w:val="123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2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6"/>
          <w:w w:val="1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p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91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01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0"/>
          <w:w w:val="119"/>
          <w:sz w:val="28"/>
          <w:szCs w:val="28"/>
        </w:rPr>
        <w:t>z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0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0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0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05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0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680" w:right="420" w:bottom="280" w:left="880" w:header="0" w:footer="600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04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0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0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104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04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04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2"/>
          <w:w w:val="10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6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lastRenderedPageBreak/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8"/>
          <w:w w:val="113"/>
          <w:sz w:val="28"/>
          <w:szCs w:val="28"/>
          <w:u w:val="single" w:color="000000"/>
        </w:rPr>
        <w:t>k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10"/>
          <w:w w:val="11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31"/>
          <w:w w:val="11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ur</w:t>
      </w:r>
      <w:r>
        <w:rPr>
          <w:rFonts w:ascii="Gill Sans MT" w:eastAsia="Gill Sans MT" w:hAnsi="Gill Sans MT" w:cs="Gill Sans MT"/>
          <w:spacing w:val="17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2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29"/>
          <w:w w:val="112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6"/>
          <w:w w:val="112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112"/>
          <w:sz w:val="28"/>
          <w:szCs w:val="28"/>
          <w:u w:val="single" w:color="000000"/>
        </w:rPr>
        <w:t>es</w:t>
      </w:r>
      <w:r>
        <w:rPr>
          <w:rFonts w:ascii="Gill Sans MT" w:eastAsia="Gill Sans MT" w:hAnsi="Gill Sans MT" w:cs="Gill Sans MT"/>
          <w:spacing w:val="-15"/>
          <w:w w:val="112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  </w:t>
      </w:r>
      <w:r>
        <w:rPr>
          <w:rFonts w:ascii="Segoe MDL2 Assets" w:eastAsia="Segoe MDL2 Assets" w:hAnsi="Segoe MDL2 Assets" w:cs="Segoe MDL2 Assets"/>
          <w:spacing w:val="26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71"/>
          <w:w w:val="117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6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5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il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il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18"/>
          <w:w w:val="111"/>
          <w:sz w:val="28"/>
          <w:szCs w:val="28"/>
          <w:u w:val="single" w:color="000000"/>
        </w:rPr>
        <w:t>K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10"/>
          <w:w w:val="111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34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29"/>
          <w:w w:val="111"/>
          <w:sz w:val="28"/>
          <w:szCs w:val="28"/>
          <w:u w:val="single" w:color="000000"/>
        </w:rPr>
        <w:t>dd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2"/>
          <w:w w:val="11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30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10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24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8"/>
          <w:w w:val="114"/>
          <w:sz w:val="28"/>
          <w:szCs w:val="28"/>
        </w:rPr>
        <w:t>t</w:t>
      </w:r>
      <w:r w:rsidR="00846D5D">
        <w:rPr>
          <w:rFonts w:ascii="Gill Sans MT" w:eastAsia="Gill Sans MT" w:hAnsi="Gill Sans MT" w:cs="Gill Sans MT"/>
          <w:w w:val="114"/>
          <w:sz w:val="28"/>
          <w:szCs w:val="28"/>
        </w:rPr>
        <w:t>h</w:t>
      </w:r>
      <w:r w:rsidR="00846D5D"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10"/>
          <w:w w:val="114"/>
          <w:sz w:val="28"/>
          <w:szCs w:val="28"/>
        </w:rPr>
        <w:t>m</w:t>
      </w:r>
      <w:r w:rsidR="00846D5D"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-8"/>
          <w:w w:val="114"/>
          <w:sz w:val="28"/>
          <w:szCs w:val="28"/>
        </w:rPr>
        <w:t>u</w:t>
      </w:r>
      <w:r w:rsidR="00846D5D"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s</w:t>
      </w:r>
      <w:r w:rsidR="00846D5D"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i</w:t>
      </w:r>
      <w:r w:rsidR="00846D5D">
        <w:rPr>
          <w:rFonts w:ascii="Gill Sans MT" w:eastAsia="Gill Sans MT" w:hAnsi="Gill Sans MT" w:cs="Gill Sans MT"/>
          <w:w w:val="114"/>
          <w:sz w:val="28"/>
          <w:szCs w:val="28"/>
        </w:rPr>
        <w:t>ng</w:t>
      </w:r>
      <w:r>
        <w:rPr>
          <w:rFonts w:ascii="Gill Sans MT" w:eastAsia="Gill Sans MT" w:hAnsi="Gill Sans MT" w:cs="Gill Sans MT"/>
          <w:spacing w:val="-3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"/>
          <w:w w:val="147"/>
          <w:sz w:val="28"/>
          <w:szCs w:val="28"/>
        </w:rPr>
        <w:t>/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8"/>
          <w:w w:val="108"/>
          <w:sz w:val="28"/>
          <w:szCs w:val="28"/>
        </w:rPr>
        <w:t>t</w:t>
      </w:r>
      <w:r w:rsidR="00846D5D">
        <w:rPr>
          <w:rFonts w:ascii="Gill Sans MT" w:eastAsia="Gill Sans MT" w:hAnsi="Gill Sans MT" w:cs="Gill Sans MT"/>
          <w:w w:val="108"/>
          <w:sz w:val="28"/>
          <w:szCs w:val="28"/>
        </w:rPr>
        <w:t>h</w:t>
      </w:r>
      <w:r w:rsidR="00846D5D"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10"/>
          <w:w w:val="108"/>
          <w:sz w:val="28"/>
          <w:szCs w:val="28"/>
        </w:rPr>
        <w:t>m</w:t>
      </w:r>
      <w:r w:rsidR="00846D5D">
        <w:rPr>
          <w:rFonts w:ascii="Gill Sans MT" w:eastAsia="Gill Sans MT" w:hAnsi="Gill Sans MT" w:cs="Gill Sans MT"/>
          <w:spacing w:val="-13"/>
          <w:w w:val="108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w w:val="108"/>
          <w:sz w:val="28"/>
          <w:szCs w:val="28"/>
        </w:rPr>
        <w:t>w</w:t>
      </w:r>
      <w:r w:rsidR="00846D5D">
        <w:rPr>
          <w:rFonts w:ascii="Gill Sans MT" w:eastAsia="Gill Sans MT" w:hAnsi="Gill Sans MT" w:cs="Gill Sans MT"/>
          <w:spacing w:val="-3"/>
          <w:w w:val="108"/>
          <w:sz w:val="28"/>
          <w:szCs w:val="28"/>
        </w:rPr>
        <w:t>h</w:t>
      </w:r>
      <w:r w:rsidR="00846D5D">
        <w:rPr>
          <w:rFonts w:ascii="Gill Sans MT" w:eastAsia="Gill Sans MT" w:hAnsi="Gill Sans MT" w:cs="Gill Sans MT"/>
          <w:w w:val="108"/>
          <w:sz w:val="28"/>
          <w:szCs w:val="28"/>
        </w:rPr>
        <w:t>en</w:t>
      </w:r>
      <w:r>
        <w:rPr>
          <w:rFonts w:ascii="Gill Sans MT" w:eastAsia="Gill Sans MT" w:hAnsi="Gill Sans MT" w:cs="Gill Sans MT"/>
          <w:spacing w:val="-13"/>
          <w:w w:val="10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29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4"/>
          <w:w w:val="116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3"/>
          <w:w w:val="116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3"/>
          <w:w w:val="116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8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8"/>
          <w:w w:val="116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7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110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12"/>
          <w:w w:val="110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5"/>
          <w:w w:val="110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 w:rsidR="00846D5D">
        <w:rPr>
          <w:rFonts w:ascii="Gill Sans MT" w:eastAsia="Gill Sans MT" w:hAnsi="Gill Sans MT" w:cs="Gill Sans MT"/>
          <w:sz w:val="28"/>
          <w:szCs w:val="28"/>
        </w:rPr>
        <w:t>h</w:t>
      </w:r>
      <w:r w:rsidR="00846D5D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9"/>
          <w:sz w:val="28"/>
          <w:szCs w:val="28"/>
        </w:rPr>
        <w:t>m</w:t>
      </w:r>
      <w:r w:rsidR="00846D5D">
        <w:rPr>
          <w:rFonts w:ascii="Gill Sans MT" w:eastAsia="Gill Sans MT" w:hAnsi="Gill Sans MT" w:cs="Gill Sans MT"/>
          <w:spacing w:val="2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z w:val="28"/>
          <w:szCs w:val="28"/>
        </w:rPr>
        <w:t>in</w:t>
      </w:r>
      <w:r>
        <w:rPr>
          <w:rFonts w:ascii="Gill Sans MT" w:eastAsia="Gill Sans MT" w:hAnsi="Gill Sans MT" w:cs="Gill Sans MT"/>
          <w:spacing w:val="6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8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41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sa</w:t>
      </w:r>
      <w:r>
        <w:rPr>
          <w:rFonts w:ascii="Gill Sans MT" w:eastAsia="Gill Sans MT" w:hAnsi="Gill Sans MT" w:cs="Gill Sans MT"/>
          <w:spacing w:val="24"/>
          <w:w w:val="11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6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3"/>
          <w:w w:val="118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5"/>
          <w:w w:val="118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4"/>
          <w:w w:val="118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0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18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8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622421">
      <w:pPr>
        <w:spacing w:line="200" w:lineRule="exact"/>
      </w:pPr>
    </w:p>
    <w:p w:rsidR="00622421" w:rsidRDefault="00622421">
      <w:pPr>
        <w:spacing w:before="13" w:line="220" w:lineRule="exact"/>
        <w:rPr>
          <w:sz w:val="22"/>
          <w:szCs w:val="22"/>
        </w:rPr>
      </w:pPr>
    </w:p>
    <w:p w:rsidR="00622421" w:rsidRDefault="00327388">
      <w:pPr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0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il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 xml:space="preserve">r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9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il</w:t>
      </w:r>
      <w:r>
        <w:rPr>
          <w:rFonts w:ascii="Gill Sans MT" w:eastAsia="Gill Sans MT" w:hAnsi="Gill Sans MT" w:cs="Gill Sans MT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1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22"/>
          <w:w w:val="114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9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u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9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5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5"/>
          <w:w w:val="115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21"/>
          <w:w w:val="11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30"/>
          <w:w w:val="115"/>
          <w:sz w:val="28"/>
          <w:szCs w:val="28"/>
          <w:u w:val="single" w:color="000000"/>
        </w:rPr>
        <w:t>dd</w:t>
      </w:r>
      <w:r>
        <w:rPr>
          <w:rFonts w:ascii="Gill Sans MT" w:eastAsia="Gill Sans MT" w:hAnsi="Gill Sans MT" w:cs="Gill Sans MT"/>
          <w:spacing w:val="6"/>
          <w:w w:val="115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5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3"/>
          <w:w w:val="115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5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10"/>
          <w:w w:val="115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0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1"/>
          <w:w w:val="13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.</w:t>
      </w:r>
    </w:p>
    <w:p w:rsidR="00622421" w:rsidRDefault="00327388">
      <w:pPr>
        <w:spacing w:before="55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6"/>
          <w:w w:val="121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0"/>
          <w:w w:val="121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8"/>
          <w:w w:val="12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3"/>
          <w:w w:val="121"/>
          <w:sz w:val="28"/>
          <w:szCs w:val="28"/>
        </w:rPr>
        <w:t>p</w:t>
      </w:r>
      <w:r>
        <w:rPr>
          <w:rFonts w:ascii="Gill Sans MT" w:eastAsia="Gill Sans MT" w:hAnsi="Gill Sans MT" w:cs="Gill Sans MT"/>
          <w:w w:val="121"/>
          <w:sz w:val="28"/>
          <w:szCs w:val="28"/>
        </w:rPr>
        <w:t>/</w:t>
      </w:r>
      <w:r>
        <w:rPr>
          <w:rFonts w:ascii="Gill Sans MT" w:eastAsia="Gill Sans MT" w:hAnsi="Gill Sans MT" w:cs="Gill Sans MT"/>
          <w:spacing w:val="-22"/>
          <w:w w:val="12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8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47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58"/>
          <w:w w:val="113"/>
          <w:sz w:val="28"/>
          <w:szCs w:val="28"/>
          <w:u w:val="single" w:color="000000"/>
        </w:rPr>
        <w:t>m</w:t>
      </w:r>
      <w:r>
        <w:rPr>
          <w:rFonts w:ascii="Gill Sans MT" w:eastAsia="Gill Sans MT" w:hAnsi="Gill Sans MT" w:cs="Gill Sans MT"/>
          <w:spacing w:val="-9"/>
          <w:w w:val="112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6"/>
          <w:w w:val="10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5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8"/>
          <w:w w:val="114"/>
          <w:sz w:val="28"/>
          <w:szCs w:val="28"/>
          <w:u w:val="single" w:color="000000"/>
        </w:rPr>
        <w:t>k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ee</w:t>
      </w:r>
      <w:r>
        <w:rPr>
          <w:rFonts w:ascii="Gill Sans MT" w:eastAsia="Gill Sans MT" w:hAnsi="Gill Sans MT" w:cs="Gill Sans MT"/>
          <w:spacing w:val="-10"/>
          <w:w w:val="114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41"/>
          <w:w w:val="11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b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30"/>
          <w:w w:val="114"/>
          <w:sz w:val="28"/>
          <w:szCs w:val="28"/>
          <w:u w:val="single" w:color="000000"/>
        </w:rPr>
        <w:t>dd</w:t>
      </w:r>
      <w:r>
        <w:rPr>
          <w:rFonts w:ascii="Gill Sans MT" w:eastAsia="Gill Sans MT" w:hAnsi="Gill Sans MT" w:cs="Gill Sans MT"/>
          <w:spacing w:val="6"/>
          <w:w w:val="114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w w:val="114"/>
          <w:sz w:val="28"/>
          <w:szCs w:val="28"/>
          <w:u w:val="single" w:color="000000"/>
        </w:rPr>
        <w:t xml:space="preserve">s 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99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10"/>
          <w:w w:val="111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3"/>
          <w:w w:val="111"/>
          <w:sz w:val="28"/>
          <w:szCs w:val="28"/>
          <w:u w:val="single" w:color="000000"/>
        </w:rPr>
        <w:t>h</w:t>
      </w:r>
      <w:r>
        <w:rPr>
          <w:rFonts w:ascii="Gill Sans MT" w:eastAsia="Gill Sans MT" w:hAnsi="Gill Sans MT" w:cs="Gill Sans MT"/>
          <w:spacing w:val="6"/>
          <w:w w:val="111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w w:val="111"/>
          <w:sz w:val="28"/>
          <w:szCs w:val="28"/>
          <w:u w:val="single" w:color="000000"/>
        </w:rPr>
        <w:t>g</w:t>
      </w:r>
      <w:r>
        <w:rPr>
          <w:rFonts w:ascii="Gill Sans MT" w:eastAsia="Gill Sans MT" w:hAnsi="Gill Sans MT" w:cs="Gill Sans MT"/>
          <w:spacing w:val="-24"/>
          <w:w w:val="111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  <w:u w:val="single" w:color="000000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4"/>
          <w:w w:val="127"/>
          <w:sz w:val="28"/>
          <w:szCs w:val="28"/>
          <w:u w:val="single" w:color="000000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  <w:u w:val="single" w:color="000000"/>
        </w:rPr>
        <w:t>n</w:t>
      </w:r>
    </w:p>
    <w:p w:rsidR="00622421" w:rsidRDefault="00327388">
      <w:pPr>
        <w:spacing w:before="55"/>
        <w:ind w:left="3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li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278" w:right="7737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12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60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</w:p>
    <w:p w:rsidR="00622421" w:rsidRDefault="00327388">
      <w:pPr>
        <w:spacing w:before="58"/>
        <w:ind w:left="32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 xml:space="preserve">     </w:t>
      </w:r>
      <w:r>
        <w:rPr>
          <w:rFonts w:ascii="Segoe MDL2 Assets" w:eastAsia="Segoe MDL2 Assets" w:hAnsi="Segoe MDL2 Assets" w:cs="Segoe MDL2 Assets"/>
          <w:spacing w:val="25"/>
          <w:w w:val="4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7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2"/>
          <w:w w:val="115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2"/>
          <w:w w:val="115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5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30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3"/>
          <w:sz w:val="28"/>
          <w:szCs w:val="28"/>
        </w:rPr>
        <w:t>h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2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6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4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0"/>
          <w:w w:val="116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3"/>
          <w:w w:val="116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6"/>
          <w:w w:val="116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6"/>
          <w:w w:val="116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"/>
          <w:w w:val="116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5"/>
          <w:w w:val="116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6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10"/>
          <w:w w:val="1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0"/>
          <w:w w:val="99"/>
          <w:sz w:val="28"/>
          <w:szCs w:val="28"/>
        </w:rPr>
        <w:t>x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3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1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5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4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5"/>
        <w:ind w:left="6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pacing w:val="-5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8"/>
        <w:ind w:left="6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pacing w:val="-5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</w:p>
    <w:p w:rsidR="00622421" w:rsidRDefault="00327388">
      <w:pPr>
        <w:spacing w:before="58"/>
        <w:ind w:left="638" w:right="8294"/>
        <w:jc w:val="center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pacing w:val="-5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5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6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pacing w:val="-5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9"/>
          <w:sz w:val="28"/>
          <w:szCs w:val="28"/>
        </w:rPr>
        <w:t>x</w:t>
      </w:r>
      <w:r>
        <w:rPr>
          <w:rFonts w:ascii="Gill Sans MT" w:eastAsia="Gill Sans MT" w:hAnsi="Gill Sans MT" w:cs="Gill Sans MT"/>
          <w:spacing w:val="-2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</w:p>
    <w:p w:rsidR="00622421" w:rsidRDefault="00327388">
      <w:pPr>
        <w:spacing w:before="58"/>
        <w:ind w:left="680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pacing w:val="-5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p w:rsidR="00622421" w:rsidRDefault="00327388">
      <w:pPr>
        <w:spacing w:before="58"/>
        <w:ind w:left="680"/>
        <w:rPr>
          <w:rFonts w:ascii="Gill Sans MT" w:eastAsia="Gill Sans MT" w:hAnsi="Gill Sans MT" w:cs="Gill Sans MT"/>
          <w:sz w:val="28"/>
          <w:szCs w:val="28"/>
        </w:rPr>
        <w:sectPr w:rsidR="00622421">
          <w:pgSz w:w="12240" w:h="15840"/>
          <w:pgMar w:top="1040" w:right="420" w:bottom="280" w:left="880" w:header="0" w:footer="600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spacing w:val="-5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5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2"/>
          <w:w w:val="104"/>
          <w:sz w:val="28"/>
          <w:szCs w:val="28"/>
        </w:rPr>
        <w:t>w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</w:p>
    <w:p w:rsidR="00622421" w:rsidRDefault="00327388">
      <w:pPr>
        <w:spacing w:before="59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pacing w:val="-8"/>
          <w:w w:val="94"/>
          <w:sz w:val="28"/>
          <w:szCs w:val="28"/>
          <w:u w:val="single" w:color="000000"/>
        </w:rPr>
        <w:lastRenderedPageBreak/>
        <w:t>EN</w:t>
      </w:r>
      <w:r>
        <w:rPr>
          <w:rFonts w:ascii="Gill Sans MT" w:eastAsia="Gill Sans MT" w:hAnsi="Gill Sans MT" w:cs="Gill Sans MT"/>
          <w:w w:val="94"/>
          <w:sz w:val="28"/>
          <w:szCs w:val="28"/>
          <w:u w:val="single" w:color="000000"/>
        </w:rPr>
        <w:t>D</w:t>
      </w:r>
      <w:r>
        <w:rPr>
          <w:rFonts w:ascii="Gill Sans MT" w:eastAsia="Gill Sans MT" w:hAnsi="Gill Sans MT" w:cs="Gill Sans MT"/>
          <w:spacing w:val="-4"/>
          <w:w w:val="9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6"/>
          <w:w w:val="94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4"/>
          <w:sz w:val="28"/>
          <w:szCs w:val="28"/>
          <w:u w:val="single" w:color="000000"/>
        </w:rPr>
        <w:t>F</w:t>
      </w:r>
      <w:r>
        <w:rPr>
          <w:rFonts w:ascii="Gill Sans MT" w:eastAsia="Gill Sans MT" w:hAnsi="Gill Sans MT" w:cs="Gill Sans MT"/>
          <w:spacing w:val="-13"/>
          <w:w w:val="94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19"/>
          <w:w w:val="98"/>
          <w:sz w:val="28"/>
          <w:szCs w:val="28"/>
          <w:u w:val="single" w:color="000000"/>
        </w:rPr>
        <w:t>T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spacing w:val="-14"/>
          <w:w w:val="123"/>
          <w:sz w:val="28"/>
          <w:szCs w:val="28"/>
          <w:u w:val="single" w:color="000000"/>
        </w:rPr>
        <w:t>P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73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w w:val="105"/>
          <w:sz w:val="28"/>
          <w:szCs w:val="28"/>
          <w:u w:val="single" w:color="000000"/>
        </w:rPr>
        <w:t>V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6"/>
          <w:w w:val="83"/>
          <w:sz w:val="28"/>
          <w:szCs w:val="28"/>
          <w:u w:val="single" w:color="000000"/>
        </w:rPr>
        <w:t>O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N</w:t>
      </w:r>
      <w:r>
        <w:rPr>
          <w:rFonts w:ascii="Gill Sans MT" w:eastAsia="Gill Sans MT" w:hAnsi="Gill Sans MT" w:cs="Gill Sans MT"/>
          <w:spacing w:val="-82"/>
          <w:w w:val="183"/>
          <w:sz w:val="28"/>
          <w:szCs w:val="28"/>
          <w:u w:val="single" w:color="000000"/>
        </w:rPr>
        <w:t xml:space="preserve">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2"/>
          <w:w w:val="88"/>
          <w:sz w:val="28"/>
          <w:szCs w:val="28"/>
          <w:u w:val="single" w:color="000000"/>
        </w:rPr>
        <w:t>X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spacing w:val="-7"/>
          <w:w w:val="101"/>
          <w:sz w:val="28"/>
          <w:szCs w:val="28"/>
          <w:u w:val="single" w:color="000000"/>
        </w:rPr>
        <w:t>R</w:t>
      </w:r>
      <w:r>
        <w:rPr>
          <w:rFonts w:ascii="Gill Sans MT" w:eastAsia="Gill Sans MT" w:hAnsi="Gill Sans MT" w:cs="Gill Sans MT"/>
          <w:w w:val="91"/>
          <w:sz w:val="28"/>
          <w:szCs w:val="28"/>
          <w:u w:val="single" w:color="000000"/>
        </w:rPr>
        <w:t>C</w:t>
      </w:r>
      <w:r>
        <w:rPr>
          <w:rFonts w:ascii="Gill Sans MT" w:eastAsia="Gill Sans MT" w:hAnsi="Gill Sans MT" w:cs="Gill Sans MT"/>
          <w:spacing w:val="-3"/>
          <w:w w:val="108"/>
          <w:sz w:val="28"/>
          <w:szCs w:val="28"/>
          <w:u w:val="single" w:color="000000"/>
        </w:rPr>
        <w:t>I</w:t>
      </w:r>
      <w:r>
        <w:rPr>
          <w:rFonts w:ascii="Gill Sans MT" w:eastAsia="Gill Sans MT" w:hAnsi="Gill Sans MT" w:cs="Gill Sans MT"/>
          <w:spacing w:val="7"/>
          <w:w w:val="129"/>
          <w:sz w:val="28"/>
          <w:szCs w:val="28"/>
          <w:u w:val="single" w:color="000000"/>
        </w:rPr>
        <w:t>S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  <w:u w:val="single" w:color="000000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  <w:u w:val="single" w:color="000000"/>
        </w:rPr>
        <w:t>.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1.     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3"/>
          <w:w w:val="85"/>
          <w:sz w:val="28"/>
          <w:szCs w:val="28"/>
        </w:rPr>
        <w:t>W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w w:val="124"/>
          <w:sz w:val="28"/>
          <w:szCs w:val="28"/>
        </w:rPr>
        <w:t>i</w:t>
      </w:r>
      <w:r>
        <w:rPr>
          <w:rFonts w:ascii="Gill Sans MT" w:eastAsia="Gill Sans MT" w:hAnsi="Gill Sans MT" w:cs="Gill Sans MT"/>
          <w:w w:val="12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2"/>
          <w:w w:val="12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41"/>
          <w:sz w:val="28"/>
          <w:szCs w:val="28"/>
        </w:rPr>
        <w:t>?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2.     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Giv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4"/>
          <w:w w:val="113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ivi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35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7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>.</w:t>
      </w:r>
      <w:r>
        <w:rPr>
          <w:rFonts w:ascii="Gill Sans MT" w:eastAsia="Gill Sans MT" w:hAnsi="Gill Sans MT" w:cs="Gill Sans MT"/>
          <w:sz w:val="28"/>
          <w:szCs w:val="28"/>
        </w:rPr>
        <w:t>4</w:t>
      </w:r>
      <w:r>
        <w:rPr>
          <w:rFonts w:ascii="Gill Sans MT" w:eastAsia="Gill Sans MT" w:hAnsi="Gill Sans MT" w:cs="Gill Sans MT"/>
          <w:spacing w:val="5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sz w:val="28"/>
          <w:szCs w:val="28"/>
        </w:rPr>
        <w:t>c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il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8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8"/>
          <w:w w:val="118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8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25"/>
          <w:w w:val="118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3.     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4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6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1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32"/>
          <w:w w:val="111"/>
          <w:sz w:val="28"/>
          <w:szCs w:val="28"/>
        </w:rPr>
        <w:t>d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11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3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4.     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4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0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7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12"/>
          <w:sz w:val="28"/>
          <w:szCs w:val="28"/>
        </w:rPr>
        <w:t>w</w:t>
      </w:r>
      <w:r>
        <w:rPr>
          <w:rFonts w:ascii="Gill Sans MT" w:eastAsia="Gill Sans MT" w:hAnsi="Gill Sans MT" w:cs="Gill Sans MT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6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113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12"/>
          <w:w w:val="11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2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he</w:t>
      </w:r>
      <w:r>
        <w:rPr>
          <w:rFonts w:ascii="Gill Sans MT" w:eastAsia="Gill Sans MT" w:hAnsi="Gill Sans MT" w:cs="Gill Sans MT"/>
          <w:spacing w:val="1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29"/>
          <w:sz w:val="28"/>
          <w:szCs w:val="28"/>
        </w:rPr>
        <w:t>d</w:t>
      </w:r>
      <w:r>
        <w:rPr>
          <w:rFonts w:ascii="Gill Sans MT" w:eastAsia="Gill Sans MT" w:hAnsi="Gill Sans MT" w:cs="Gill Sans MT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39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5.     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5"/>
          <w:w w:val="117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2"/>
          <w:w w:val="117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4"/>
          <w:w w:val="117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7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7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8"/>
          <w:w w:val="11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4"/>
          <w:w w:val="131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89"/>
          <w:sz w:val="28"/>
          <w:szCs w:val="28"/>
        </w:rPr>
        <w:t>,</w:t>
      </w:r>
      <w:r>
        <w:rPr>
          <w:rFonts w:ascii="Gill Sans MT" w:eastAsia="Gill Sans MT" w:hAnsi="Gill Sans MT" w:cs="Gill Sans MT"/>
          <w:spacing w:val="-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0"/>
          <w:w w:val="115"/>
          <w:sz w:val="28"/>
          <w:szCs w:val="28"/>
        </w:rPr>
        <w:t>m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14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7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sz w:val="28"/>
          <w:szCs w:val="28"/>
        </w:rPr>
        <w:t>t</w:t>
      </w:r>
      <w:r>
        <w:rPr>
          <w:rFonts w:ascii="Gill Sans MT" w:eastAsia="Gill Sans MT" w:hAnsi="Gill Sans MT" w:cs="Gill Sans MT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6"/>
          <w:sz w:val="28"/>
          <w:szCs w:val="28"/>
        </w:rPr>
        <w:t xml:space="preserve"> </w:t>
      </w:r>
      <w:r w:rsidR="00846D5D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2"/>
          <w:sz w:val="28"/>
          <w:szCs w:val="28"/>
        </w:rPr>
        <w:t>l</w:t>
      </w:r>
      <w:r w:rsidR="00846D5D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-61"/>
          <w:sz w:val="28"/>
          <w:szCs w:val="28"/>
        </w:rPr>
        <w:t>m</w:t>
      </w:r>
      <w:r w:rsidR="00846D5D"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 w:rsidR="00846D5D"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 w:rsidR="00846D5D">
        <w:rPr>
          <w:rFonts w:ascii="Gill Sans MT" w:eastAsia="Gill Sans MT" w:hAnsi="Gill Sans MT" w:cs="Gill Sans MT"/>
          <w:sz w:val="28"/>
          <w:szCs w:val="28"/>
        </w:rPr>
        <w:t xml:space="preserve">t </w:t>
      </w:r>
      <w:r w:rsidR="00846D5D">
        <w:rPr>
          <w:rFonts w:ascii="Gill Sans MT" w:eastAsia="Gill Sans MT" w:hAnsi="Gill Sans MT" w:cs="Gill Sans MT"/>
          <w:spacing w:val="8"/>
          <w:sz w:val="28"/>
          <w:szCs w:val="28"/>
        </w:rPr>
        <w:t>of</w:t>
      </w:r>
      <w:r>
        <w:rPr>
          <w:rFonts w:ascii="Gill Sans MT" w:eastAsia="Gill Sans MT" w:hAnsi="Gill Sans MT" w:cs="Gill Sans MT"/>
          <w:spacing w:val="3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11"/>
          <w:w w:val="112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1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8"/>
          <w:w w:val="111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"/>
          <w:w w:val="111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8"/>
          <w:w w:val="111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1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14"/>
          <w:w w:val="111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20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6.     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7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8"/>
          <w:w w:val="112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2"/>
          <w:w w:val="11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2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2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29"/>
          <w:w w:val="1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u</w:t>
      </w:r>
      <w:r>
        <w:rPr>
          <w:rFonts w:ascii="Gill Sans MT" w:eastAsia="Gill Sans MT" w:hAnsi="Gill Sans MT" w:cs="Gill Sans MT"/>
          <w:spacing w:val="-7"/>
          <w:w w:val="134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1"/>
          <w:w w:val="113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12"/>
          <w:w w:val="11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32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u</w:t>
      </w:r>
      <w:r>
        <w:rPr>
          <w:rFonts w:ascii="Gill Sans MT" w:eastAsia="Gill Sans MT" w:hAnsi="Gill Sans MT" w:cs="Gill Sans MT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3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9"/>
          <w:w w:val="11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33"/>
          <w:w w:val="113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2"/>
          <w:w w:val="113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-24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20"/>
          <w:sz w:val="28"/>
          <w:szCs w:val="28"/>
        </w:rPr>
        <w:t>.</w:t>
      </w:r>
    </w:p>
    <w:p w:rsidR="00622421" w:rsidRDefault="00327388">
      <w:pPr>
        <w:spacing w:before="52"/>
        <w:ind w:left="113"/>
        <w:rPr>
          <w:rFonts w:ascii="Gill Sans MT" w:eastAsia="Gill Sans MT" w:hAnsi="Gill Sans MT" w:cs="Gill Sans MT"/>
          <w:sz w:val="28"/>
          <w:szCs w:val="28"/>
        </w:rPr>
      </w:pPr>
      <w:r>
        <w:rPr>
          <w:rFonts w:ascii="Gill Sans MT" w:eastAsia="Gill Sans MT" w:hAnsi="Gill Sans MT" w:cs="Gill Sans MT"/>
          <w:sz w:val="28"/>
          <w:szCs w:val="28"/>
        </w:rPr>
        <w:t xml:space="preserve">7.     </w:t>
      </w:r>
      <w:r>
        <w:rPr>
          <w:rFonts w:ascii="Gill Sans MT" w:eastAsia="Gill Sans MT" w:hAnsi="Gill Sans MT" w:cs="Gill Sans MT"/>
          <w:spacing w:val="5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"/>
          <w:w w:val="108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29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20"/>
          <w:w w:val="138"/>
          <w:sz w:val="28"/>
          <w:szCs w:val="28"/>
        </w:rPr>
        <w:t>f</w:t>
      </w:r>
      <w:r>
        <w:rPr>
          <w:rFonts w:ascii="Gill Sans MT" w:eastAsia="Gill Sans MT" w:hAnsi="Gill Sans MT" w:cs="Gill Sans MT"/>
          <w:w w:val="108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5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7"/>
          <w:w w:val="115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5"/>
          <w:sz w:val="28"/>
          <w:szCs w:val="28"/>
        </w:rPr>
        <w:t>y</w:t>
      </w:r>
      <w:r>
        <w:rPr>
          <w:rFonts w:ascii="Gill Sans MT" w:eastAsia="Gill Sans MT" w:hAnsi="Gill Sans MT" w:cs="Gill Sans MT"/>
          <w:spacing w:val="-17"/>
          <w:w w:val="115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2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61"/>
          <w:w w:val="113"/>
          <w:sz w:val="28"/>
          <w:szCs w:val="28"/>
        </w:rPr>
        <w:t>m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6"/>
          <w:w w:val="109"/>
          <w:sz w:val="28"/>
          <w:szCs w:val="28"/>
        </w:rPr>
        <w:t>j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w w:val="85"/>
          <w:sz w:val="28"/>
          <w:szCs w:val="28"/>
        </w:rPr>
        <w:t>r</w:t>
      </w:r>
      <w:r>
        <w:rPr>
          <w:rFonts w:ascii="Gill Sans MT" w:eastAsia="Gill Sans MT" w:hAnsi="Gill Sans MT" w:cs="Gill Sans MT"/>
          <w:spacing w:val="12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8"/>
          <w:w w:val="113"/>
          <w:sz w:val="28"/>
          <w:szCs w:val="28"/>
        </w:rPr>
        <w:t>s</w:t>
      </w:r>
      <w:r>
        <w:rPr>
          <w:rFonts w:ascii="Gill Sans MT" w:eastAsia="Gill Sans MT" w:hAnsi="Gill Sans MT" w:cs="Gill Sans MT"/>
          <w:spacing w:val="8"/>
          <w:w w:val="113"/>
          <w:sz w:val="28"/>
          <w:szCs w:val="28"/>
        </w:rPr>
        <w:t>t</w:t>
      </w:r>
      <w:r>
        <w:rPr>
          <w:rFonts w:ascii="Gill Sans MT" w:eastAsia="Gill Sans MT" w:hAnsi="Gill Sans MT" w:cs="Gill Sans MT"/>
          <w:spacing w:val="-3"/>
          <w:w w:val="113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13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-26"/>
          <w:w w:val="113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6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v</w:t>
      </w:r>
      <w:r>
        <w:rPr>
          <w:rFonts w:ascii="Gill Sans MT" w:eastAsia="Gill Sans MT" w:hAnsi="Gill Sans MT" w:cs="Gill Sans MT"/>
          <w:spacing w:val="-8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lv</w:t>
      </w:r>
      <w:r>
        <w:rPr>
          <w:rFonts w:ascii="Gill Sans MT" w:eastAsia="Gill Sans MT" w:hAnsi="Gill Sans MT" w:cs="Gill Sans MT"/>
          <w:spacing w:val="-3"/>
          <w:sz w:val="28"/>
          <w:szCs w:val="28"/>
        </w:rPr>
        <w:t>e</w:t>
      </w:r>
      <w:r>
        <w:rPr>
          <w:rFonts w:ascii="Gill Sans MT" w:eastAsia="Gill Sans MT" w:hAnsi="Gill Sans MT" w:cs="Gill Sans MT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4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2"/>
          <w:sz w:val="28"/>
          <w:szCs w:val="28"/>
        </w:rPr>
        <w:t>i</w:t>
      </w:r>
      <w:r>
        <w:rPr>
          <w:rFonts w:ascii="Gill Sans MT" w:eastAsia="Gill Sans MT" w:hAnsi="Gill Sans MT" w:cs="Gill Sans MT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6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22"/>
          <w:w w:val="114"/>
          <w:sz w:val="28"/>
          <w:szCs w:val="28"/>
        </w:rPr>
        <w:t>k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ee</w:t>
      </w:r>
      <w:r>
        <w:rPr>
          <w:rFonts w:ascii="Gill Sans MT" w:eastAsia="Gill Sans MT" w:hAnsi="Gill Sans MT" w:cs="Gill Sans MT"/>
          <w:spacing w:val="-13"/>
          <w:w w:val="114"/>
          <w:sz w:val="28"/>
          <w:szCs w:val="28"/>
        </w:rPr>
        <w:t>p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spacing w:val="-41"/>
          <w:w w:val="114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b</w:t>
      </w:r>
      <w:r>
        <w:rPr>
          <w:rFonts w:ascii="Gill Sans MT" w:eastAsia="Gill Sans MT" w:hAnsi="Gill Sans MT" w:cs="Gill Sans MT"/>
          <w:spacing w:val="-3"/>
          <w:w w:val="114"/>
          <w:sz w:val="28"/>
          <w:szCs w:val="28"/>
        </w:rPr>
        <w:t>e</w:t>
      </w:r>
      <w:r>
        <w:rPr>
          <w:rFonts w:ascii="Gill Sans MT" w:eastAsia="Gill Sans MT" w:hAnsi="Gill Sans MT" w:cs="Gill Sans MT"/>
          <w:spacing w:val="-33"/>
          <w:w w:val="114"/>
          <w:sz w:val="28"/>
          <w:szCs w:val="28"/>
        </w:rPr>
        <w:t>dd</w:t>
      </w:r>
      <w:r>
        <w:rPr>
          <w:rFonts w:ascii="Gill Sans MT" w:eastAsia="Gill Sans MT" w:hAnsi="Gill Sans MT" w:cs="Gill Sans MT"/>
          <w:spacing w:val="2"/>
          <w:w w:val="114"/>
          <w:sz w:val="28"/>
          <w:szCs w:val="28"/>
        </w:rPr>
        <w:t>i</w:t>
      </w:r>
      <w:r>
        <w:rPr>
          <w:rFonts w:ascii="Gill Sans MT" w:eastAsia="Gill Sans MT" w:hAnsi="Gill Sans MT" w:cs="Gill Sans MT"/>
          <w:spacing w:val="-7"/>
          <w:w w:val="114"/>
          <w:sz w:val="28"/>
          <w:szCs w:val="28"/>
        </w:rPr>
        <w:t>n</w:t>
      </w:r>
      <w:r>
        <w:rPr>
          <w:rFonts w:ascii="Gill Sans MT" w:eastAsia="Gill Sans MT" w:hAnsi="Gill Sans MT" w:cs="Gill Sans MT"/>
          <w:spacing w:val="-16"/>
          <w:w w:val="114"/>
          <w:sz w:val="28"/>
          <w:szCs w:val="28"/>
        </w:rPr>
        <w:t>g</w:t>
      </w:r>
      <w:r>
        <w:rPr>
          <w:rFonts w:ascii="Gill Sans MT" w:eastAsia="Gill Sans MT" w:hAnsi="Gill Sans MT" w:cs="Gill Sans MT"/>
          <w:w w:val="114"/>
          <w:sz w:val="28"/>
          <w:szCs w:val="28"/>
        </w:rPr>
        <w:t xml:space="preserve">s </w:t>
      </w:r>
      <w:r>
        <w:rPr>
          <w:rFonts w:ascii="Gill Sans MT" w:eastAsia="Gill Sans MT" w:hAnsi="Gill Sans MT" w:cs="Gill Sans MT"/>
          <w:spacing w:val="-7"/>
          <w:w w:val="127"/>
          <w:sz w:val="28"/>
          <w:szCs w:val="28"/>
        </w:rPr>
        <w:t>a</w:t>
      </w:r>
      <w:r>
        <w:rPr>
          <w:rFonts w:ascii="Gill Sans MT" w:eastAsia="Gill Sans MT" w:hAnsi="Gill Sans MT" w:cs="Gill Sans MT"/>
          <w:spacing w:val="-6"/>
          <w:w w:val="110"/>
          <w:sz w:val="28"/>
          <w:szCs w:val="28"/>
        </w:rPr>
        <w:t>n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d</w:t>
      </w:r>
      <w:r>
        <w:rPr>
          <w:rFonts w:ascii="Gill Sans MT" w:eastAsia="Gill Sans MT" w:hAnsi="Gill Sans MT" w:cs="Gill Sans MT"/>
          <w:spacing w:val="-37"/>
          <w:sz w:val="28"/>
          <w:szCs w:val="28"/>
        </w:rPr>
        <w:t xml:space="preserve"> </w:t>
      </w:r>
      <w:r>
        <w:rPr>
          <w:rFonts w:ascii="Gill Sans MT" w:eastAsia="Gill Sans MT" w:hAnsi="Gill Sans MT" w:cs="Gill Sans MT"/>
          <w:spacing w:val="-4"/>
          <w:w w:val="119"/>
          <w:sz w:val="28"/>
          <w:szCs w:val="28"/>
        </w:rPr>
        <w:t>c</w:t>
      </w:r>
      <w:r>
        <w:rPr>
          <w:rFonts w:ascii="Gill Sans MT" w:eastAsia="Gill Sans MT" w:hAnsi="Gill Sans MT" w:cs="Gill Sans MT"/>
          <w:spacing w:val="2"/>
          <w:w w:val="110"/>
          <w:sz w:val="28"/>
          <w:szCs w:val="28"/>
        </w:rPr>
        <w:t>l</w:t>
      </w:r>
      <w:r>
        <w:rPr>
          <w:rFonts w:ascii="Gill Sans MT" w:eastAsia="Gill Sans MT" w:hAnsi="Gill Sans MT" w:cs="Gill Sans MT"/>
          <w:spacing w:val="-8"/>
          <w:w w:val="103"/>
          <w:sz w:val="28"/>
          <w:szCs w:val="28"/>
        </w:rPr>
        <w:t>o</w:t>
      </w:r>
      <w:r>
        <w:rPr>
          <w:rFonts w:ascii="Gill Sans MT" w:eastAsia="Gill Sans MT" w:hAnsi="Gill Sans MT" w:cs="Gill Sans MT"/>
          <w:spacing w:val="7"/>
          <w:w w:val="98"/>
          <w:sz w:val="28"/>
          <w:szCs w:val="28"/>
        </w:rPr>
        <w:t>t</w:t>
      </w:r>
      <w:r>
        <w:rPr>
          <w:rFonts w:ascii="Gill Sans MT" w:eastAsia="Gill Sans MT" w:hAnsi="Gill Sans MT" w:cs="Gill Sans MT"/>
          <w:w w:val="110"/>
          <w:sz w:val="28"/>
          <w:szCs w:val="28"/>
        </w:rPr>
        <w:t>h</w:t>
      </w:r>
      <w:r>
        <w:rPr>
          <w:rFonts w:ascii="Gill Sans MT" w:eastAsia="Gill Sans MT" w:hAnsi="Gill Sans MT" w:cs="Gill Sans MT"/>
          <w:spacing w:val="-3"/>
          <w:w w:val="110"/>
          <w:sz w:val="28"/>
          <w:szCs w:val="28"/>
        </w:rPr>
        <w:t>e</w:t>
      </w:r>
      <w:r>
        <w:rPr>
          <w:rFonts w:ascii="Gill Sans MT" w:eastAsia="Gill Sans MT" w:hAnsi="Gill Sans MT" w:cs="Gill Sans MT"/>
          <w:w w:val="134"/>
          <w:sz w:val="28"/>
          <w:szCs w:val="28"/>
        </w:rPr>
        <w:t>s</w:t>
      </w:r>
    </w:p>
    <w:sectPr w:rsidR="00622421">
      <w:pgSz w:w="12240" w:h="15840"/>
      <w:pgMar w:top="660" w:right="420" w:bottom="280" w:left="880" w:header="0" w:footer="6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1619" w:rsidRDefault="00011619">
      <w:r>
        <w:separator/>
      </w:r>
    </w:p>
  </w:endnote>
  <w:endnote w:type="continuationSeparator" w:id="0">
    <w:p w:rsidR="00011619" w:rsidRDefault="000116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388" w:rsidRDefault="0001161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562.4pt;margin-top:743.5pt;width:10.75pt;height:14pt;z-index:-3515;mso-position-horizontal-relative:page;mso-position-vertical-relative:page" filled="f" stroked="f">
          <v:textbox inset="0,0,0,0">
            <w:txbxContent>
              <w:p w:rsidR="00327388" w:rsidRDefault="00327388">
                <w:pPr>
                  <w:spacing w:line="260" w:lineRule="exact"/>
                  <w:ind w:left="40"/>
                  <w:rPr>
                    <w:rFonts w:ascii="Gill Sans MT" w:eastAsia="Gill Sans MT" w:hAnsi="Gill Sans MT" w:cs="Gill Sans MT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Gill Sans MT" w:eastAsia="Gill Sans MT" w:hAnsi="Gill Sans MT" w:cs="Gill Sans MT"/>
                    <w:w w:val="11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A219A0">
                  <w:rPr>
                    <w:rFonts w:ascii="Gill Sans MT" w:eastAsia="Gill Sans MT" w:hAnsi="Gill Sans MT" w:cs="Gill Sans MT"/>
                    <w:noProof/>
                    <w:w w:val="112"/>
                    <w:sz w:val="24"/>
                    <w:szCs w:val="24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388" w:rsidRDefault="0001161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69.85pt;margin-top:743.5pt;width:17.45pt;height:14pt;z-index:-3507;mso-position-horizontal-relative:page;mso-position-vertical-relative:page" filled="f" stroked="f">
          <v:textbox inset="0,0,0,0">
            <w:txbxContent>
              <w:p w:rsidR="00327388" w:rsidRDefault="00327388">
                <w:pPr>
                  <w:spacing w:line="260" w:lineRule="exact"/>
                  <w:ind w:left="40"/>
                  <w:rPr>
                    <w:rFonts w:ascii="Gill Sans MT" w:eastAsia="Gill Sans MT" w:hAnsi="Gill Sans MT" w:cs="Gill Sans MT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Gill Sans MT" w:eastAsia="Gill Sans MT" w:hAnsi="Gill Sans MT" w:cs="Gill Sans MT"/>
                    <w:w w:val="11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A219A0">
                  <w:rPr>
                    <w:rFonts w:ascii="Gill Sans MT" w:eastAsia="Gill Sans MT" w:hAnsi="Gill Sans MT" w:cs="Gill Sans MT"/>
                    <w:noProof/>
                    <w:w w:val="112"/>
                    <w:sz w:val="24"/>
                    <w:szCs w:val="24"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388" w:rsidRDefault="00327388">
    <w:pPr>
      <w:spacing w:line="0" w:lineRule="atLeast"/>
      <w:rPr>
        <w:sz w:val="0"/>
        <w:szCs w:val="0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388" w:rsidRDefault="0001161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69.85pt;margin-top:743.5pt;width:17.45pt;height:14pt;z-index:-3506;mso-position-horizontal-relative:page;mso-position-vertical-relative:page" filled="f" stroked="f">
          <v:textbox inset="0,0,0,0">
            <w:txbxContent>
              <w:p w:rsidR="00327388" w:rsidRDefault="00327388">
                <w:pPr>
                  <w:spacing w:line="260" w:lineRule="exact"/>
                  <w:ind w:left="40"/>
                  <w:rPr>
                    <w:rFonts w:ascii="Gill Sans MT" w:eastAsia="Gill Sans MT" w:hAnsi="Gill Sans MT" w:cs="Gill Sans MT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Gill Sans MT" w:eastAsia="Gill Sans MT" w:hAnsi="Gill Sans MT" w:cs="Gill Sans MT"/>
                    <w:w w:val="11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A219A0">
                  <w:rPr>
                    <w:rFonts w:ascii="Gill Sans MT" w:eastAsia="Gill Sans MT" w:hAnsi="Gill Sans MT" w:cs="Gill Sans MT"/>
                    <w:noProof/>
                    <w:w w:val="112"/>
                    <w:sz w:val="24"/>
                    <w:szCs w:val="24"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388" w:rsidRDefault="0001161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69.85pt;margin-top:743.5pt;width:17.45pt;height:14pt;z-index:-3505;mso-position-horizontal-relative:page;mso-position-vertical-relative:page" filled="f" stroked="f">
          <v:textbox inset="0,0,0,0">
            <w:txbxContent>
              <w:p w:rsidR="00327388" w:rsidRDefault="00327388">
                <w:pPr>
                  <w:spacing w:line="260" w:lineRule="exact"/>
                  <w:ind w:left="40"/>
                  <w:rPr>
                    <w:rFonts w:ascii="Gill Sans MT" w:eastAsia="Gill Sans MT" w:hAnsi="Gill Sans MT" w:cs="Gill Sans MT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Gill Sans MT" w:eastAsia="Gill Sans MT" w:hAnsi="Gill Sans MT" w:cs="Gill Sans MT"/>
                    <w:w w:val="11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A219A0">
                  <w:rPr>
                    <w:rFonts w:ascii="Gill Sans MT" w:eastAsia="Gill Sans MT" w:hAnsi="Gill Sans MT" w:cs="Gill Sans MT"/>
                    <w:noProof/>
                    <w:w w:val="112"/>
                    <w:sz w:val="24"/>
                    <w:szCs w:val="24"/>
                  </w:rP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388" w:rsidRDefault="00011619">
    <w:pPr>
      <w:spacing w:line="100" w:lineRule="exact"/>
      <w:rPr>
        <w:sz w:val="11"/>
        <w:szCs w:val="11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69.85pt;margin-top:743.5pt;width:17.45pt;height:14pt;z-index:-3504;mso-position-horizontal-relative:page;mso-position-vertical-relative:page" filled="f" stroked="f">
          <v:textbox inset="0,0,0,0">
            <w:txbxContent>
              <w:p w:rsidR="00327388" w:rsidRDefault="00327388">
                <w:pPr>
                  <w:spacing w:line="260" w:lineRule="exact"/>
                  <w:ind w:left="40"/>
                  <w:rPr>
                    <w:rFonts w:ascii="Gill Sans MT" w:eastAsia="Gill Sans MT" w:hAnsi="Gill Sans MT" w:cs="Gill Sans MT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Gill Sans MT" w:eastAsia="Gill Sans MT" w:hAnsi="Gill Sans MT" w:cs="Gill Sans MT"/>
                    <w:w w:val="11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A219A0">
                  <w:rPr>
                    <w:rFonts w:ascii="Gill Sans MT" w:eastAsia="Gill Sans MT" w:hAnsi="Gill Sans MT" w:cs="Gill Sans MT"/>
                    <w:noProof/>
                    <w:w w:val="112"/>
                    <w:sz w:val="24"/>
                    <w:szCs w:val="24"/>
                  </w:rP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388" w:rsidRDefault="00011619">
    <w:pPr>
      <w:spacing w:line="160" w:lineRule="exact"/>
      <w:rPr>
        <w:sz w:val="17"/>
        <w:szCs w:val="17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69.85pt;margin-top:743.5pt;width:17.45pt;height:14pt;z-index:-3503;mso-position-horizontal-relative:page;mso-position-vertical-relative:page" filled="f" stroked="f">
          <v:textbox inset="0,0,0,0">
            <w:txbxContent>
              <w:p w:rsidR="00327388" w:rsidRDefault="00327388">
                <w:pPr>
                  <w:spacing w:line="260" w:lineRule="exact"/>
                  <w:ind w:left="40"/>
                  <w:rPr>
                    <w:rFonts w:ascii="Gill Sans MT" w:eastAsia="Gill Sans MT" w:hAnsi="Gill Sans MT" w:cs="Gill Sans MT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Gill Sans MT" w:eastAsia="Gill Sans MT" w:hAnsi="Gill Sans MT" w:cs="Gill Sans MT"/>
                    <w:w w:val="11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A219A0">
                  <w:rPr>
                    <w:rFonts w:ascii="Gill Sans MT" w:eastAsia="Gill Sans MT" w:hAnsi="Gill Sans MT" w:cs="Gill Sans MT"/>
                    <w:noProof/>
                    <w:w w:val="112"/>
                    <w:sz w:val="24"/>
                    <w:szCs w:val="24"/>
                  </w:rPr>
                  <w:t>69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388" w:rsidRDefault="0001161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576.6pt;margin-top:743.5pt;width:10.75pt;height:14pt;z-index:-3514;mso-position-horizontal-relative:page;mso-position-vertical-relative:page" filled="f" stroked="f">
          <v:textbox inset="0,0,0,0">
            <w:txbxContent>
              <w:p w:rsidR="00327388" w:rsidRDefault="00327388">
                <w:pPr>
                  <w:spacing w:line="260" w:lineRule="exact"/>
                  <w:ind w:left="40"/>
                  <w:rPr>
                    <w:rFonts w:ascii="Gill Sans MT" w:eastAsia="Gill Sans MT" w:hAnsi="Gill Sans MT" w:cs="Gill Sans MT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Gill Sans MT" w:eastAsia="Gill Sans MT" w:hAnsi="Gill Sans MT" w:cs="Gill Sans MT"/>
                    <w:w w:val="11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A219A0">
                  <w:rPr>
                    <w:rFonts w:ascii="Gill Sans MT" w:eastAsia="Gill Sans MT" w:hAnsi="Gill Sans MT" w:cs="Gill Sans MT"/>
                    <w:noProof/>
                    <w:w w:val="112"/>
                    <w:sz w:val="24"/>
                    <w:szCs w:val="24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388" w:rsidRDefault="0001161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569.85pt;margin-top:743.5pt;width:17.45pt;height:14pt;z-index:-3513;mso-position-horizontal-relative:page;mso-position-vertical-relative:page" filled="f" stroked="f">
          <v:textbox inset="0,0,0,0">
            <w:txbxContent>
              <w:p w:rsidR="00327388" w:rsidRDefault="00327388">
                <w:pPr>
                  <w:spacing w:line="260" w:lineRule="exact"/>
                  <w:ind w:left="40"/>
                  <w:rPr>
                    <w:rFonts w:ascii="Gill Sans MT" w:eastAsia="Gill Sans MT" w:hAnsi="Gill Sans MT" w:cs="Gill Sans MT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Gill Sans MT" w:eastAsia="Gill Sans MT" w:hAnsi="Gill Sans MT" w:cs="Gill Sans MT"/>
                    <w:w w:val="11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A219A0">
                  <w:rPr>
                    <w:rFonts w:ascii="Gill Sans MT" w:eastAsia="Gill Sans MT" w:hAnsi="Gill Sans MT" w:cs="Gill Sans MT"/>
                    <w:noProof/>
                    <w:w w:val="112"/>
                    <w:sz w:val="24"/>
                    <w:szCs w:val="24"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388" w:rsidRDefault="0001161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569.85pt;margin-top:743.5pt;width:17.45pt;height:14pt;z-index:-3512;mso-position-horizontal-relative:page;mso-position-vertical-relative:page" filled="f" stroked="f">
          <v:textbox inset="0,0,0,0">
            <w:txbxContent>
              <w:p w:rsidR="00327388" w:rsidRDefault="00327388">
                <w:pPr>
                  <w:spacing w:line="260" w:lineRule="exact"/>
                  <w:ind w:left="40"/>
                  <w:rPr>
                    <w:rFonts w:ascii="Gill Sans MT" w:eastAsia="Gill Sans MT" w:hAnsi="Gill Sans MT" w:cs="Gill Sans MT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Gill Sans MT" w:eastAsia="Gill Sans MT" w:hAnsi="Gill Sans MT" w:cs="Gill Sans MT"/>
                    <w:w w:val="11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A219A0">
                  <w:rPr>
                    <w:rFonts w:ascii="Gill Sans MT" w:eastAsia="Gill Sans MT" w:hAnsi="Gill Sans MT" w:cs="Gill Sans MT"/>
                    <w:noProof/>
                    <w:w w:val="112"/>
                    <w:sz w:val="24"/>
                    <w:szCs w:val="24"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388" w:rsidRDefault="0001161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569.85pt;margin-top:743.5pt;width:17.45pt;height:14pt;z-index:-3511;mso-position-horizontal-relative:page;mso-position-vertical-relative:page" filled="f" stroked="f">
          <v:textbox inset="0,0,0,0">
            <w:txbxContent>
              <w:p w:rsidR="00327388" w:rsidRDefault="00327388">
                <w:pPr>
                  <w:spacing w:line="260" w:lineRule="exact"/>
                  <w:ind w:left="40"/>
                  <w:rPr>
                    <w:rFonts w:ascii="Gill Sans MT" w:eastAsia="Gill Sans MT" w:hAnsi="Gill Sans MT" w:cs="Gill Sans MT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Gill Sans MT" w:eastAsia="Gill Sans MT" w:hAnsi="Gill Sans MT" w:cs="Gill Sans MT"/>
                    <w:w w:val="11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A219A0">
                  <w:rPr>
                    <w:rFonts w:ascii="Gill Sans MT" w:eastAsia="Gill Sans MT" w:hAnsi="Gill Sans MT" w:cs="Gill Sans MT"/>
                    <w:noProof/>
                    <w:w w:val="112"/>
                    <w:sz w:val="24"/>
                    <w:szCs w:val="24"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388" w:rsidRDefault="00011619">
    <w:pPr>
      <w:spacing w:line="140" w:lineRule="exact"/>
      <w:rPr>
        <w:sz w:val="15"/>
        <w:szCs w:val="15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569.85pt;margin-top:743.5pt;width:17.45pt;height:14pt;z-index:-3510;mso-position-horizontal-relative:page;mso-position-vertical-relative:page" filled="f" stroked="f">
          <v:textbox inset="0,0,0,0">
            <w:txbxContent>
              <w:p w:rsidR="00327388" w:rsidRDefault="00327388">
                <w:pPr>
                  <w:spacing w:line="260" w:lineRule="exact"/>
                  <w:ind w:left="40"/>
                  <w:rPr>
                    <w:rFonts w:ascii="Gill Sans MT" w:eastAsia="Gill Sans MT" w:hAnsi="Gill Sans MT" w:cs="Gill Sans MT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Gill Sans MT" w:eastAsia="Gill Sans MT" w:hAnsi="Gill Sans MT" w:cs="Gill Sans MT"/>
                    <w:w w:val="11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A219A0">
                  <w:rPr>
                    <w:rFonts w:ascii="Gill Sans MT" w:eastAsia="Gill Sans MT" w:hAnsi="Gill Sans MT" w:cs="Gill Sans MT"/>
                    <w:noProof/>
                    <w:w w:val="112"/>
                    <w:sz w:val="24"/>
                    <w:szCs w:val="24"/>
                  </w:rP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388" w:rsidRDefault="0001161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69.85pt;margin-top:743.5pt;width:17.45pt;height:14pt;z-index:-3509;mso-position-horizontal-relative:page;mso-position-vertical-relative:page" filled="f" stroked="f">
          <v:textbox inset="0,0,0,0">
            <w:txbxContent>
              <w:p w:rsidR="00327388" w:rsidRDefault="00327388">
                <w:pPr>
                  <w:spacing w:line="260" w:lineRule="exact"/>
                  <w:ind w:left="40"/>
                  <w:rPr>
                    <w:rFonts w:ascii="Gill Sans MT" w:eastAsia="Gill Sans MT" w:hAnsi="Gill Sans MT" w:cs="Gill Sans MT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Gill Sans MT" w:eastAsia="Gill Sans MT" w:hAnsi="Gill Sans MT" w:cs="Gill Sans MT"/>
                    <w:w w:val="11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A219A0">
                  <w:rPr>
                    <w:rFonts w:ascii="Gill Sans MT" w:eastAsia="Gill Sans MT" w:hAnsi="Gill Sans MT" w:cs="Gill Sans MT"/>
                    <w:noProof/>
                    <w:w w:val="112"/>
                    <w:sz w:val="24"/>
                    <w:szCs w:val="24"/>
                  </w:rP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388" w:rsidRDefault="0001161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69.85pt;margin-top:743.5pt;width:17.45pt;height:14pt;z-index:-3508;mso-position-horizontal-relative:page;mso-position-vertical-relative:page" filled="f" stroked="f">
          <v:textbox inset="0,0,0,0">
            <w:txbxContent>
              <w:p w:rsidR="00327388" w:rsidRDefault="00327388">
                <w:pPr>
                  <w:spacing w:line="260" w:lineRule="exact"/>
                  <w:ind w:left="40"/>
                  <w:rPr>
                    <w:rFonts w:ascii="Gill Sans MT" w:eastAsia="Gill Sans MT" w:hAnsi="Gill Sans MT" w:cs="Gill Sans MT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Gill Sans MT" w:eastAsia="Gill Sans MT" w:hAnsi="Gill Sans MT" w:cs="Gill Sans MT"/>
                    <w:w w:val="11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A219A0">
                  <w:rPr>
                    <w:rFonts w:ascii="Gill Sans MT" w:eastAsia="Gill Sans MT" w:hAnsi="Gill Sans MT" w:cs="Gill Sans MT"/>
                    <w:noProof/>
                    <w:w w:val="112"/>
                    <w:sz w:val="24"/>
                    <w:szCs w:val="24"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388" w:rsidRDefault="00327388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1619" w:rsidRDefault="00011619">
      <w:r>
        <w:separator/>
      </w:r>
    </w:p>
  </w:footnote>
  <w:footnote w:type="continuationSeparator" w:id="0">
    <w:p w:rsidR="00011619" w:rsidRDefault="000116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EB7BDA"/>
    <w:multiLevelType w:val="hybridMultilevel"/>
    <w:tmpl w:val="291803AC"/>
    <w:lvl w:ilvl="0" w:tplc="D8D0561E">
      <w:start w:val="5"/>
      <w:numFmt w:val="bullet"/>
      <w:lvlText w:val=""/>
      <w:lvlJc w:val="left"/>
      <w:pPr>
        <w:ind w:left="1553" w:hanging="360"/>
      </w:pPr>
      <w:rPr>
        <w:rFonts w:ascii="Symbol" w:eastAsia="Gill Sans MT" w:hAnsi="Symbol" w:cs="Gill Sans MT" w:hint="default"/>
        <w:w w:val="100"/>
      </w:rPr>
    </w:lvl>
    <w:lvl w:ilvl="1" w:tplc="04090003" w:tentative="1">
      <w:start w:val="1"/>
      <w:numFmt w:val="bullet"/>
      <w:lvlText w:val="o"/>
      <w:lvlJc w:val="left"/>
      <w:pPr>
        <w:ind w:left="22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3" w:hanging="360"/>
      </w:pPr>
      <w:rPr>
        <w:rFonts w:ascii="Wingdings" w:hAnsi="Wingdings" w:hint="default"/>
      </w:rPr>
    </w:lvl>
  </w:abstractNum>
  <w:abstractNum w:abstractNumId="1" w15:restartNumberingAfterBreak="0">
    <w:nsid w:val="7D8E7AA0"/>
    <w:multiLevelType w:val="multilevel"/>
    <w:tmpl w:val="5FAA86F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421"/>
    <w:rsid w:val="00011619"/>
    <w:rsid w:val="00175A6E"/>
    <w:rsid w:val="00327388"/>
    <w:rsid w:val="00395A0F"/>
    <w:rsid w:val="00622421"/>
    <w:rsid w:val="00660C63"/>
    <w:rsid w:val="006B7AFC"/>
    <w:rsid w:val="00701CCA"/>
    <w:rsid w:val="00825C83"/>
    <w:rsid w:val="00846D5D"/>
    <w:rsid w:val="009228F1"/>
    <w:rsid w:val="00A219A0"/>
    <w:rsid w:val="00D72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1"/>
    </o:shapelayout>
  </w:shapeDefaults>
  <w:decimalSymbol w:val="."/>
  <w:listSeparator w:val=","/>
  <w15:docId w15:val="{88274364-5688-4C5C-A9D0-926F9D966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6B7A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29.png"/><Relationship Id="rId47" Type="http://schemas.openxmlformats.org/officeDocument/2006/relationships/image" Target="media/image34.jpeg"/><Relationship Id="rId63" Type="http://schemas.openxmlformats.org/officeDocument/2006/relationships/image" Target="media/image46.png"/><Relationship Id="rId68" Type="http://schemas.openxmlformats.org/officeDocument/2006/relationships/image" Target="media/image48.jpeg"/><Relationship Id="rId84" Type="http://schemas.openxmlformats.org/officeDocument/2006/relationships/image" Target="media/image62.jpeg"/><Relationship Id="rId16" Type="http://schemas.openxmlformats.org/officeDocument/2006/relationships/image" Target="media/image7.jpe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6.jpeg"/><Relationship Id="rId53" Type="http://schemas.openxmlformats.org/officeDocument/2006/relationships/footer" Target="footer8.xml"/><Relationship Id="rId58" Type="http://schemas.openxmlformats.org/officeDocument/2006/relationships/image" Target="media/image42.jpeg"/><Relationship Id="rId74" Type="http://schemas.openxmlformats.org/officeDocument/2006/relationships/image" Target="media/image53.jpeg"/><Relationship Id="rId79" Type="http://schemas.openxmlformats.org/officeDocument/2006/relationships/image" Target="media/image57.jpeg"/><Relationship Id="rId5" Type="http://schemas.openxmlformats.org/officeDocument/2006/relationships/webSettings" Target="webSettings.xml"/><Relationship Id="rId19" Type="http://schemas.openxmlformats.org/officeDocument/2006/relationships/image" Target="media/image9.jpeg"/><Relationship Id="rId14" Type="http://schemas.openxmlformats.org/officeDocument/2006/relationships/image" Target="media/image6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5.jpeg"/><Relationship Id="rId56" Type="http://schemas.openxmlformats.org/officeDocument/2006/relationships/image" Target="media/image40.jpeg"/><Relationship Id="rId64" Type="http://schemas.openxmlformats.org/officeDocument/2006/relationships/footer" Target="footer11.xml"/><Relationship Id="rId69" Type="http://schemas.openxmlformats.org/officeDocument/2006/relationships/footer" Target="footer14.xml"/><Relationship Id="rId77" Type="http://schemas.openxmlformats.org/officeDocument/2006/relationships/footer" Target="footer15.xml"/><Relationship Id="rId8" Type="http://schemas.openxmlformats.org/officeDocument/2006/relationships/footer" Target="footer1.xml"/><Relationship Id="rId51" Type="http://schemas.openxmlformats.org/officeDocument/2006/relationships/image" Target="media/image37.jpeg"/><Relationship Id="rId72" Type="http://schemas.openxmlformats.org/officeDocument/2006/relationships/image" Target="media/image51.jpeg"/><Relationship Id="rId80" Type="http://schemas.openxmlformats.org/officeDocument/2006/relationships/image" Target="media/image58.png"/><Relationship Id="rId85" Type="http://schemas.openxmlformats.org/officeDocument/2006/relationships/image" Target="media/image63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5" Type="http://schemas.openxmlformats.org/officeDocument/2006/relationships/image" Target="media/image15.jpeg"/><Relationship Id="rId33" Type="http://schemas.openxmlformats.org/officeDocument/2006/relationships/footer" Target="footer4.xml"/><Relationship Id="rId38" Type="http://schemas.openxmlformats.org/officeDocument/2006/relationships/footer" Target="footer5.xml"/><Relationship Id="rId46" Type="http://schemas.openxmlformats.org/officeDocument/2006/relationships/image" Target="media/image33.jpeg"/><Relationship Id="rId59" Type="http://schemas.openxmlformats.org/officeDocument/2006/relationships/footer" Target="footer10.xml"/><Relationship Id="rId67" Type="http://schemas.openxmlformats.org/officeDocument/2006/relationships/footer" Target="footer13.xml"/><Relationship Id="rId20" Type="http://schemas.openxmlformats.org/officeDocument/2006/relationships/image" Target="media/image10.jpeg"/><Relationship Id="rId41" Type="http://schemas.openxmlformats.org/officeDocument/2006/relationships/image" Target="media/image28.jpeg"/><Relationship Id="rId54" Type="http://schemas.openxmlformats.org/officeDocument/2006/relationships/image" Target="media/image39.png"/><Relationship Id="rId62" Type="http://schemas.openxmlformats.org/officeDocument/2006/relationships/image" Target="media/image45.jpeg"/><Relationship Id="rId70" Type="http://schemas.openxmlformats.org/officeDocument/2006/relationships/image" Target="media/image49.jpeg"/><Relationship Id="rId75" Type="http://schemas.openxmlformats.org/officeDocument/2006/relationships/image" Target="media/image54.jpeg"/><Relationship Id="rId83" Type="http://schemas.openxmlformats.org/officeDocument/2006/relationships/image" Target="media/image6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5.png"/><Relationship Id="rId49" Type="http://schemas.openxmlformats.org/officeDocument/2006/relationships/footer" Target="footer7.xml"/><Relationship Id="rId57" Type="http://schemas.openxmlformats.org/officeDocument/2006/relationships/image" Target="media/image41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1.jpeg"/><Relationship Id="rId52" Type="http://schemas.openxmlformats.org/officeDocument/2006/relationships/image" Target="media/image38.jpeg"/><Relationship Id="rId60" Type="http://schemas.openxmlformats.org/officeDocument/2006/relationships/image" Target="media/image43.jpeg"/><Relationship Id="rId65" Type="http://schemas.openxmlformats.org/officeDocument/2006/relationships/image" Target="media/image47.jpeg"/><Relationship Id="rId73" Type="http://schemas.openxmlformats.org/officeDocument/2006/relationships/image" Target="media/image52.png"/><Relationship Id="rId78" Type="http://schemas.openxmlformats.org/officeDocument/2006/relationships/image" Target="media/image56.jpeg"/><Relationship Id="rId81" Type="http://schemas.openxmlformats.org/officeDocument/2006/relationships/image" Target="media/image59.jpe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39" Type="http://schemas.openxmlformats.org/officeDocument/2006/relationships/footer" Target="footer6.xml"/><Relationship Id="rId34" Type="http://schemas.openxmlformats.org/officeDocument/2006/relationships/image" Target="media/image23.png"/><Relationship Id="rId50" Type="http://schemas.openxmlformats.org/officeDocument/2006/relationships/image" Target="media/image36.jpeg"/><Relationship Id="rId55" Type="http://schemas.openxmlformats.org/officeDocument/2006/relationships/footer" Target="footer9.xml"/><Relationship Id="rId76" Type="http://schemas.openxmlformats.org/officeDocument/2006/relationships/image" Target="media/image55.jpeg"/><Relationship Id="rId7" Type="http://schemas.openxmlformats.org/officeDocument/2006/relationships/endnotes" Target="endnotes.xml"/><Relationship Id="rId71" Type="http://schemas.openxmlformats.org/officeDocument/2006/relationships/image" Target="media/image50.jpeg"/><Relationship Id="rId2" Type="http://schemas.openxmlformats.org/officeDocument/2006/relationships/numbering" Target="numbering.xml"/><Relationship Id="rId29" Type="http://schemas.openxmlformats.org/officeDocument/2006/relationships/image" Target="media/image19.jpeg"/><Relationship Id="rId24" Type="http://schemas.openxmlformats.org/officeDocument/2006/relationships/image" Target="media/image14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66" Type="http://schemas.openxmlformats.org/officeDocument/2006/relationships/footer" Target="footer12.xml"/><Relationship Id="rId87" Type="http://schemas.openxmlformats.org/officeDocument/2006/relationships/theme" Target="theme/theme1.xml"/><Relationship Id="rId61" Type="http://schemas.openxmlformats.org/officeDocument/2006/relationships/image" Target="media/image44.png"/><Relationship Id="rId82" Type="http://schemas.openxmlformats.org/officeDocument/2006/relationships/image" Target="media/image6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DF441-8E4D-4595-B86F-6C2E2BFC0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74</Pages>
  <Words>8633</Words>
  <Characters>49209</Characters>
  <Application>Microsoft Office Word</Application>
  <DocSecurity>0</DocSecurity>
  <Lines>410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3</dc:creator>
  <cp:lastModifiedBy>USER 3</cp:lastModifiedBy>
  <cp:revision>1</cp:revision>
  <dcterms:created xsi:type="dcterms:W3CDTF">2024-01-30T11:09:00Z</dcterms:created>
  <dcterms:modified xsi:type="dcterms:W3CDTF">2024-01-30T11:09:00Z</dcterms:modified>
</cp:coreProperties>
</file>